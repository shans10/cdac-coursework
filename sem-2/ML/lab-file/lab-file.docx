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DB4E9" w14:textId="4418BC39" w:rsidR="00604338" w:rsidRDefault="00604338" w:rsidP="00604338">
      <w:pPr>
        <w:spacing w:line="360" w:lineRule="auto"/>
        <w:jc w:val="center"/>
        <w:rPr>
          <w:rFonts w:ascii="Times New Roman Bold" w:hAnsi="Times New Roman Bold" w:cs="Times New Roman Bold"/>
          <w:b/>
          <w:sz w:val="56"/>
          <w:szCs w:val="56"/>
        </w:rPr>
      </w:pPr>
      <w:r>
        <w:rPr>
          <w:rFonts w:ascii="Times New Roman Bold" w:hAnsi="Times New Roman Bold" w:cs="Times New Roman Bold"/>
          <w:b/>
          <w:sz w:val="56"/>
          <w:szCs w:val="56"/>
        </w:rPr>
        <w:t>Machine Learning</w:t>
      </w:r>
    </w:p>
    <w:p w14:paraId="33323D9D" w14:textId="77777777" w:rsidR="00604338" w:rsidRDefault="00604338" w:rsidP="00604338">
      <w:pPr>
        <w:spacing w:line="360" w:lineRule="auto"/>
        <w:jc w:val="center"/>
        <w:rPr>
          <w:rFonts w:ascii="Times New Roman Bold" w:hAnsi="Times New Roman Bold" w:cs="Times New Roman Bold"/>
          <w:b/>
        </w:rPr>
      </w:pPr>
    </w:p>
    <w:p w14:paraId="29728A53" w14:textId="5F4698C2" w:rsidR="00604338" w:rsidRDefault="00604338" w:rsidP="00604338">
      <w:pPr>
        <w:spacing w:line="360" w:lineRule="auto"/>
        <w:jc w:val="center"/>
        <w:rPr>
          <w:rFonts w:ascii="Times New Roman Bold" w:hAnsi="Times New Roman Bold" w:cs="Times New Roman Bold"/>
          <w:b/>
          <w:sz w:val="24"/>
          <w:szCs w:val="24"/>
        </w:rPr>
      </w:pPr>
      <w:r>
        <w:rPr>
          <w:rFonts w:ascii="Times New Roman Bold" w:hAnsi="Times New Roman Bold" w:cs="Times New Roman Bold"/>
          <w:b/>
          <w:sz w:val="24"/>
          <w:szCs w:val="24"/>
        </w:rPr>
        <w:t>Course Code: MEAD-65</w:t>
      </w:r>
      <w:r w:rsidR="00BD755B">
        <w:rPr>
          <w:rFonts w:ascii="Times New Roman Bold" w:hAnsi="Times New Roman Bold" w:cs="Times New Roman Bold"/>
          <w:b/>
          <w:sz w:val="24"/>
          <w:szCs w:val="24"/>
        </w:rPr>
        <w:t>6</w:t>
      </w:r>
    </w:p>
    <w:p w14:paraId="2A316746" w14:textId="77777777" w:rsidR="00604338" w:rsidRDefault="00604338" w:rsidP="00604338">
      <w:pPr>
        <w:spacing w:line="360" w:lineRule="auto"/>
        <w:jc w:val="center"/>
        <w:rPr>
          <w:rFonts w:ascii="Times New Roman Bold" w:hAnsi="Times New Roman Bold" w:cs="Times New Roman Bold"/>
          <w:b/>
          <w:sz w:val="24"/>
          <w:szCs w:val="24"/>
        </w:rPr>
      </w:pPr>
      <w:r>
        <w:rPr>
          <w:rFonts w:ascii="Times New Roman Bold" w:hAnsi="Times New Roman Bold" w:cs="Times New Roman Bold"/>
          <w:b/>
          <w:sz w:val="24"/>
          <w:szCs w:val="24"/>
        </w:rPr>
        <w:t>Lab Practical File</w:t>
      </w:r>
    </w:p>
    <w:p w14:paraId="4453A918" w14:textId="77777777" w:rsidR="00604338" w:rsidRDefault="00604338" w:rsidP="00604338">
      <w:pPr>
        <w:spacing w:line="360" w:lineRule="auto"/>
        <w:jc w:val="center"/>
        <w:rPr>
          <w:rFonts w:ascii="Times New Roman Bold" w:hAnsi="Times New Roman Bold" w:cs="Times New Roman Bold"/>
          <w:b/>
          <w:sz w:val="24"/>
          <w:szCs w:val="24"/>
        </w:rPr>
      </w:pPr>
    </w:p>
    <w:p w14:paraId="588ACE31" w14:textId="77777777" w:rsidR="00604338" w:rsidRDefault="00604338" w:rsidP="00604338">
      <w:pPr>
        <w:spacing w:line="360" w:lineRule="auto"/>
        <w:rPr>
          <w:rFonts w:ascii="Times New Roman Bold" w:hAnsi="Times New Roman Bold" w:cs="Times New Roman Bold"/>
          <w:b/>
          <w:sz w:val="24"/>
          <w:szCs w:val="24"/>
        </w:rPr>
      </w:pPr>
    </w:p>
    <w:p w14:paraId="60150AC9" w14:textId="77777777" w:rsidR="00604338" w:rsidRDefault="00604338" w:rsidP="00604338">
      <w:pPr>
        <w:spacing w:line="360" w:lineRule="auto"/>
        <w:jc w:val="center"/>
        <w:rPr>
          <w:rFonts w:ascii="Times New Roman Bold" w:hAnsi="Times New Roman Bold" w:cs="Times New Roman Bold"/>
          <w:b/>
        </w:rPr>
      </w:pPr>
      <w:r>
        <w:rPr>
          <w:rFonts w:ascii="Times New Roman Bold" w:hAnsi="Times New Roman Bold" w:cs="Times New Roman Bold"/>
          <w:b/>
        </w:rPr>
        <w:t>Submitted by</w:t>
      </w:r>
    </w:p>
    <w:p w14:paraId="224BAAD2" w14:textId="77777777" w:rsidR="00604338" w:rsidRDefault="00604338" w:rsidP="00604338">
      <w:pPr>
        <w:spacing w:line="360" w:lineRule="auto"/>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Shantanu Shukla</w:t>
      </w:r>
    </w:p>
    <w:p w14:paraId="4BE5000C" w14:textId="77777777" w:rsidR="00604338" w:rsidRDefault="00604338" w:rsidP="00604338">
      <w:pPr>
        <w:spacing w:line="360" w:lineRule="auto"/>
        <w:jc w:val="center"/>
        <w:rPr>
          <w:rFonts w:ascii="Times New Roman Bold" w:hAnsi="Times New Roman Bold" w:cs="Times New Roman Bold"/>
          <w:b/>
          <w:sz w:val="28"/>
          <w:szCs w:val="28"/>
        </w:rPr>
      </w:pPr>
      <w:r>
        <w:rPr>
          <w:rFonts w:ascii="Times New Roman Bold" w:hAnsi="Times New Roman Bold" w:cs="Times New Roman Bold"/>
          <w:b/>
          <w:sz w:val="28"/>
          <w:szCs w:val="28"/>
        </w:rPr>
        <w:t>01211805424</w:t>
      </w:r>
    </w:p>
    <w:p w14:paraId="2B3FAA52" w14:textId="77777777" w:rsidR="00604338" w:rsidRDefault="00604338" w:rsidP="00604338">
      <w:pPr>
        <w:spacing w:line="360" w:lineRule="auto"/>
        <w:jc w:val="center"/>
        <w:rPr>
          <w:rFonts w:ascii="Times New Roman Bold" w:hAnsi="Times New Roman Bold" w:cs="Times New Roman Bold"/>
          <w:b/>
          <w:sz w:val="28"/>
          <w:szCs w:val="28"/>
        </w:rPr>
      </w:pPr>
    </w:p>
    <w:p w14:paraId="4475DD16" w14:textId="77777777" w:rsidR="00604338" w:rsidRDefault="00604338" w:rsidP="00604338">
      <w:pPr>
        <w:spacing w:line="360" w:lineRule="auto"/>
        <w:jc w:val="center"/>
        <w:rPr>
          <w:rFonts w:ascii="Times New Roman Bold" w:hAnsi="Times New Roman Bold" w:cs="Times New Roman Bold"/>
          <w:b/>
          <w:sz w:val="28"/>
          <w:szCs w:val="28"/>
        </w:rPr>
      </w:pPr>
    </w:p>
    <w:p w14:paraId="78AF71E6" w14:textId="77777777" w:rsidR="00604338" w:rsidRDefault="00604338" w:rsidP="00604338">
      <w:pPr>
        <w:spacing w:line="360" w:lineRule="auto"/>
        <w:jc w:val="center"/>
        <w:rPr>
          <w:rFonts w:ascii="Times New Roman Bold" w:hAnsi="Times New Roman Bold" w:cs="Times New Roman Bold"/>
          <w:b/>
          <w:sz w:val="24"/>
          <w:szCs w:val="24"/>
        </w:rPr>
      </w:pPr>
      <w:r>
        <w:rPr>
          <w:rFonts w:ascii="Times New Roman Bold" w:hAnsi="Times New Roman Bold" w:cs="Times New Roman Bold"/>
          <w:b/>
          <w:sz w:val="24"/>
          <w:szCs w:val="24"/>
        </w:rPr>
        <w:t>in partial fulfillment for the award of the degree</w:t>
      </w:r>
    </w:p>
    <w:p w14:paraId="7DB18DBF" w14:textId="77777777" w:rsidR="00604338" w:rsidRDefault="00604338" w:rsidP="00604338">
      <w:pPr>
        <w:spacing w:line="360" w:lineRule="auto"/>
        <w:jc w:val="center"/>
        <w:rPr>
          <w:rFonts w:ascii="Times New Roman Bold" w:hAnsi="Times New Roman Bold" w:cs="Times New Roman Bold"/>
          <w:b/>
          <w:sz w:val="24"/>
          <w:szCs w:val="24"/>
        </w:rPr>
      </w:pPr>
      <w:r>
        <w:rPr>
          <w:rFonts w:ascii="Times New Roman Bold" w:hAnsi="Times New Roman Bold" w:cs="Times New Roman Bold"/>
          <w:b/>
          <w:sz w:val="24"/>
          <w:szCs w:val="24"/>
        </w:rPr>
        <w:t>of</w:t>
      </w:r>
    </w:p>
    <w:p w14:paraId="1F97C8B5" w14:textId="77777777" w:rsidR="00604338" w:rsidRDefault="00604338" w:rsidP="00604338">
      <w:pPr>
        <w:spacing w:line="360" w:lineRule="auto"/>
        <w:jc w:val="center"/>
        <w:rPr>
          <w:rFonts w:ascii="Times New Roman Bold" w:hAnsi="Times New Roman Bold" w:cs="Times New Roman Bold"/>
          <w:b/>
          <w:iCs/>
          <w:sz w:val="32"/>
          <w:szCs w:val="32"/>
        </w:rPr>
      </w:pPr>
      <w:r>
        <w:rPr>
          <w:rFonts w:ascii="Times New Roman Bold" w:hAnsi="Times New Roman Bold" w:cs="Times New Roman Bold"/>
          <w:b/>
          <w:iCs/>
          <w:sz w:val="32"/>
          <w:szCs w:val="32"/>
        </w:rPr>
        <w:t>Master of Technology (AI &amp; DS)</w:t>
      </w:r>
    </w:p>
    <w:p w14:paraId="1CFB8606" w14:textId="77777777" w:rsidR="00604338" w:rsidRDefault="00604338" w:rsidP="00604338">
      <w:pPr>
        <w:spacing w:line="360" w:lineRule="auto"/>
        <w:jc w:val="center"/>
        <w:rPr>
          <w:rFonts w:ascii="Times New Roman Bold" w:hAnsi="Times New Roman Bold" w:cs="Times New Roman Bold"/>
          <w:b/>
        </w:rPr>
      </w:pPr>
      <w:r>
        <w:rPr>
          <w:rFonts w:ascii="Times New Roman Bold" w:hAnsi="Times New Roman Bold" w:cs="Times New Roman Bold"/>
          <w:b/>
        </w:rPr>
        <w:t>batch of 2024 - 26 (2</w:t>
      </w:r>
      <w:r>
        <w:rPr>
          <w:rFonts w:ascii="Times New Roman Bold" w:hAnsi="Times New Roman Bold" w:cs="Times New Roman Bold"/>
          <w:b/>
          <w:vertAlign w:val="superscript"/>
        </w:rPr>
        <w:t>nd</w:t>
      </w:r>
      <w:r>
        <w:rPr>
          <w:rFonts w:ascii="Times New Roman Bold" w:hAnsi="Times New Roman Bold" w:cs="Times New Roman Bold"/>
          <w:b/>
        </w:rPr>
        <w:t xml:space="preserve"> Semester)</w:t>
      </w:r>
    </w:p>
    <w:p w14:paraId="7851457B" w14:textId="77777777" w:rsidR="00604338" w:rsidRDefault="00604338" w:rsidP="00604338">
      <w:pPr>
        <w:spacing w:line="360" w:lineRule="auto"/>
        <w:jc w:val="center"/>
        <w:rPr>
          <w:rFonts w:ascii="Times New Roman Bold" w:hAnsi="Times New Roman Bold" w:cs="Times New Roman Bold"/>
          <w:b/>
        </w:rPr>
      </w:pPr>
    </w:p>
    <w:p w14:paraId="60E36D74" w14:textId="77777777" w:rsidR="00604338" w:rsidRDefault="00604338" w:rsidP="00604338">
      <w:pPr>
        <w:spacing w:line="360" w:lineRule="auto"/>
        <w:jc w:val="center"/>
        <w:rPr>
          <w:rFonts w:ascii="Times New Roman Bold" w:hAnsi="Times New Roman Bold" w:cs="Times New Roman Bold"/>
          <w:b/>
        </w:rPr>
      </w:pPr>
    </w:p>
    <w:p w14:paraId="0FEAD907" w14:textId="77777777" w:rsidR="00604338" w:rsidRDefault="00604338" w:rsidP="00604338">
      <w:pPr>
        <w:spacing w:line="360" w:lineRule="auto"/>
        <w:jc w:val="center"/>
        <w:rPr>
          <w:rFonts w:ascii="Times New Roman Bold" w:hAnsi="Times New Roman Bold" w:cs="Times New Roman Bold"/>
          <w:b/>
        </w:rPr>
      </w:pPr>
      <w:r>
        <w:rPr>
          <w:rFonts w:ascii="Times New Roman Bold" w:hAnsi="Times New Roman Bold" w:cs="Times New Roman Bold"/>
          <w:b/>
          <w:noProof/>
        </w:rPr>
        <w:drawing>
          <wp:inline distT="0" distB="0" distL="114300" distR="114300" wp14:anchorId="258A9A8B" wp14:editId="51579253">
            <wp:extent cx="3248025" cy="2294890"/>
            <wp:effectExtent l="0" t="0" r="3175" b="16510"/>
            <wp:docPr id="3" name="Picture 3" descr="c8glkgjka2o0eob7dakorh2m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8glkgjka2o0eob7dakorh2m1a"/>
                    <pic:cNvPicPr>
                      <a:picLocks noChangeAspect="1"/>
                    </pic:cNvPicPr>
                  </pic:nvPicPr>
                  <pic:blipFill>
                    <a:blip r:embed="rId8"/>
                    <a:stretch>
                      <a:fillRect/>
                    </a:stretch>
                  </pic:blipFill>
                  <pic:spPr>
                    <a:xfrm>
                      <a:off x="0" y="0"/>
                      <a:ext cx="3248025" cy="2294890"/>
                    </a:xfrm>
                    <a:prstGeom prst="rect">
                      <a:avLst/>
                    </a:prstGeom>
                  </pic:spPr>
                </pic:pic>
              </a:graphicData>
            </a:graphic>
          </wp:inline>
        </w:drawing>
      </w:r>
    </w:p>
    <w:p w14:paraId="3F94ABDF" w14:textId="77777777" w:rsidR="00604338" w:rsidRDefault="00604338" w:rsidP="00604338">
      <w:pPr>
        <w:spacing w:line="360" w:lineRule="auto"/>
        <w:jc w:val="center"/>
        <w:rPr>
          <w:rFonts w:ascii="Times New Roman Bold" w:hAnsi="Times New Roman Bold" w:cs="Times New Roman Bold"/>
          <w:b/>
        </w:rPr>
      </w:pPr>
    </w:p>
    <w:p w14:paraId="45926B0B" w14:textId="77777777" w:rsidR="00604338" w:rsidRDefault="00604338" w:rsidP="00604338">
      <w:pPr>
        <w:spacing w:line="360" w:lineRule="auto"/>
        <w:jc w:val="center"/>
        <w:rPr>
          <w:rFonts w:ascii="Times New Roman Bold" w:hAnsi="Times New Roman Bold" w:cs="Times New Roman Bold"/>
          <w:b/>
          <w:sz w:val="24"/>
          <w:szCs w:val="24"/>
        </w:rPr>
      </w:pPr>
      <w:r>
        <w:rPr>
          <w:rFonts w:ascii="Times New Roman Bold" w:hAnsi="Times New Roman Bold" w:cs="Times New Roman Bold"/>
          <w:b/>
          <w:sz w:val="24"/>
          <w:szCs w:val="24"/>
        </w:rPr>
        <w:t>Center for Development of Advanced Computing, Noida</w:t>
      </w:r>
    </w:p>
    <w:p w14:paraId="0EF235B0" w14:textId="2849F75D" w:rsidR="001A113E" w:rsidRDefault="00604338" w:rsidP="00604338">
      <w:pPr>
        <w:spacing w:line="360" w:lineRule="auto"/>
        <w:jc w:val="center"/>
        <w:rPr>
          <w:rFonts w:ascii="Times New Roman Bold" w:hAnsi="Times New Roman Bold" w:cs="Times New Roman Bold"/>
          <w:b/>
          <w:iCs/>
        </w:rPr>
      </w:pPr>
      <w:r>
        <w:rPr>
          <w:rFonts w:ascii="Times New Roman Bold" w:hAnsi="Times New Roman Bold" w:cs="Times New Roman Bold"/>
          <w:b/>
          <w:iCs/>
        </w:rPr>
        <w:t>Affiliated to Guru Gobind Singh Indraprastha University</w:t>
      </w:r>
    </w:p>
    <w:p w14:paraId="46B1A8BC" w14:textId="77777777" w:rsidR="00865132" w:rsidRDefault="00865132" w:rsidP="00604338">
      <w:pPr>
        <w:spacing w:line="360" w:lineRule="auto"/>
        <w:jc w:val="center"/>
        <w:rPr>
          <w:rFonts w:ascii="Times New Roman Bold" w:hAnsi="Times New Roman Bold" w:cs="Times New Roman Bold"/>
          <w:b/>
          <w:iCs/>
        </w:rPr>
      </w:pPr>
    </w:p>
    <w:p w14:paraId="12CC819B" w14:textId="77777777" w:rsidR="00865132" w:rsidRDefault="00865132" w:rsidP="00604338">
      <w:pPr>
        <w:spacing w:line="360" w:lineRule="auto"/>
        <w:jc w:val="center"/>
        <w:rPr>
          <w:rFonts w:ascii="Times New Roman Bold" w:hAnsi="Times New Roman Bold" w:cs="Times New Roman Bold"/>
          <w:b/>
          <w:iCs/>
        </w:rPr>
      </w:pPr>
    </w:p>
    <w:p w14:paraId="494871C9" w14:textId="77777777" w:rsidR="00865132" w:rsidRDefault="00865132" w:rsidP="00604338">
      <w:pPr>
        <w:spacing w:line="360" w:lineRule="auto"/>
        <w:jc w:val="center"/>
        <w:rPr>
          <w:rFonts w:ascii="Times New Roman Bold" w:hAnsi="Times New Roman Bold" w:cs="Times New Roman Bold"/>
          <w:b/>
          <w:iCs/>
        </w:rPr>
      </w:pPr>
    </w:p>
    <w:p w14:paraId="03CCE59C" w14:textId="77777777" w:rsidR="00865132" w:rsidRDefault="00865132" w:rsidP="00604338">
      <w:pPr>
        <w:spacing w:line="360" w:lineRule="auto"/>
        <w:jc w:val="center"/>
        <w:rPr>
          <w:rFonts w:ascii="Times New Roman Bold" w:hAnsi="Times New Roman Bold" w:cs="Times New Roman Bold"/>
          <w:b/>
          <w:iCs/>
        </w:rPr>
      </w:pPr>
    </w:p>
    <w:p w14:paraId="716B78BA" w14:textId="35E60558" w:rsidR="000304A2" w:rsidRPr="00223957" w:rsidRDefault="000304A2" w:rsidP="00604338">
      <w:pPr>
        <w:spacing w:line="360" w:lineRule="auto"/>
        <w:jc w:val="center"/>
        <w:rPr>
          <w:rFonts w:asciiTheme="majorHAnsi" w:hAnsiTheme="majorHAnsi" w:cs="Times New Roman Bold"/>
          <w:b/>
          <w:iCs/>
          <w:sz w:val="48"/>
          <w:szCs w:val="48"/>
          <w:u w:val="single"/>
        </w:rPr>
      </w:pPr>
      <w:r w:rsidRPr="00223957">
        <w:rPr>
          <w:rFonts w:asciiTheme="majorHAnsi" w:hAnsiTheme="majorHAnsi" w:cs="Times New Roman Bold"/>
          <w:b/>
          <w:iCs/>
          <w:sz w:val="48"/>
          <w:szCs w:val="48"/>
          <w:u w:val="single"/>
        </w:rPr>
        <w:lastRenderedPageBreak/>
        <w:t>INDEX</w:t>
      </w:r>
    </w:p>
    <w:p w14:paraId="2E5EF317" w14:textId="77777777" w:rsidR="000304A2" w:rsidRPr="000304A2" w:rsidRDefault="000304A2" w:rsidP="00604338">
      <w:pPr>
        <w:spacing w:line="360" w:lineRule="auto"/>
        <w:jc w:val="center"/>
        <w:rPr>
          <w:rFonts w:asciiTheme="majorHAnsi" w:hAnsiTheme="majorHAnsi" w:cs="Times New Roman Bold"/>
          <w:b/>
          <w:iCs/>
          <w:sz w:val="36"/>
          <w:szCs w:val="36"/>
          <w:u w:val="single"/>
        </w:rPr>
      </w:pPr>
    </w:p>
    <w:tbl>
      <w:tblPr>
        <w:tblStyle w:val="TableGrid"/>
        <w:tblW w:w="5112" w:type="pct"/>
        <w:jc w:val="center"/>
        <w:tblLayout w:type="fixed"/>
        <w:tblCellMar>
          <w:top w:w="144" w:type="dxa"/>
          <w:left w:w="288" w:type="dxa"/>
          <w:bottom w:w="144" w:type="dxa"/>
          <w:right w:w="288" w:type="dxa"/>
        </w:tblCellMar>
        <w:tblLook w:val="04A0" w:firstRow="1" w:lastRow="0" w:firstColumn="1" w:lastColumn="0" w:noHBand="0" w:noVBand="1"/>
      </w:tblPr>
      <w:tblGrid>
        <w:gridCol w:w="1505"/>
        <w:gridCol w:w="5153"/>
        <w:gridCol w:w="1752"/>
        <w:gridCol w:w="1718"/>
      </w:tblGrid>
      <w:tr w:rsidR="000304A2" w14:paraId="3BB5FB39" w14:textId="77777777" w:rsidTr="004559FC">
        <w:trPr>
          <w:trHeight w:val="495"/>
          <w:jc w:val="center"/>
        </w:trPr>
        <w:tc>
          <w:tcPr>
            <w:tcW w:w="743" w:type="pct"/>
            <w:shd w:val="clear" w:color="auto" w:fill="D0D0D0" w:themeFill="background2" w:themeFillShade="E5"/>
            <w:vAlign w:val="center"/>
          </w:tcPr>
          <w:p w14:paraId="7CE3377F" w14:textId="77777777" w:rsidR="000304A2" w:rsidRPr="004559FC" w:rsidRDefault="000304A2" w:rsidP="000304A2">
            <w:pPr>
              <w:widowControl w:val="0"/>
              <w:numPr>
                <w:ilvl w:val="0"/>
                <w:numId w:val="1"/>
              </w:numPr>
              <w:ind w:left="281" w:hangingChars="100" w:hanging="281"/>
              <w:jc w:val="both"/>
              <w:rPr>
                <w:rFonts w:asciiTheme="majorHAnsi" w:hAnsiTheme="majorHAnsi" w:cs="Arial Regular"/>
                <w:b/>
                <w:sz w:val="28"/>
                <w:szCs w:val="28"/>
              </w:rPr>
            </w:pPr>
            <w:r w:rsidRPr="004559FC">
              <w:rPr>
                <w:rFonts w:asciiTheme="majorHAnsi" w:hAnsiTheme="majorHAnsi" w:cs="Arial Regular"/>
                <w:b/>
                <w:sz w:val="28"/>
                <w:szCs w:val="28"/>
              </w:rPr>
              <w:t>No</w:t>
            </w:r>
          </w:p>
        </w:tc>
        <w:tc>
          <w:tcPr>
            <w:tcW w:w="2544" w:type="pct"/>
            <w:shd w:val="clear" w:color="auto" w:fill="D0D0D0" w:themeFill="background2" w:themeFillShade="E5"/>
            <w:vAlign w:val="center"/>
          </w:tcPr>
          <w:p w14:paraId="33D4FE78" w14:textId="77777777" w:rsidR="000304A2" w:rsidRPr="004559FC" w:rsidRDefault="000304A2" w:rsidP="00CC3D83">
            <w:pPr>
              <w:rPr>
                <w:rFonts w:asciiTheme="majorHAnsi" w:hAnsiTheme="majorHAnsi" w:cs="Arial Bold"/>
                <w:b/>
                <w:sz w:val="28"/>
                <w:szCs w:val="28"/>
              </w:rPr>
            </w:pPr>
            <w:r w:rsidRPr="004559FC">
              <w:rPr>
                <w:rFonts w:asciiTheme="majorHAnsi" w:hAnsiTheme="majorHAnsi" w:cs="Arial Bold"/>
                <w:b/>
                <w:sz w:val="28"/>
                <w:szCs w:val="28"/>
              </w:rPr>
              <w:t>Title</w:t>
            </w:r>
          </w:p>
        </w:tc>
        <w:tc>
          <w:tcPr>
            <w:tcW w:w="865" w:type="pct"/>
            <w:shd w:val="clear" w:color="auto" w:fill="D0D0D0" w:themeFill="background2" w:themeFillShade="E5"/>
            <w:vAlign w:val="center"/>
          </w:tcPr>
          <w:p w14:paraId="0D331AD6" w14:textId="77777777" w:rsidR="000304A2" w:rsidRPr="004559FC" w:rsidRDefault="000304A2" w:rsidP="00CC3D83">
            <w:pPr>
              <w:jc w:val="center"/>
              <w:rPr>
                <w:rFonts w:asciiTheme="majorHAnsi" w:hAnsiTheme="majorHAnsi" w:cs="Arial Regular"/>
                <w:b/>
                <w:sz w:val="28"/>
                <w:szCs w:val="28"/>
              </w:rPr>
            </w:pPr>
            <w:r w:rsidRPr="004559FC">
              <w:rPr>
                <w:rFonts w:asciiTheme="majorHAnsi" w:hAnsiTheme="majorHAnsi" w:cs="Arial Regular"/>
                <w:b/>
                <w:sz w:val="28"/>
                <w:szCs w:val="28"/>
              </w:rPr>
              <w:t>Page No.</w:t>
            </w:r>
          </w:p>
        </w:tc>
        <w:tc>
          <w:tcPr>
            <w:tcW w:w="848" w:type="pct"/>
            <w:shd w:val="clear" w:color="auto" w:fill="D0D0D0" w:themeFill="background2" w:themeFillShade="E5"/>
            <w:vAlign w:val="center"/>
          </w:tcPr>
          <w:p w14:paraId="1ED3BAE7" w14:textId="77777777" w:rsidR="000304A2" w:rsidRPr="004559FC" w:rsidRDefault="000304A2" w:rsidP="00CC3D83">
            <w:pPr>
              <w:jc w:val="center"/>
              <w:rPr>
                <w:rFonts w:asciiTheme="majorHAnsi" w:hAnsiTheme="majorHAnsi" w:cs="Arial Regular"/>
                <w:b/>
                <w:sz w:val="28"/>
                <w:szCs w:val="28"/>
              </w:rPr>
            </w:pPr>
            <w:r w:rsidRPr="004559FC">
              <w:rPr>
                <w:rFonts w:asciiTheme="majorHAnsi" w:hAnsiTheme="majorHAnsi" w:cs="Arial Regular"/>
                <w:b/>
                <w:sz w:val="28"/>
                <w:szCs w:val="28"/>
              </w:rPr>
              <w:t>Signature</w:t>
            </w:r>
          </w:p>
        </w:tc>
      </w:tr>
      <w:tr w:rsidR="000304A2" w:rsidRPr="004559FC" w14:paraId="2E115440" w14:textId="77777777" w:rsidTr="004559FC">
        <w:trPr>
          <w:trHeight w:val="607"/>
          <w:jc w:val="center"/>
        </w:trPr>
        <w:tc>
          <w:tcPr>
            <w:tcW w:w="743" w:type="pct"/>
            <w:vAlign w:val="center"/>
          </w:tcPr>
          <w:p w14:paraId="4F73823D" w14:textId="77777777" w:rsidR="000304A2" w:rsidRPr="004559FC" w:rsidRDefault="000304A2" w:rsidP="00CC3D83">
            <w:pPr>
              <w:jc w:val="center"/>
              <w:rPr>
                <w:rFonts w:cs="Arial Regular"/>
                <w:sz w:val="24"/>
                <w:szCs w:val="24"/>
              </w:rPr>
            </w:pPr>
            <w:r w:rsidRPr="004559FC">
              <w:rPr>
                <w:rFonts w:cs="Arial Regular"/>
                <w:sz w:val="24"/>
                <w:szCs w:val="24"/>
              </w:rPr>
              <w:t>1</w:t>
            </w:r>
          </w:p>
        </w:tc>
        <w:tc>
          <w:tcPr>
            <w:tcW w:w="2544" w:type="pct"/>
            <w:vAlign w:val="center"/>
          </w:tcPr>
          <w:p w14:paraId="5A6AC1C1" w14:textId="656DC103" w:rsidR="000304A2" w:rsidRPr="004559FC" w:rsidRDefault="000304A2" w:rsidP="000304A2">
            <w:pPr>
              <w:spacing w:line="360" w:lineRule="auto"/>
              <w:rPr>
                <w:rFonts w:cs="Arial Regular"/>
                <w:sz w:val="24"/>
                <w:szCs w:val="24"/>
              </w:rPr>
            </w:pPr>
            <w:r w:rsidRPr="004559FC">
              <w:rPr>
                <w:rFonts w:cs="Arial Bold"/>
                <w:b/>
                <w:sz w:val="24"/>
                <w:szCs w:val="24"/>
              </w:rPr>
              <w:t xml:space="preserve">Exercise-1: </w:t>
            </w:r>
            <w:r w:rsidR="0065268F" w:rsidRPr="0065268F">
              <w:rPr>
                <w:rFonts w:cs="Arial Bold"/>
                <w:bCs/>
                <w:sz w:val="24"/>
                <w:szCs w:val="24"/>
              </w:rPr>
              <w:t>Decision Tree I</w:t>
            </w:r>
          </w:p>
        </w:tc>
        <w:tc>
          <w:tcPr>
            <w:tcW w:w="865" w:type="pct"/>
            <w:vAlign w:val="center"/>
          </w:tcPr>
          <w:p w14:paraId="4C97FE3A" w14:textId="10943964" w:rsidR="000304A2" w:rsidRPr="004559FC" w:rsidRDefault="000304A2" w:rsidP="00CC3D83">
            <w:pPr>
              <w:jc w:val="center"/>
              <w:rPr>
                <w:rFonts w:cs="Arial Regular"/>
                <w:sz w:val="24"/>
                <w:szCs w:val="24"/>
              </w:rPr>
            </w:pPr>
          </w:p>
        </w:tc>
        <w:tc>
          <w:tcPr>
            <w:tcW w:w="848" w:type="pct"/>
            <w:vAlign w:val="center"/>
          </w:tcPr>
          <w:p w14:paraId="7FCE72A6" w14:textId="77777777" w:rsidR="000304A2" w:rsidRPr="004559FC" w:rsidRDefault="000304A2" w:rsidP="00CC3D83">
            <w:pPr>
              <w:jc w:val="center"/>
              <w:rPr>
                <w:rFonts w:cs="Arial Regular"/>
                <w:sz w:val="22"/>
                <w:szCs w:val="22"/>
              </w:rPr>
            </w:pPr>
          </w:p>
        </w:tc>
      </w:tr>
      <w:tr w:rsidR="000304A2" w:rsidRPr="004559FC" w14:paraId="4E86C5ED" w14:textId="77777777" w:rsidTr="004559FC">
        <w:trPr>
          <w:trHeight w:val="605"/>
          <w:jc w:val="center"/>
        </w:trPr>
        <w:tc>
          <w:tcPr>
            <w:tcW w:w="743" w:type="pct"/>
            <w:vAlign w:val="center"/>
          </w:tcPr>
          <w:p w14:paraId="69D9DE29" w14:textId="77777777" w:rsidR="000304A2" w:rsidRPr="004559FC" w:rsidRDefault="000304A2" w:rsidP="00CC3D83">
            <w:pPr>
              <w:jc w:val="center"/>
              <w:rPr>
                <w:rFonts w:cs="Arial Regular"/>
                <w:sz w:val="24"/>
                <w:szCs w:val="24"/>
              </w:rPr>
            </w:pPr>
            <w:r w:rsidRPr="004559FC">
              <w:rPr>
                <w:rFonts w:cs="Arial Regular"/>
                <w:sz w:val="24"/>
                <w:szCs w:val="24"/>
              </w:rPr>
              <w:t>2</w:t>
            </w:r>
          </w:p>
        </w:tc>
        <w:tc>
          <w:tcPr>
            <w:tcW w:w="2544" w:type="pct"/>
            <w:vAlign w:val="center"/>
          </w:tcPr>
          <w:p w14:paraId="662CAC99" w14:textId="58B75F75" w:rsidR="000304A2" w:rsidRPr="004559FC" w:rsidRDefault="000304A2" w:rsidP="00CC3D83">
            <w:pPr>
              <w:spacing w:line="360" w:lineRule="auto"/>
              <w:rPr>
                <w:rFonts w:cs="Arial Regular"/>
                <w:sz w:val="24"/>
                <w:szCs w:val="24"/>
              </w:rPr>
            </w:pPr>
            <w:r w:rsidRPr="004559FC">
              <w:rPr>
                <w:rFonts w:cs="Arial Bold"/>
                <w:b/>
                <w:sz w:val="24"/>
                <w:szCs w:val="24"/>
              </w:rPr>
              <w:t>Exercise-2:</w:t>
            </w:r>
            <w:r w:rsidRPr="004559FC">
              <w:rPr>
                <w:rFonts w:cs="Arial Regular"/>
                <w:bCs/>
                <w:sz w:val="24"/>
                <w:szCs w:val="24"/>
              </w:rPr>
              <w:t xml:space="preserve"> </w:t>
            </w:r>
            <w:r w:rsidR="009E678B" w:rsidRPr="0065268F">
              <w:rPr>
                <w:rFonts w:cs="Arial Bold"/>
                <w:bCs/>
                <w:sz w:val="24"/>
                <w:szCs w:val="24"/>
              </w:rPr>
              <w:t>Decision Tree I</w:t>
            </w:r>
            <w:r w:rsidR="009E678B">
              <w:rPr>
                <w:rFonts w:cs="Arial Bold"/>
                <w:bCs/>
                <w:sz w:val="24"/>
                <w:szCs w:val="24"/>
              </w:rPr>
              <w:t>I</w:t>
            </w:r>
          </w:p>
        </w:tc>
        <w:tc>
          <w:tcPr>
            <w:tcW w:w="865" w:type="pct"/>
            <w:vAlign w:val="center"/>
          </w:tcPr>
          <w:p w14:paraId="5AE66463" w14:textId="216A748A" w:rsidR="000304A2" w:rsidRPr="004559FC" w:rsidRDefault="000304A2" w:rsidP="00CC3D83">
            <w:pPr>
              <w:jc w:val="center"/>
              <w:rPr>
                <w:rFonts w:cs="Arial Regular"/>
                <w:sz w:val="24"/>
                <w:szCs w:val="24"/>
              </w:rPr>
            </w:pPr>
          </w:p>
        </w:tc>
        <w:tc>
          <w:tcPr>
            <w:tcW w:w="848" w:type="pct"/>
            <w:vAlign w:val="center"/>
          </w:tcPr>
          <w:p w14:paraId="27003890" w14:textId="77777777" w:rsidR="000304A2" w:rsidRPr="004559FC" w:rsidRDefault="000304A2" w:rsidP="00CC3D83">
            <w:pPr>
              <w:jc w:val="center"/>
              <w:rPr>
                <w:rFonts w:cs="Arial Regular"/>
                <w:sz w:val="22"/>
                <w:szCs w:val="22"/>
              </w:rPr>
            </w:pPr>
          </w:p>
        </w:tc>
      </w:tr>
      <w:tr w:rsidR="000304A2" w:rsidRPr="004559FC" w14:paraId="6D00D197" w14:textId="77777777" w:rsidTr="004559FC">
        <w:trPr>
          <w:trHeight w:val="643"/>
          <w:jc w:val="center"/>
        </w:trPr>
        <w:tc>
          <w:tcPr>
            <w:tcW w:w="743" w:type="pct"/>
            <w:vAlign w:val="center"/>
          </w:tcPr>
          <w:p w14:paraId="2363F83B" w14:textId="77777777" w:rsidR="000304A2" w:rsidRPr="004559FC" w:rsidRDefault="000304A2" w:rsidP="00CC3D83">
            <w:pPr>
              <w:jc w:val="center"/>
              <w:rPr>
                <w:rFonts w:cs="Arial Regular"/>
                <w:sz w:val="24"/>
                <w:szCs w:val="24"/>
              </w:rPr>
            </w:pPr>
            <w:r w:rsidRPr="004559FC">
              <w:rPr>
                <w:rFonts w:cs="Arial Regular"/>
                <w:sz w:val="24"/>
                <w:szCs w:val="24"/>
              </w:rPr>
              <w:t>3</w:t>
            </w:r>
          </w:p>
        </w:tc>
        <w:tc>
          <w:tcPr>
            <w:tcW w:w="2544" w:type="pct"/>
            <w:vAlign w:val="center"/>
          </w:tcPr>
          <w:p w14:paraId="4D36AED3" w14:textId="16CD7B7B" w:rsidR="000304A2" w:rsidRPr="004559FC" w:rsidRDefault="000304A2" w:rsidP="00CC3D83">
            <w:pPr>
              <w:spacing w:line="360" w:lineRule="auto"/>
              <w:rPr>
                <w:rFonts w:cs="Arial Regular"/>
                <w:sz w:val="24"/>
                <w:szCs w:val="24"/>
              </w:rPr>
            </w:pPr>
            <w:r w:rsidRPr="004559FC">
              <w:rPr>
                <w:rFonts w:cs="Arial Bold"/>
                <w:b/>
                <w:sz w:val="24"/>
                <w:szCs w:val="24"/>
              </w:rPr>
              <w:t>Exercise-3:</w:t>
            </w:r>
            <w:r w:rsidR="00896084">
              <w:rPr>
                <w:rFonts w:cs="Arial Bold"/>
                <w:b/>
                <w:sz w:val="24"/>
                <w:szCs w:val="24"/>
              </w:rPr>
              <w:t xml:space="preserve"> </w:t>
            </w:r>
            <w:r w:rsidR="00896084" w:rsidRPr="00896084">
              <w:rPr>
                <w:rFonts w:cs="Arial Bold"/>
                <w:bCs/>
                <w:sz w:val="24"/>
                <w:szCs w:val="24"/>
              </w:rPr>
              <w:t>Data Preprocessing</w:t>
            </w:r>
          </w:p>
        </w:tc>
        <w:tc>
          <w:tcPr>
            <w:tcW w:w="865" w:type="pct"/>
            <w:vAlign w:val="center"/>
          </w:tcPr>
          <w:p w14:paraId="45DDA1C1" w14:textId="0C05A95A" w:rsidR="000304A2" w:rsidRPr="004559FC" w:rsidRDefault="000304A2" w:rsidP="00CC3D83">
            <w:pPr>
              <w:jc w:val="center"/>
              <w:rPr>
                <w:rFonts w:cs="Arial Regular"/>
                <w:sz w:val="24"/>
                <w:szCs w:val="24"/>
              </w:rPr>
            </w:pPr>
          </w:p>
        </w:tc>
        <w:tc>
          <w:tcPr>
            <w:tcW w:w="848" w:type="pct"/>
            <w:vAlign w:val="center"/>
          </w:tcPr>
          <w:p w14:paraId="45F54264" w14:textId="77777777" w:rsidR="000304A2" w:rsidRPr="004559FC" w:rsidRDefault="000304A2" w:rsidP="00CC3D83">
            <w:pPr>
              <w:jc w:val="center"/>
              <w:rPr>
                <w:rFonts w:cs="Arial Regular"/>
                <w:sz w:val="22"/>
                <w:szCs w:val="22"/>
              </w:rPr>
            </w:pPr>
          </w:p>
        </w:tc>
      </w:tr>
      <w:tr w:rsidR="000304A2" w:rsidRPr="004559FC" w14:paraId="689FAE6B" w14:textId="77777777" w:rsidTr="004559FC">
        <w:trPr>
          <w:trHeight w:val="696"/>
          <w:jc w:val="center"/>
        </w:trPr>
        <w:tc>
          <w:tcPr>
            <w:tcW w:w="743" w:type="pct"/>
            <w:vAlign w:val="center"/>
          </w:tcPr>
          <w:p w14:paraId="537570D6" w14:textId="77777777" w:rsidR="000304A2" w:rsidRPr="004559FC" w:rsidRDefault="000304A2" w:rsidP="00CC3D83">
            <w:pPr>
              <w:jc w:val="center"/>
              <w:rPr>
                <w:rFonts w:cs="Arial Regular"/>
                <w:sz w:val="24"/>
                <w:szCs w:val="24"/>
              </w:rPr>
            </w:pPr>
            <w:r w:rsidRPr="004559FC">
              <w:rPr>
                <w:rFonts w:cs="Arial Regular"/>
                <w:sz w:val="24"/>
                <w:szCs w:val="24"/>
              </w:rPr>
              <w:t>4</w:t>
            </w:r>
          </w:p>
        </w:tc>
        <w:tc>
          <w:tcPr>
            <w:tcW w:w="2544" w:type="pct"/>
            <w:vAlign w:val="center"/>
          </w:tcPr>
          <w:p w14:paraId="4C9513C5" w14:textId="3F0F4AED" w:rsidR="000304A2" w:rsidRPr="004559FC" w:rsidRDefault="000304A2" w:rsidP="000304A2">
            <w:pPr>
              <w:spacing w:line="360" w:lineRule="auto"/>
              <w:rPr>
                <w:rFonts w:cs="Arial Regular"/>
                <w:sz w:val="24"/>
                <w:szCs w:val="24"/>
              </w:rPr>
            </w:pPr>
            <w:r w:rsidRPr="004559FC">
              <w:rPr>
                <w:rFonts w:cs="Arial Bold"/>
                <w:b/>
                <w:sz w:val="24"/>
                <w:szCs w:val="24"/>
              </w:rPr>
              <w:t xml:space="preserve"> Exercise-4:</w:t>
            </w:r>
            <w:r w:rsidR="00896084">
              <w:rPr>
                <w:rFonts w:cs="Arial Bold"/>
                <w:b/>
                <w:sz w:val="24"/>
                <w:szCs w:val="24"/>
              </w:rPr>
              <w:t xml:space="preserve"> </w:t>
            </w:r>
            <w:r w:rsidR="00896084" w:rsidRPr="0065268F">
              <w:rPr>
                <w:rFonts w:cs="Arial Bold"/>
                <w:bCs/>
                <w:sz w:val="24"/>
                <w:szCs w:val="24"/>
              </w:rPr>
              <w:t>Decision Tree I</w:t>
            </w:r>
            <w:r w:rsidR="00896084">
              <w:rPr>
                <w:rFonts w:cs="Arial Bold"/>
                <w:bCs/>
                <w:sz w:val="24"/>
                <w:szCs w:val="24"/>
              </w:rPr>
              <w:t>II</w:t>
            </w:r>
          </w:p>
        </w:tc>
        <w:tc>
          <w:tcPr>
            <w:tcW w:w="865" w:type="pct"/>
            <w:vAlign w:val="center"/>
          </w:tcPr>
          <w:p w14:paraId="0E245223" w14:textId="503EA5A8" w:rsidR="000304A2" w:rsidRPr="004559FC" w:rsidRDefault="000304A2" w:rsidP="00CC3D83">
            <w:pPr>
              <w:jc w:val="center"/>
              <w:rPr>
                <w:rFonts w:cs="Arial Regular"/>
                <w:sz w:val="24"/>
                <w:szCs w:val="24"/>
              </w:rPr>
            </w:pPr>
          </w:p>
        </w:tc>
        <w:tc>
          <w:tcPr>
            <w:tcW w:w="848" w:type="pct"/>
            <w:vAlign w:val="center"/>
          </w:tcPr>
          <w:p w14:paraId="31ECE87C" w14:textId="77777777" w:rsidR="000304A2" w:rsidRPr="004559FC" w:rsidRDefault="000304A2" w:rsidP="00CC3D83">
            <w:pPr>
              <w:jc w:val="center"/>
              <w:rPr>
                <w:rFonts w:cs="Arial Regular"/>
                <w:sz w:val="22"/>
                <w:szCs w:val="22"/>
              </w:rPr>
            </w:pPr>
          </w:p>
        </w:tc>
      </w:tr>
      <w:tr w:rsidR="000304A2" w:rsidRPr="004559FC" w14:paraId="3BCA8309" w14:textId="77777777" w:rsidTr="004559FC">
        <w:trPr>
          <w:trHeight w:val="685"/>
          <w:jc w:val="center"/>
        </w:trPr>
        <w:tc>
          <w:tcPr>
            <w:tcW w:w="743" w:type="pct"/>
            <w:vAlign w:val="center"/>
          </w:tcPr>
          <w:p w14:paraId="50F322C0" w14:textId="77777777" w:rsidR="000304A2" w:rsidRPr="004559FC" w:rsidRDefault="000304A2" w:rsidP="00CC3D83">
            <w:pPr>
              <w:jc w:val="center"/>
              <w:rPr>
                <w:rFonts w:cs="Arial Regular"/>
                <w:sz w:val="24"/>
                <w:szCs w:val="24"/>
              </w:rPr>
            </w:pPr>
            <w:r w:rsidRPr="004559FC">
              <w:rPr>
                <w:rFonts w:cs="Arial Regular"/>
                <w:sz w:val="24"/>
                <w:szCs w:val="24"/>
              </w:rPr>
              <w:t>5</w:t>
            </w:r>
          </w:p>
        </w:tc>
        <w:tc>
          <w:tcPr>
            <w:tcW w:w="2544" w:type="pct"/>
            <w:vAlign w:val="center"/>
          </w:tcPr>
          <w:p w14:paraId="1A88FE76" w14:textId="3E2CB337" w:rsidR="000304A2" w:rsidRPr="004559FC" w:rsidRDefault="000304A2" w:rsidP="00CC3D83">
            <w:pPr>
              <w:spacing w:line="360" w:lineRule="auto"/>
              <w:rPr>
                <w:rFonts w:cs="Arial Regular"/>
                <w:sz w:val="24"/>
                <w:szCs w:val="24"/>
              </w:rPr>
            </w:pPr>
            <w:r w:rsidRPr="004559FC">
              <w:rPr>
                <w:rFonts w:cs="Arial Bold"/>
                <w:b/>
                <w:sz w:val="24"/>
                <w:szCs w:val="24"/>
              </w:rPr>
              <w:t>Exercise-5:</w:t>
            </w:r>
            <w:r w:rsidR="00366B56">
              <w:rPr>
                <w:rFonts w:cs="Arial Bold"/>
                <w:b/>
                <w:sz w:val="24"/>
                <w:szCs w:val="24"/>
              </w:rPr>
              <w:t xml:space="preserve"> </w:t>
            </w:r>
            <w:r w:rsidR="00366B56" w:rsidRPr="00366B56">
              <w:rPr>
                <w:rFonts w:cs="Arial Bold"/>
                <w:bCs/>
                <w:sz w:val="24"/>
                <w:szCs w:val="24"/>
              </w:rPr>
              <w:t>Artificial Neural Networks</w:t>
            </w:r>
          </w:p>
        </w:tc>
        <w:tc>
          <w:tcPr>
            <w:tcW w:w="865" w:type="pct"/>
            <w:vAlign w:val="center"/>
          </w:tcPr>
          <w:p w14:paraId="1496BF20" w14:textId="0E65EE35" w:rsidR="000304A2" w:rsidRPr="004559FC" w:rsidRDefault="000304A2" w:rsidP="00CC3D83">
            <w:pPr>
              <w:jc w:val="center"/>
              <w:rPr>
                <w:rFonts w:cs="Arial Regular"/>
                <w:sz w:val="24"/>
                <w:szCs w:val="24"/>
              </w:rPr>
            </w:pPr>
          </w:p>
        </w:tc>
        <w:tc>
          <w:tcPr>
            <w:tcW w:w="848" w:type="pct"/>
            <w:vAlign w:val="center"/>
          </w:tcPr>
          <w:p w14:paraId="7FAD70BA" w14:textId="77777777" w:rsidR="000304A2" w:rsidRPr="004559FC" w:rsidRDefault="000304A2" w:rsidP="00CC3D83">
            <w:pPr>
              <w:jc w:val="center"/>
              <w:rPr>
                <w:rFonts w:cs="Arial Regular"/>
                <w:sz w:val="22"/>
                <w:szCs w:val="22"/>
              </w:rPr>
            </w:pPr>
          </w:p>
        </w:tc>
      </w:tr>
      <w:tr w:rsidR="000304A2" w:rsidRPr="004559FC" w14:paraId="1DE89B4F" w14:textId="77777777" w:rsidTr="004559FC">
        <w:trPr>
          <w:trHeight w:val="579"/>
          <w:jc w:val="center"/>
        </w:trPr>
        <w:tc>
          <w:tcPr>
            <w:tcW w:w="743" w:type="pct"/>
            <w:vAlign w:val="center"/>
          </w:tcPr>
          <w:p w14:paraId="6311C6A9" w14:textId="77777777" w:rsidR="000304A2" w:rsidRPr="004559FC" w:rsidRDefault="000304A2" w:rsidP="00CC3D83">
            <w:pPr>
              <w:jc w:val="center"/>
              <w:rPr>
                <w:rFonts w:cs="Arial Regular"/>
                <w:sz w:val="24"/>
                <w:szCs w:val="24"/>
              </w:rPr>
            </w:pPr>
            <w:r w:rsidRPr="004559FC">
              <w:rPr>
                <w:rFonts w:cs="Arial Regular"/>
                <w:sz w:val="24"/>
                <w:szCs w:val="24"/>
              </w:rPr>
              <w:t>6</w:t>
            </w:r>
          </w:p>
        </w:tc>
        <w:tc>
          <w:tcPr>
            <w:tcW w:w="2544" w:type="pct"/>
            <w:vAlign w:val="center"/>
          </w:tcPr>
          <w:p w14:paraId="3BFF2BCB" w14:textId="36A5FA63" w:rsidR="000304A2" w:rsidRPr="004559FC" w:rsidRDefault="000304A2" w:rsidP="00CC3D83">
            <w:pPr>
              <w:spacing w:line="360" w:lineRule="auto"/>
              <w:rPr>
                <w:rFonts w:cs="Arial Regular"/>
                <w:sz w:val="24"/>
                <w:szCs w:val="24"/>
              </w:rPr>
            </w:pPr>
            <w:r w:rsidRPr="004559FC">
              <w:rPr>
                <w:rFonts w:cs="Arial Bold"/>
                <w:b/>
                <w:sz w:val="24"/>
                <w:szCs w:val="24"/>
              </w:rPr>
              <w:t>Exercise-6:</w:t>
            </w:r>
            <w:r w:rsidR="00366B56">
              <w:rPr>
                <w:rFonts w:cs="Arial Bold"/>
                <w:b/>
                <w:sz w:val="24"/>
                <w:szCs w:val="24"/>
              </w:rPr>
              <w:t xml:space="preserve"> </w:t>
            </w:r>
            <w:r w:rsidR="00366B56" w:rsidRPr="00366B56">
              <w:rPr>
                <w:rFonts w:cs="Arial Bold"/>
                <w:bCs/>
                <w:sz w:val="24"/>
                <w:szCs w:val="24"/>
              </w:rPr>
              <w:t>Naïve Bayesian Classifier</w:t>
            </w:r>
          </w:p>
        </w:tc>
        <w:tc>
          <w:tcPr>
            <w:tcW w:w="865" w:type="pct"/>
            <w:vAlign w:val="center"/>
          </w:tcPr>
          <w:p w14:paraId="473FE1E3" w14:textId="7770285D" w:rsidR="000304A2" w:rsidRPr="004559FC" w:rsidRDefault="000304A2" w:rsidP="00CC3D83">
            <w:pPr>
              <w:jc w:val="center"/>
              <w:rPr>
                <w:rFonts w:cs="Arial Regular"/>
                <w:sz w:val="24"/>
                <w:szCs w:val="24"/>
              </w:rPr>
            </w:pPr>
          </w:p>
        </w:tc>
        <w:tc>
          <w:tcPr>
            <w:tcW w:w="848" w:type="pct"/>
            <w:vAlign w:val="center"/>
          </w:tcPr>
          <w:p w14:paraId="6AC4E095" w14:textId="77777777" w:rsidR="000304A2" w:rsidRPr="004559FC" w:rsidRDefault="000304A2" w:rsidP="00CC3D83">
            <w:pPr>
              <w:jc w:val="center"/>
              <w:rPr>
                <w:rFonts w:cs="Arial Regular"/>
                <w:sz w:val="22"/>
                <w:szCs w:val="22"/>
              </w:rPr>
            </w:pPr>
          </w:p>
        </w:tc>
      </w:tr>
      <w:tr w:rsidR="000304A2" w:rsidRPr="004559FC" w14:paraId="37D78DA0" w14:textId="77777777" w:rsidTr="004559FC">
        <w:trPr>
          <w:trHeight w:val="620"/>
          <w:jc w:val="center"/>
        </w:trPr>
        <w:tc>
          <w:tcPr>
            <w:tcW w:w="743" w:type="pct"/>
            <w:vAlign w:val="center"/>
          </w:tcPr>
          <w:p w14:paraId="7F9ADDD1" w14:textId="77777777" w:rsidR="000304A2" w:rsidRPr="004559FC" w:rsidRDefault="000304A2" w:rsidP="00CC3D83">
            <w:pPr>
              <w:jc w:val="center"/>
              <w:rPr>
                <w:rFonts w:cs="Arial Regular"/>
                <w:sz w:val="24"/>
                <w:szCs w:val="24"/>
              </w:rPr>
            </w:pPr>
            <w:r w:rsidRPr="004559FC">
              <w:rPr>
                <w:rFonts w:cs="Arial Regular"/>
                <w:sz w:val="24"/>
                <w:szCs w:val="24"/>
              </w:rPr>
              <w:t>7</w:t>
            </w:r>
          </w:p>
        </w:tc>
        <w:tc>
          <w:tcPr>
            <w:tcW w:w="2544" w:type="pct"/>
            <w:vAlign w:val="center"/>
          </w:tcPr>
          <w:p w14:paraId="733C9D00" w14:textId="58B798A9" w:rsidR="000304A2" w:rsidRPr="004559FC" w:rsidRDefault="000304A2" w:rsidP="00CC3D83">
            <w:pPr>
              <w:spacing w:line="360" w:lineRule="auto"/>
              <w:rPr>
                <w:rFonts w:cs="Arial Regular"/>
                <w:sz w:val="24"/>
                <w:szCs w:val="24"/>
              </w:rPr>
            </w:pPr>
            <w:r w:rsidRPr="004559FC">
              <w:rPr>
                <w:rFonts w:cs="Arial Bold"/>
                <w:b/>
                <w:sz w:val="24"/>
                <w:szCs w:val="24"/>
              </w:rPr>
              <w:t>Exercise-7:</w:t>
            </w:r>
            <w:r w:rsidR="000613AB">
              <w:rPr>
                <w:rFonts w:cs="Arial Bold"/>
                <w:b/>
                <w:sz w:val="24"/>
                <w:szCs w:val="24"/>
              </w:rPr>
              <w:t xml:space="preserve"> </w:t>
            </w:r>
            <w:r w:rsidR="000613AB" w:rsidRPr="0042271C">
              <w:rPr>
                <w:rFonts w:cs="Arial Bold"/>
                <w:bCs/>
                <w:sz w:val="24"/>
                <w:szCs w:val="24"/>
              </w:rPr>
              <w:t>Logistic Regression</w:t>
            </w:r>
          </w:p>
        </w:tc>
        <w:tc>
          <w:tcPr>
            <w:tcW w:w="865" w:type="pct"/>
            <w:vAlign w:val="center"/>
          </w:tcPr>
          <w:p w14:paraId="775FEF6D" w14:textId="24C97212" w:rsidR="000304A2" w:rsidRPr="004559FC" w:rsidRDefault="000304A2" w:rsidP="00CC3D83">
            <w:pPr>
              <w:jc w:val="center"/>
              <w:rPr>
                <w:rFonts w:cs="Arial Regular"/>
                <w:sz w:val="24"/>
                <w:szCs w:val="24"/>
              </w:rPr>
            </w:pPr>
          </w:p>
        </w:tc>
        <w:tc>
          <w:tcPr>
            <w:tcW w:w="848" w:type="pct"/>
            <w:vAlign w:val="center"/>
          </w:tcPr>
          <w:p w14:paraId="2A37C043" w14:textId="77777777" w:rsidR="000304A2" w:rsidRPr="004559FC" w:rsidRDefault="000304A2" w:rsidP="00CC3D83">
            <w:pPr>
              <w:jc w:val="center"/>
              <w:rPr>
                <w:rFonts w:cs="Arial Regular"/>
                <w:sz w:val="22"/>
                <w:szCs w:val="22"/>
              </w:rPr>
            </w:pPr>
          </w:p>
        </w:tc>
      </w:tr>
      <w:tr w:rsidR="000304A2" w:rsidRPr="004559FC" w14:paraId="11CD41FE" w14:textId="77777777" w:rsidTr="004559FC">
        <w:trPr>
          <w:trHeight w:val="573"/>
          <w:jc w:val="center"/>
        </w:trPr>
        <w:tc>
          <w:tcPr>
            <w:tcW w:w="743" w:type="pct"/>
            <w:vAlign w:val="center"/>
          </w:tcPr>
          <w:p w14:paraId="6361114F" w14:textId="77777777" w:rsidR="000304A2" w:rsidRPr="004559FC" w:rsidRDefault="000304A2" w:rsidP="00CC3D83">
            <w:pPr>
              <w:jc w:val="center"/>
              <w:rPr>
                <w:rFonts w:cs="Arial Regular"/>
                <w:sz w:val="24"/>
                <w:szCs w:val="24"/>
              </w:rPr>
            </w:pPr>
            <w:r w:rsidRPr="004559FC">
              <w:rPr>
                <w:rFonts w:cs="Arial Regular"/>
                <w:sz w:val="24"/>
                <w:szCs w:val="24"/>
              </w:rPr>
              <w:t>8</w:t>
            </w:r>
          </w:p>
        </w:tc>
        <w:tc>
          <w:tcPr>
            <w:tcW w:w="2544" w:type="pct"/>
            <w:vAlign w:val="center"/>
          </w:tcPr>
          <w:p w14:paraId="1DE1E9E7" w14:textId="7BA61121" w:rsidR="000304A2" w:rsidRPr="004559FC" w:rsidRDefault="000304A2" w:rsidP="00CC3D83">
            <w:pPr>
              <w:spacing w:line="360" w:lineRule="auto"/>
              <w:rPr>
                <w:rFonts w:cs="Arial Regular"/>
                <w:sz w:val="24"/>
                <w:szCs w:val="24"/>
              </w:rPr>
            </w:pPr>
            <w:r w:rsidRPr="004559FC">
              <w:rPr>
                <w:rFonts w:cs="Arial Bold"/>
                <w:b/>
                <w:sz w:val="24"/>
                <w:szCs w:val="24"/>
              </w:rPr>
              <w:t>Exercise-8:</w:t>
            </w:r>
            <w:r w:rsidR="00AC63F3">
              <w:rPr>
                <w:rFonts w:cs="Arial Bold"/>
                <w:b/>
                <w:sz w:val="24"/>
                <w:szCs w:val="24"/>
              </w:rPr>
              <w:t xml:space="preserve"> </w:t>
            </w:r>
            <w:r w:rsidR="00AC63F3" w:rsidRPr="00AC63F3">
              <w:rPr>
                <w:rFonts w:cs="Arial Bold"/>
                <w:bCs/>
                <w:sz w:val="24"/>
                <w:szCs w:val="24"/>
              </w:rPr>
              <w:t>Nearest</w:t>
            </w:r>
            <w:r w:rsidR="00F8482E">
              <w:rPr>
                <w:rFonts w:cs="Arial Bold"/>
                <w:bCs/>
                <w:sz w:val="24"/>
                <w:szCs w:val="24"/>
              </w:rPr>
              <w:t>-</w:t>
            </w:r>
            <w:proofErr w:type="spellStart"/>
            <w:r w:rsidR="00AC63F3" w:rsidRPr="00AC63F3">
              <w:rPr>
                <w:rFonts w:cs="Arial Bold"/>
                <w:bCs/>
                <w:sz w:val="24"/>
                <w:szCs w:val="24"/>
              </w:rPr>
              <w:t>Neighbo</w:t>
            </w:r>
            <w:r w:rsidR="00281A52">
              <w:rPr>
                <w:rFonts w:cs="Arial Bold"/>
                <w:bCs/>
                <w:sz w:val="24"/>
                <w:szCs w:val="24"/>
              </w:rPr>
              <w:t>u</w:t>
            </w:r>
            <w:r w:rsidR="00AC63F3" w:rsidRPr="00AC63F3">
              <w:rPr>
                <w:rFonts w:cs="Arial Bold"/>
                <w:bCs/>
                <w:sz w:val="24"/>
                <w:szCs w:val="24"/>
              </w:rPr>
              <w:t>r</w:t>
            </w:r>
            <w:proofErr w:type="spellEnd"/>
            <w:r w:rsidR="00AC63F3" w:rsidRPr="00AC63F3">
              <w:rPr>
                <w:rFonts w:cs="Arial Bold"/>
                <w:bCs/>
                <w:sz w:val="24"/>
                <w:szCs w:val="24"/>
              </w:rPr>
              <w:t xml:space="preserve"> Classifier</w:t>
            </w:r>
          </w:p>
        </w:tc>
        <w:tc>
          <w:tcPr>
            <w:tcW w:w="865" w:type="pct"/>
            <w:vAlign w:val="center"/>
          </w:tcPr>
          <w:p w14:paraId="7ED71376" w14:textId="5F29E0CC" w:rsidR="000304A2" w:rsidRPr="004559FC" w:rsidRDefault="000304A2" w:rsidP="00CC3D83">
            <w:pPr>
              <w:jc w:val="center"/>
              <w:rPr>
                <w:rFonts w:cs="Arial Regular"/>
                <w:sz w:val="24"/>
                <w:szCs w:val="24"/>
              </w:rPr>
            </w:pPr>
          </w:p>
        </w:tc>
        <w:tc>
          <w:tcPr>
            <w:tcW w:w="848" w:type="pct"/>
            <w:vAlign w:val="center"/>
          </w:tcPr>
          <w:p w14:paraId="119810E8" w14:textId="77777777" w:rsidR="000304A2" w:rsidRPr="004559FC" w:rsidRDefault="000304A2" w:rsidP="00CC3D83">
            <w:pPr>
              <w:jc w:val="center"/>
              <w:rPr>
                <w:rFonts w:cs="Arial Regular"/>
                <w:sz w:val="22"/>
                <w:szCs w:val="22"/>
              </w:rPr>
            </w:pPr>
          </w:p>
        </w:tc>
      </w:tr>
      <w:tr w:rsidR="000304A2" w:rsidRPr="004559FC" w14:paraId="0DB8DE4D" w14:textId="77777777" w:rsidTr="004559FC">
        <w:trPr>
          <w:trHeight w:val="583"/>
          <w:jc w:val="center"/>
        </w:trPr>
        <w:tc>
          <w:tcPr>
            <w:tcW w:w="743" w:type="pct"/>
            <w:vAlign w:val="center"/>
          </w:tcPr>
          <w:p w14:paraId="0A69591C" w14:textId="77777777" w:rsidR="000304A2" w:rsidRPr="004559FC" w:rsidRDefault="000304A2" w:rsidP="00CC3D83">
            <w:pPr>
              <w:jc w:val="center"/>
              <w:rPr>
                <w:rFonts w:cs="Arial Regular"/>
                <w:sz w:val="24"/>
                <w:szCs w:val="24"/>
              </w:rPr>
            </w:pPr>
            <w:r w:rsidRPr="004559FC">
              <w:rPr>
                <w:rFonts w:cs="Arial Regular"/>
                <w:sz w:val="24"/>
                <w:szCs w:val="24"/>
              </w:rPr>
              <w:t>9</w:t>
            </w:r>
          </w:p>
        </w:tc>
        <w:tc>
          <w:tcPr>
            <w:tcW w:w="2544" w:type="pct"/>
            <w:vAlign w:val="center"/>
          </w:tcPr>
          <w:p w14:paraId="068C449E" w14:textId="0235FE81" w:rsidR="000304A2" w:rsidRPr="004559FC" w:rsidRDefault="000304A2" w:rsidP="00CC3D83">
            <w:pPr>
              <w:spacing w:line="360" w:lineRule="auto"/>
              <w:rPr>
                <w:rFonts w:cs="Arial Regular"/>
                <w:sz w:val="24"/>
                <w:szCs w:val="24"/>
              </w:rPr>
            </w:pPr>
            <w:r w:rsidRPr="004559FC">
              <w:rPr>
                <w:rFonts w:cs="Arial Bold"/>
                <w:b/>
                <w:sz w:val="24"/>
                <w:szCs w:val="24"/>
              </w:rPr>
              <w:t>Exercise-9:</w:t>
            </w:r>
            <w:r w:rsidR="00AC63F3">
              <w:rPr>
                <w:rFonts w:cs="Arial Bold"/>
                <w:b/>
                <w:sz w:val="24"/>
                <w:szCs w:val="24"/>
              </w:rPr>
              <w:t xml:space="preserve"> </w:t>
            </w:r>
            <w:r w:rsidR="00AC63F3" w:rsidRPr="00AC63F3">
              <w:rPr>
                <w:rFonts w:cs="Arial Bold"/>
                <w:bCs/>
                <w:sz w:val="24"/>
                <w:szCs w:val="24"/>
              </w:rPr>
              <w:t>Clustering</w:t>
            </w:r>
          </w:p>
        </w:tc>
        <w:tc>
          <w:tcPr>
            <w:tcW w:w="865" w:type="pct"/>
            <w:vAlign w:val="center"/>
          </w:tcPr>
          <w:p w14:paraId="4E3112C7" w14:textId="64A1DE27" w:rsidR="000304A2" w:rsidRPr="004559FC" w:rsidRDefault="000304A2" w:rsidP="00CC3D83">
            <w:pPr>
              <w:jc w:val="center"/>
              <w:rPr>
                <w:rFonts w:cs="Arial Regular"/>
                <w:sz w:val="24"/>
                <w:szCs w:val="24"/>
              </w:rPr>
            </w:pPr>
          </w:p>
        </w:tc>
        <w:tc>
          <w:tcPr>
            <w:tcW w:w="848" w:type="pct"/>
            <w:vAlign w:val="center"/>
          </w:tcPr>
          <w:p w14:paraId="5A33BBCF" w14:textId="77777777" w:rsidR="000304A2" w:rsidRPr="004559FC" w:rsidRDefault="000304A2" w:rsidP="00CC3D83">
            <w:pPr>
              <w:jc w:val="center"/>
              <w:rPr>
                <w:rFonts w:cs="Arial Regular"/>
                <w:sz w:val="22"/>
                <w:szCs w:val="22"/>
              </w:rPr>
            </w:pPr>
          </w:p>
        </w:tc>
      </w:tr>
      <w:tr w:rsidR="000304A2" w:rsidRPr="004559FC" w14:paraId="705692A1" w14:textId="77777777" w:rsidTr="004559FC">
        <w:trPr>
          <w:trHeight w:val="580"/>
          <w:jc w:val="center"/>
        </w:trPr>
        <w:tc>
          <w:tcPr>
            <w:tcW w:w="743" w:type="pct"/>
            <w:vAlign w:val="center"/>
          </w:tcPr>
          <w:p w14:paraId="0834EB3F" w14:textId="77777777" w:rsidR="000304A2" w:rsidRPr="004559FC" w:rsidRDefault="000304A2" w:rsidP="00CC3D83">
            <w:pPr>
              <w:jc w:val="center"/>
              <w:rPr>
                <w:rFonts w:cs="Arial Regular"/>
                <w:sz w:val="24"/>
                <w:szCs w:val="24"/>
              </w:rPr>
            </w:pPr>
            <w:r w:rsidRPr="004559FC">
              <w:rPr>
                <w:rFonts w:cs="Arial Regular"/>
                <w:sz w:val="24"/>
                <w:szCs w:val="24"/>
              </w:rPr>
              <w:t>10</w:t>
            </w:r>
          </w:p>
        </w:tc>
        <w:tc>
          <w:tcPr>
            <w:tcW w:w="2544" w:type="pct"/>
            <w:vAlign w:val="center"/>
          </w:tcPr>
          <w:p w14:paraId="713176FF" w14:textId="4B53F171" w:rsidR="000304A2" w:rsidRPr="004559FC" w:rsidRDefault="000304A2" w:rsidP="00CC3D83">
            <w:pPr>
              <w:spacing w:line="360" w:lineRule="auto"/>
              <w:rPr>
                <w:rFonts w:cs="Arial Regular"/>
                <w:sz w:val="24"/>
                <w:szCs w:val="24"/>
              </w:rPr>
            </w:pPr>
            <w:r w:rsidRPr="004559FC">
              <w:rPr>
                <w:rFonts w:cs="Arial Bold"/>
                <w:b/>
                <w:sz w:val="24"/>
                <w:szCs w:val="24"/>
              </w:rPr>
              <w:t>Exercise-10:</w:t>
            </w:r>
            <w:r w:rsidR="00AC63F3">
              <w:rPr>
                <w:rFonts w:cs="Arial Bold"/>
                <w:b/>
                <w:sz w:val="24"/>
                <w:szCs w:val="24"/>
              </w:rPr>
              <w:t xml:space="preserve"> </w:t>
            </w:r>
            <w:r w:rsidR="00AC63F3" w:rsidRPr="00AC63F3">
              <w:rPr>
                <w:rFonts w:cs="Arial Bold"/>
                <w:bCs/>
                <w:sz w:val="24"/>
                <w:szCs w:val="24"/>
              </w:rPr>
              <w:t>K-means Clustering</w:t>
            </w:r>
          </w:p>
        </w:tc>
        <w:tc>
          <w:tcPr>
            <w:tcW w:w="865" w:type="pct"/>
            <w:vAlign w:val="center"/>
          </w:tcPr>
          <w:p w14:paraId="11AF0DCD" w14:textId="30D47B86" w:rsidR="000304A2" w:rsidRPr="004559FC" w:rsidRDefault="000304A2" w:rsidP="00CC3D83">
            <w:pPr>
              <w:jc w:val="center"/>
              <w:rPr>
                <w:rFonts w:cs="Arial Regular"/>
                <w:sz w:val="24"/>
                <w:szCs w:val="24"/>
              </w:rPr>
            </w:pPr>
          </w:p>
        </w:tc>
        <w:tc>
          <w:tcPr>
            <w:tcW w:w="848" w:type="pct"/>
            <w:vAlign w:val="center"/>
          </w:tcPr>
          <w:p w14:paraId="3C3FA2D5" w14:textId="77777777" w:rsidR="000304A2" w:rsidRPr="004559FC" w:rsidRDefault="000304A2" w:rsidP="00CC3D83">
            <w:pPr>
              <w:jc w:val="center"/>
              <w:rPr>
                <w:rFonts w:cs="Arial Regular"/>
                <w:sz w:val="22"/>
                <w:szCs w:val="22"/>
              </w:rPr>
            </w:pPr>
          </w:p>
        </w:tc>
      </w:tr>
      <w:tr w:rsidR="0045511A" w:rsidRPr="004559FC" w14:paraId="2327C036" w14:textId="77777777" w:rsidTr="004559FC">
        <w:trPr>
          <w:trHeight w:val="580"/>
          <w:jc w:val="center"/>
        </w:trPr>
        <w:tc>
          <w:tcPr>
            <w:tcW w:w="743" w:type="pct"/>
            <w:vAlign w:val="center"/>
          </w:tcPr>
          <w:p w14:paraId="356CAEBC" w14:textId="3E64BEF9" w:rsidR="0045511A" w:rsidRPr="004559FC" w:rsidRDefault="0045511A" w:rsidP="00CC3D83">
            <w:pPr>
              <w:jc w:val="center"/>
              <w:rPr>
                <w:rFonts w:cs="Arial Regular"/>
                <w:sz w:val="24"/>
                <w:szCs w:val="24"/>
              </w:rPr>
            </w:pPr>
            <w:r>
              <w:rPr>
                <w:rFonts w:cs="Arial Regular"/>
                <w:sz w:val="24"/>
                <w:szCs w:val="24"/>
              </w:rPr>
              <w:t>11</w:t>
            </w:r>
          </w:p>
        </w:tc>
        <w:tc>
          <w:tcPr>
            <w:tcW w:w="2544" w:type="pct"/>
            <w:vAlign w:val="center"/>
          </w:tcPr>
          <w:p w14:paraId="25782476" w14:textId="291631AA" w:rsidR="0045511A" w:rsidRPr="004559FC" w:rsidRDefault="0045511A" w:rsidP="00CC3D83">
            <w:pPr>
              <w:spacing w:line="360" w:lineRule="auto"/>
              <w:rPr>
                <w:rFonts w:cs="Arial Bold"/>
                <w:b/>
                <w:sz w:val="24"/>
                <w:szCs w:val="24"/>
              </w:rPr>
            </w:pPr>
            <w:r>
              <w:rPr>
                <w:rFonts w:cs="Arial Bold"/>
                <w:b/>
                <w:sz w:val="24"/>
                <w:szCs w:val="24"/>
              </w:rPr>
              <w:t xml:space="preserve">Exercise-11: </w:t>
            </w:r>
            <w:r w:rsidRPr="0045511A">
              <w:rPr>
                <w:rFonts w:cs="Arial Bold"/>
                <w:bCs/>
                <w:sz w:val="24"/>
                <w:szCs w:val="24"/>
              </w:rPr>
              <w:t>Credit card Approval detection using Machine Learning through financial data</w:t>
            </w:r>
          </w:p>
        </w:tc>
        <w:tc>
          <w:tcPr>
            <w:tcW w:w="865" w:type="pct"/>
            <w:vAlign w:val="center"/>
          </w:tcPr>
          <w:p w14:paraId="0D1B8542" w14:textId="77777777" w:rsidR="0045511A" w:rsidRPr="004559FC" w:rsidRDefault="0045511A" w:rsidP="00CC3D83">
            <w:pPr>
              <w:jc w:val="center"/>
              <w:rPr>
                <w:rFonts w:cs="Arial Regular"/>
                <w:sz w:val="24"/>
                <w:szCs w:val="24"/>
              </w:rPr>
            </w:pPr>
          </w:p>
        </w:tc>
        <w:tc>
          <w:tcPr>
            <w:tcW w:w="848" w:type="pct"/>
            <w:vAlign w:val="center"/>
          </w:tcPr>
          <w:p w14:paraId="73D3E5E7" w14:textId="77777777" w:rsidR="0045511A" w:rsidRPr="004559FC" w:rsidRDefault="0045511A" w:rsidP="00CC3D83">
            <w:pPr>
              <w:jc w:val="center"/>
              <w:rPr>
                <w:rFonts w:cs="Arial Regular"/>
                <w:sz w:val="22"/>
                <w:szCs w:val="22"/>
              </w:rPr>
            </w:pPr>
          </w:p>
        </w:tc>
      </w:tr>
    </w:tbl>
    <w:p w14:paraId="44440EBE" w14:textId="77777777" w:rsidR="000304A2" w:rsidRPr="004559FC" w:rsidRDefault="000304A2" w:rsidP="000304A2">
      <w:pPr>
        <w:rPr>
          <w:sz w:val="22"/>
          <w:szCs w:val="22"/>
        </w:rPr>
      </w:pPr>
    </w:p>
    <w:p w14:paraId="01F66A5D" w14:textId="77777777" w:rsidR="000304A2" w:rsidRDefault="000304A2" w:rsidP="000304A2"/>
    <w:p w14:paraId="54D88E36" w14:textId="69677994" w:rsidR="00865132" w:rsidRDefault="00865132">
      <w:pPr>
        <w:spacing w:after="160" w:line="278" w:lineRule="auto"/>
        <w:rPr>
          <w:rFonts w:ascii="Times New Roman Bold" w:hAnsi="Times New Roman Bold" w:cs="Times New Roman Bold"/>
          <w:b/>
          <w:iCs/>
        </w:rPr>
      </w:pPr>
    </w:p>
    <w:p w14:paraId="34AAB50C" w14:textId="1AAAEB00" w:rsidR="00865132" w:rsidRPr="002E491D" w:rsidRDefault="00865132" w:rsidP="002E491D">
      <w:pPr>
        <w:spacing w:line="360" w:lineRule="auto"/>
        <w:jc w:val="center"/>
        <w:rPr>
          <w:rFonts w:asciiTheme="majorHAnsi" w:hAnsiTheme="majorHAnsi" w:cs="Times New Roman Bold"/>
          <w:b/>
          <w:iCs/>
          <w:sz w:val="36"/>
          <w:szCs w:val="36"/>
          <w:u w:val="single"/>
        </w:rPr>
      </w:pPr>
      <w:r>
        <w:rPr>
          <w:rFonts w:asciiTheme="majorHAnsi" w:hAnsiTheme="majorHAnsi" w:cs="Times New Roman Bold"/>
          <w:b/>
          <w:iCs/>
          <w:sz w:val="36"/>
          <w:szCs w:val="36"/>
          <w:u w:val="single"/>
        </w:rPr>
        <w:lastRenderedPageBreak/>
        <w:t>Exercise-1</w:t>
      </w:r>
    </w:p>
    <w:p w14:paraId="08FFD440" w14:textId="17300C71" w:rsidR="00865132" w:rsidRDefault="00A71CC5" w:rsidP="00CF0909">
      <w:pPr>
        <w:spacing w:line="360" w:lineRule="auto"/>
        <w:rPr>
          <w:rFonts w:asciiTheme="majorHAnsi" w:hAnsiTheme="majorHAnsi" w:cs="Times New Roman Bold"/>
          <w:b/>
          <w:iCs/>
          <w:sz w:val="28"/>
          <w:szCs w:val="28"/>
          <w:u w:val="single"/>
        </w:rPr>
      </w:pPr>
      <w:r>
        <w:rPr>
          <w:rFonts w:asciiTheme="majorHAnsi" w:hAnsiTheme="majorHAnsi" w:cs="Times New Roman Bold"/>
          <w:b/>
          <w:iCs/>
          <w:sz w:val="28"/>
          <w:szCs w:val="28"/>
          <w:u w:val="single"/>
        </w:rPr>
        <w:t>Objective</w:t>
      </w:r>
      <w:r w:rsidR="00865132">
        <w:rPr>
          <w:rFonts w:asciiTheme="majorHAnsi" w:hAnsiTheme="majorHAnsi" w:cs="Times New Roman Bold"/>
          <w:b/>
          <w:iCs/>
          <w:sz w:val="28"/>
          <w:szCs w:val="28"/>
          <w:u w:val="single"/>
        </w:rPr>
        <w:t>:</w:t>
      </w:r>
      <w:r w:rsidR="00B80CBF" w:rsidRPr="00B80CBF">
        <w:rPr>
          <w:rFonts w:asciiTheme="majorHAnsi" w:hAnsiTheme="majorHAnsi" w:cs="Times New Roman Bold"/>
          <w:bCs/>
          <w:iCs/>
          <w:sz w:val="28"/>
          <w:szCs w:val="28"/>
        </w:rPr>
        <w:t xml:space="preserve"> Decision Tree I</w:t>
      </w:r>
      <w:r w:rsidR="000455BA">
        <w:rPr>
          <w:rFonts w:asciiTheme="majorHAnsi" w:hAnsiTheme="majorHAnsi" w:cs="Times New Roman Bold"/>
          <w:bCs/>
          <w:iCs/>
          <w:sz w:val="28"/>
          <w:szCs w:val="28"/>
        </w:rPr>
        <w:t>.</w:t>
      </w:r>
    </w:p>
    <w:p w14:paraId="7005567B" w14:textId="77777777" w:rsidR="00865132" w:rsidRPr="00D175D8" w:rsidRDefault="00865132" w:rsidP="00D175D8">
      <w:pPr>
        <w:pStyle w:val="Heading1"/>
        <w:rPr>
          <w:sz w:val="32"/>
          <w:szCs w:val="32"/>
        </w:rPr>
      </w:pPr>
      <w:bookmarkStart w:id="0" w:name="Step1._Open_the_data/iris.arff_Dataset"/>
      <w:bookmarkStart w:id="1" w:name="_Hlk197778398"/>
      <w:bookmarkEnd w:id="0"/>
      <w:r w:rsidRPr="00D175D8">
        <w:rPr>
          <w:sz w:val="32"/>
          <w:szCs w:val="32"/>
        </w:rPr>
        <w:t>Step1.</w:t>
      </w:r>
      <w:r w:rsidRPr="00D175D8">
        <w:rPr>
          <w:spacing w:val="-4"/>
          <w:sz w:val="32"/>
          <w:szCs w:val="32"/>
        </w:rPr>
        <w:t xml:space="preserve"> </w:t>
      </w:r>
      <w:r w:rsidRPr="00D175D8">
        <w:rPr>
          <w:sz w:val="32"/>
          <w:szCs w:val="32"/>
        </w:rPr>
        <w:t>Open</w:t>
      </w:r>
      <w:r w:rsidRPr="00D175D8">
        <w:rPr>
          <w:spacing w:val="-4"/>
          <w:sz w:val="32"/>
          <w:szCs w:val="32"/>
        </w:rPr>
        <w:t xml:space="preserve"> </w:t>
      </w:r>
      <w:r w:rsidRPr="00D175D8">
        <w:rPr>
          <w:sz w:val="32"/>
          <w:szCs w:val="32"/>
        </w:rPr>
        <w:t>the</w:t>
      </w:r>
      <w:r w:rsidRPr="00D175D8">
        <w:rPr>
          <w:spacing w:val="-3"/>
          <w:sz w:val="32"/>
          <w:szCs w:val="32"/>
        </w:rPr>
        <w:t xml:space="preserve"> </w:t>
      </w:r>
      <w:r w:rsidRPr="00D175D8">
        <w:rPr>
          <w:sz w:val="32"/>
          <w:szCs w:val="32"/>
        </w:rPr>
        <w:t>data/</w:t>
      </w:r>
      <w:proofErr w:type="spellStart"/>
      <w:r w:rsidRPr="00D175D8">
        <w:rPr>
          <w:sz w:val="32"/>
          <w:szCs w:val="32"/>
        </w:rPr>
        <w:t>iris.arff</w:t>
      </w:r>
      <w:proofErr w:type="spellEnd"/>
      <w:r w:rsidRPr="00D175D8">
        <w:rPr>
          <w:spacing w:val="-3"/>
          <w:sz w:val="32"/>
          <w:szCs w:val="32"/>
        </w:rPr>
        <w:t xml:space="preserve"> </w:t>
      </w:r>
      <w:r w:rsidRPr="00D175D8">
        <w:rPr>
          <w:spacing w:val="-2"/>
          <w:sz w:val="32"/>
          <w:szCs w:val="32"/>
        </w:rPr>
        <w:t>Dataset</w:t>
      </w:r>
    </w:p>
    <w:p w14:paraId="17D3A94B" w14:textId="77777777" w:rsidR="00865132" w:rsidRPr="00D175D8" w:rsidRDefault="00865132" w:rsidP="00AA054C">
      <w:pPr>
        <w:pStyle w:val="BodyText"/>
        <w:spacing w:before="120"/>
        <w:ind w:left="0"/>
        <w:rPr>
          <w:rFonts w:asciiTheme="minorHAnsi" w:hAnsiTheme="minorHAnsi"/>
          <w:sz w:val="20"/>
          <w:szCs w:val="20"/>
        </w:rPr>
      </w:pPr>
      <w:r w:rsidRPr="00D175D8">
        <w:rPr>
          <w:rFonts w:asciiTheme="minorHAnsi" w:hAnsiTheme="minorHAnsi"/>
          <w:sz w:val="20"/>
          <w:szCs w:val="20"/>
        </w:rPr>
        <w:t>Click</w:t>
      </w:r>
      <w:r w:rsidRPr="00D175D8">
        <w:rPr>
          <w:rFonts w:asciiTheme="minorHAnsi" w:hAnsiTheme="minorHAnsi"/>
          <w:spacing w:val="-2"/>
          <w:sz w:val="20"/>
          <w:szCs w:val="20"/>
        </w:rPr>
        <w:t xml:space="preserve"> </w:t>
      </w:r>
      <w:r w:rsidRPr="00D175D8">
        <w:rPr>
          <w:rFonts w:asciiTheme="minorHAnsi" w:hAnsiTheme="minorHAnsi"/>
          <w:sz w:val="20"/>
          <w:szCs w:val="20"/>
        </w:rPr>
        <w:t>the</w:t>
      </w:r>
      <w:r w:rsidRPr="00D175D8">
        <w:rPr>
          <w:rFonts w:asciiTheme="minorHAnsi" w:hAnsiTheme="minorHAnsi"/>
          <w:spacing w:val="-2"/>
          <w:sz w:val="20"/>
          <w:szCs w:val="20"/>
        </w:rPr>
        <w:t xml:space="preserve"> </w:t>
      </w:r>
      <w:r w:rsidRPr="00D175D8">
        <w:rPr>
          <w:rFonts w:asciiTheme="minorHAnsi" w:hAnsiTheme="minorHAnsi"/>
          <w:sz w:val="20"/>
          <w:szCs w:val="20"/>
        </w:rPr>
        <w:t>“</w:t>
      </w:r>
      <w:r w:rsidRPr="00D175D8">
        <w:rPr>
          <w:rFonts w:asciiTheme="minorHAnsi" w:hAnsiTheme="minorHAnsi"/>
          <w:b/>
          <w:i/>
          <w:sz w:val="20"/>
          <w:szCs w:val="20"/>
        </w:rPr>
        <w:t>Open</w:t>
      </w:r>
      <w:r w:rsidRPr="00D175D8">
        <w:rPr>
          <w:rFonts w:asciiTheme="minorHAnsi" w:hAnsiTheme="minorHAnsi"/>
          <w:b/>
          <w:i/>
          <w:spacing w:val="-2"/>
          <w:sz w:val="20"/>
          <w:szCs w:val="20"/>
        </w:rPr>
        <w:t xml:space="preserve"> </w:t>
      </w:r>
      <w:r w:rsidRPr="00D175D8">
        <w:rPr>
          <w:rFonts w:asciiTheme="minorHAnsi" w:hAnsiTheme="minorHAnsi"/>
          <w:b/>
          <w:i/>
          <w:sz w:val="20"/>
          <w:szCs w:val="20"/>
        </w:rPr>
        <w:t>file…</w:t>
      </w:r>
      <w:r w:rsidRPr="00D175D8">
        <w:rPr>
          <w:rFonts w:asciiTheme="minorHAnsi" w:hAnsiTheme="minorHAnsi"/>
          <w:sz w:val="20"/>
          <w:szCs w:val="20"/>
        </w:rPr>
        <w:t>”</w:t>
      </w:r>
      <w:r w:rsidRPr="00D175D8">
        <w:rPr>
          <w:rFonts w:asciiTheme="minorHAnsi" w:hAnsiTheme="minorHAnsi"/>
          <w:spacing w:val="-1"/>
          <w:sz w:val="20"/>
          <w:szCs w:val="20"/>
        </w:rPr>
        <w:t xml:space="preserve"> </w:t>
      </w:r>
      <w:r w:rsidRPr="00D175D8">
        <w:rPr>
          <w:rFonts w:asciiTheme="minorHAnsi" w:hAnsiTheme="minorHAnsi"/>
          <w:sz w:val="20"/>
          <w:szCs w:val="20"/>
        </w:rPr>
        <w:t>button</w:t>
      </w:r>
      <w:r w:rsidRPr="00D175D8">
        <w:rPr>
          <w:rFonts w:asciiTheme="minorHAnsi" w:hAnsiTheme="minorHAnsi"/>
          <w:spacing w:val="-2"/>
          <w:sz w:val="20"/>
          <w:szCs w:val="20"/>
        </w:rPr>
        <w:t xml:space="preserve"> </w:t>
      </w:r>
      <w:r w:rsidRPr="00D175D8">
        <w:rPr>
          <w:rFonts w:asciiTheme="minorHAnsi" w:hAnsiTheme="minorHAnsi"/>
          <w:sz w:val="20"/>
          <w:szCs w:val="20"/>
        </w:rPr>
        <w:t>to</w:t>
      </w:r>
      <w:r w:rsidRPr="00D175D8">
        <w:rPr>
          <w:rFonts w:asciiTheme="minorHAnsi" w:hAnsiTheme="minorHAnsi"/>
          <w:spacing w:val="-2"/>
          <w:sz w:val="20"/>
          <w:szCs w:val="20"/>
        </w:rPr>
        <w:t xml:space="preserve"> </w:t>
      </w:r>
      <w:r w:rsidRPr="00D175D8">
        <w:rPr>
          <w:rFonts w:asciiTheme="minorHAnsi" w:hAnsiTheme="minorHAnsi"/>
          <w:sz w:val="20"/>
          <w:szCs w:val="20"/>
        </w:rPr>
        <w:t>open</w:t>
      </w:r>
      <w:r w:rsidRPr="00D175D8">
        <w:rPr>
          <w:rFonts w:asciiTheme="minorHAnsi" w:hAnsiTheme="minorHAnsi"/>
          <w:spacing w:val="-1"/>
          <w:sz w:val="20"/>
          <w:szCs w:val="20"/>
        </w:rPr>
        <w:t xml:space="preserve"> </w:t>
      </w:r>
      <w:r w:rsidRPr="00D175D8">
        <w:rPr>
          <w:rFonts w:asciiTheme="minorHAnsi" w:hAnsiTheme="minorHAnsi"/>
          <w:sz w:val="20"/>
          <w:szCs w:val="20"/>
        </w:rPr>
        <w:t>a</w:t>
      </w:r>
      <w:r w:rsidRPr="00D175D8">
        <w:rPr>
          <w:rFonts w:asciiTheme="minorHAnsi" w:hAnsiTheme="minorHAnsi"/>
          <w:spacing w:val="-3"/>
          <w:sz w:val="20"/>
          <w:szCs w:val="20"/>
        </w:rPr>
        <w:t xml:space="preserve"> </w:t>
      </w:r>
      <w:r w:rsidRPr="00D175D8">
        <w:rPr>
          <w:rFonts w:asciiTheme="minorHAnsi" w:hAnsiTheme="minorHAnsi"/>
          <w:sz w:val="20"/>
          <w:szCs w:val="20"/>
        </w:rPr>
        <w:t>data</w:t>
      </w:r>
      <w:r w:rsidRPr="00D175D8">
        <w:rPr>
          <w:rFonts w:asciiTheme="minorHAnsi" w:hAnsiTheme="minorHAnsi"/>
          <w:spacing w:val="-1"/>
          <w:sz w:val="20"/>
          <w:szCs w:val="20"/>
        </w:rPr>
        <w:t xml:space="preserve"> </w:t>
      </w:r>
      <w:r w:rsidRPr="00D175D8">
        <w:rPr>
          <w:rFonts w:asciiTheme="minorHAnsi" w:hAnsiTheme="minorHAnsi"/>
          <w:sz w:val="20"/>
          <w:szCs w:val="20"/>
        </w:rPr>
        <w:t>set</w:t>
      </w:r>
      <w:r w:rsidRPr="00D175D8">
        <w:rPr>
          <w:rFonts w:asciiTheme="minorHAnsi" w:hAnsiTheme="minorHAnsi"/>
          <w:spacing w:val="-3"/>
          <w:sz w:val="20"/>
          <w:szCs w:val="20"/>
        </w:rPr>
        <w:t xml:space="preserve"> </w:t>
      </w:r>
      <w:r w:rsidRPr="00D175D8">
        <w:rPr>
          <w:rFonts w:asciiTheme="minorHAnsi" w:hAnsiTheme="minorHAnsi"/>
          <w:sz w:val="20"/>
          <w:szCs w:val="20"/>
        </w:rPr>
        <w:t>and</w:t>
      </w:r>
      <w:r w:rsidRPr="00D175D8">
        <w:rPr>
          <w:rFonts w:asciiTheme="minorHAnsi" w:hAnsiTheme="minorHAnsi"/>
          <w:spacing w:val="-2"/>
          <w:sz w:val="20"/>
          <w:szCs w:val="20"/>
        </w:rPr>
        <w:t xml:space="preserve"> </w:t>
      </w:r>
      <w:r w:rsidRPr="00D175D8">
        <w:rPr>
          <w:rFonts w:asciiTheme="minorHAnsi" w:hAnsiTheme="minorHAnsi"/>
          <w:sz w:val="20"/>
          <w:szCs w:val="20"/>
        </w:rPr>
        <w:t>double</w:t>
      </w:r>
      <w:r w:rsidRPr="00D175D8">
        <w:rPr>
          <w:rFonts w:asciiTheme="minorHAnsi" w:hAnsiTheme="minorHAnsi"/>
          <w:spacing w:val="-1"/>
          <w:sz w:val="20"/>
          <w:szCs w:val="20"/>
        </w:rPr>
        <w:t xml:space="preserve"> </w:t>
      </w:r>
      <w:r w:rsidRPr="00D175D8">
        <w:rPr>
          <w:rFonts w:asciiTheme="minorHAnsi" w:hAnsiTheme="minorHAnsi"/>
          <w:sz w:val="20"/>
          <w:szCs w:val="20"/>
        </w:rPr>
        <w:t>click</w:t>
      </w:r>
      <w:r w:rsidRPr="00D175D8">
        <w:rPr>
          <w:rFonts w:asciiTheme="minorHAnsi" w:hAnsiTheme="minorHAnsi"/>
          <w:spacing w:val="-2"/>
          <w:sz w:val="20"/>
          <w:szCs w:val="20"/>
        </w:rPr>
        <w:t xml:space="preserve"> </w:t>
      </w:r>
      <w:r w:rsidRPr="00D175D8">
        <w:rPr>
          <w:rFonts w:asciiTheme="minorHAnsi" w:hAnsiTheme="minorHAnsi"/>
          <w:sz w:val="20"/>
          <w:szCs w:val="20"/>
        </w:rPr>
        <w:t>on</w:t>
      </w:r>
      <w:r w:rsidRPr="00D175D8">
        <w:rPr>
          <w:rFonts w:asciiTheme="minorHAnsi" w:hAnsiTheme="minorHAnsi"/>
          <w:spacing w:val="-2"/>
          <w:sz w:val="20"/>
          <w:szCs w:val="20"/>
        </w:rPr>
        <w:t xml:space="preserve"> </w:t>
      </w:r>
      <w:r w:rsidRPr="00D175D8">
        <w:rPr>
          <w:rFonts w:asciiTheme="minorHAnsi" w:hAnsiTheme="minorHAnsi"/>
          <w:sz w:val="20"/>
          <w:szCs w:val="20"/>
        </w:rPr>
        <w:t>the</w:t>
      </w:r>
      <w:r w:rsidRPr="00D175D8">
        <w:rPr>
          <w:rFonts w:asciiTheme="minorHAnsi" w:hAnsiTheme="minorHAnsi"/>
          <w:spacing w:val="-1"/>
          <w:sz w:val="20"/>
          <w:szCs w:val="20"/>
        </w:rPr>
        <w:t xml:space="preserve"> </w:t>
      </w:r>
      <w:r w:rsidRPr="00D175D8">
        <w:rPr>
          <w:rFonts w:asciiTheme="minorHAnsi" w:hAnsiTheme="minorHAnsi"/>
          <w:sz w:val="20"/>
          <w:szCs w:val="20"/>
        </w:rPr>
        <w:t>“</w:t>
      </w:r>
      <w:r w:rsidRPr="00D175D8">
        <w:rPr>
          <w:rFonts w:asciiTheme="minorHAnsi" w:hAnsiTheme="minorHAnsi"/>
          <w:b/>
          <w:i/>
          <w:sz w:val="20"/>
          <w:szCs w:val="20"/>
        </w:rPr>
        <w:t>data</w:t>
      </w:r>
      <w:r w:rsidRPr="00D175D8">
        <w:rPr>
          <w:rFonts w:asciiTheme="minorHAnsi" w:hAnsiTheme="minorHAnsi"/>
          <w:sz w:val="20"/>
          <w:szCs w:val="20"/>
        </w:rPr>
        <w:t>”</w:t>
      </w:r>
      <w:r w:rsidRPr="00D175D8">
        <w:rPr>
          <w:rFonts w:asciiTheme="minorHAnsi" w:hAnsiTheme="minorHAnsi"/>
          <w:spacing w:val="-1"/>
          <w:sz w:val="20"/>
          <w:szCs w:val="20"/>
        </w:rPr>
        <w:t xml:space="preserve"> </w:t>
      </w:r>
      <w:r w:rsidRPr="00D175D8">
        <w:rPr>
          <w:rFonts w:asciiTheme="minorHAnsi" w:hAnsiTheme="minorHAnsi"/>
          <w:spacing w:val="-2"/>
          <w:sz w:val="20"/>
          <w:szCs w:val="20"/>
        </w:rPr>
        <w:t>directory.</w:t>
      </w:r>
    </w:p>
    <w:p w14:paraId="2E12586C" w14:textId="77777777" w:rsidR="00865132" w:rsidRPr="00D175D8" w:rsidRDefault="00865132" w:rsidP="00AA054C">
      <w:pPr>
        <w:pStyle w:val="BodyText"/>
        <w:spacing w:before="194" w:line="288" w:lineRule="auto"/>
        <w:ind w:left="0" w:right="154"/>
        <w:rPr>
          <w:rFonts w:asciiTheme="minorHAnsi" w:hAnsiTheme="minorHAnsi"/>
          <w:sz w:val="20"/>
          <w:szCs w:val="20"/>
        </w:rPr>
      </w:pPr>
      <w:r w:rsidRPr="00D175D8">
        <w:rPr>
          <w:rFonts w:asciiTheme="minorHAnsi" w:hAnsiTheme="minorHAnsi"/>
          <w:sz w:val="20"/>
          <w:szCs w:val="20"/>
        </w:rPr>
        <w:t xml:space="preserve">Weka provides a number of small common machine learning datasets that you can use to practice </w:t>
      </w:r>
      <w:r w:rsidRPr="00D175D8">
        <w:rPr>
          <w:rFonts w:asciiTheme="minorHAnsi" w:hAnsiTheme="minorHAnsi"/>
          <w:spacing w:val="-4"/>
          <w:sz w:val="20"/>
          <w:szCs w:val="20"/>
        </w:rPr>
        <w:t>on.</w:t>
      </w:r>
    </w:p>
    <w:p w14:paraId="10D6E73A" w14:textId="77777777" w:rsidR="00865132" w:rsidRPr="00D175D8" w:rsidRDefault="00865132" w:rsidP="00AA054C">
      <w:pPr>
        <w:pStyle w:val="BodyText"/>
        <w:spacing w:before="139"/>
        <w:ind w:left="0"/>
        <w:rPr>
          <w:rFonts w:asciiTheme="minorHAnsi" w:hAnsiTheme="minorHAnsi"/>
          <w:sz w:val="20"/>
          <w:szCs w:val="20"/>
        </w:rPr>
      </w:pPr>
      <w:r w:rsidRPr="00D175D8">
        <w:rPr>
          <w:rFonts w:asciiTheme="minorHAnsi" w:hAnsiTheme="minorHAnsi"/>
          <w:sz w:val="20"/>
          <w:szCs w:val="20"/>
        </w:rPr>
        <w:t>Select</w:t>
      </w:r>
      <w:r w:rsidRPr="00D175D8">
        <w:rPr>
          <w:rFonts w:asciiTheme="minorHAnsi" w:hAnsiTheme="minorHAnsi"/>
          <w:spacing w:val="-3"/>
          <w:sz w:val="20"/>
          <w:szCs w:val="20"/>
        </w:rPr>
        <w:t xml:space="preserve"> </w:t>
      </w:r>
      <w:r w:rsidRPr="00D175D8">
        <w:rPr>
          <w:rFonts w:asciiTheme="minorHAnsi" w:hAnsiTheme="minorHAnsi"/>
          <w:sz w:val="20"/>
          <w:szCs w:val="20"/>
        </w:rPr>
        <w:t>the</w:t>
      </w:r>
      <w:r w:rsidRPr="00D175D8">
        <w:rPr>
          <w:rFonts w:asciiTheme="minorHAnsi" w:hAnsiTheme="minorHAnsi"/>
          <w:spacing w:val="-2"/>
          <w:sz w:val="20"/>
          <w:szCs w:val="20"/>
        </w:rPr>
        <w:t xml:space="preserve"> </w:t>
      </w:r>
      <w:r w:rsidRPr="00D175D8">
        <w:rPr>
          <w:rFonts w:asciiTheme="minorHAnsi" w:hAnsiTheme="minorHAnsi"/>
          <w:sz w:val="20"/>
          <w:szCs w:val="20"/>
        </w:rPr>
        <w:t>“</w:t>
      </w:r>
      <w:proofErr w:type="spellStart"/>
      <w:r w:rsidRPr="00D175D8">
        <w:rPr>
          <w:rFonts w:asciiTheme="minorHAnsi" w:hAnsiTheme="minorHAnsi"/>
          <w:b/>
          <w:i/>
          <w:sz w:val="20"/>
          <w:szCs w:val="20"/>
        </w:rPr>
        <w:t>iris.arff</w:t>
      </w:r>
      <w:proofErr w:type="spellEnd"/>
      <w:r w:rsidRPr="00D175D8">
        <w:rPr>
          <w:rFonts w:asciiTheme="minorHAnsi" w:hAnsiTheme="minorHAnsi"/>
          <w:sz w:val="20"/>
          <w:szCs w:val="20"/>
        </w:rPr>
        <w:t>”</w:t>
      </w:r>
      <w:r w:rsidRPr="00D175D8">
        <w:rPr>
          <w:rFonts w:asciiTheme="minorHAnsi" w:hAnsiTheme="minorHAnsi"/>
          <w:spacing w:val="-2"/>
          <w:sz w:val="20"/>
          <w:szCs w:val="20"/>
        </w:rPr>
        <w:t xml:space="preserve"> </w:t>
      </w:r>
      <w:r w:rsidRPr="00D175D8">
        <w:rPr>
          <w:rFonts w:asciiTheme="minorHAnsi" w:hAnsiTheme="minorHAnsi"/>
          <w:sz w:val="20"/>
          <w:szCs w:val="20"/>
        </w:rPr>
        <w:t>file</w:t>
      </w:r>
      <w:r w:rsidRPr="00D175D8">
        <w:rPr>
          <w:rFonts w:asciiTheme="minorHAnsi" w:hAnsiTheme="minorHAnsi"/>
          <w:spacing w:val="-3"/>
          <w:sz w:val="20"/>
          <w:szCs w:val="20"/>
        </w:rPr>
        <w:t xml:space="preserve"> </w:t>
      </w:r>
      <w:r w:rsidRPr="00D175D8">
        <w:rPr>
          <w:rFonts w:asciiTheme="minorHAnsi" w:hAnsiTheme="minorHAnsi"/>
          <w:sz w:val="20"/>
          <w:szCs w:val="20"/>
        </w:rPr>
        <w:t>to</w:t>
      </w:r>
      <w:r w:rsidRPr="00D175D8">
        <w:rPr>
          <w:rFonts w:asciiTheme="minorHAnsi" w:hAnsiTheme="minorHAnsi"/>
          <w:spacing w:val="-3"/>
          <w:sz w:val="20"/>
          <w:szCs w:val="20"/>
        </w:rPr>
        <w:t xml:space="preserve"> </w:t>
      </w:r>
      <w:r w:rsidRPr="00D175D8">
        <w:rPr>
          <w:rFonts w:asciiTheme="minorHAnsi" w:hAnsiTheme="minorHAnsi"/>
          <w:sz w:val="20"/>
          <w:szCs w:val="20"/>
        </w:rPr>
        <w:t>load</w:t>
      </w:r>
      <w:r w:rsidRPr="00D175D8">
        <w:rPr>
          <w:rFonts w:asciiTheme="minorHAnsi" w:hAnsiTheme="minorHAnsi"/>
          <w:spacing w:val="-2"/>
          <w:sz w:val="20"/>
          <w:szCs w:val="20"/>
        </w:rPr>
        <w:t xml:space="preserve"> </w:t>
      </w:r>
      <w:r w:rsidRPr="00D175D8">
        <w:rPr>
          <w:rFonts w:asciiTheme="minorHAnsi" w:hAnsiTheme="minorHAnsi"/>
          <w:sz w:val="20"/>
          <w:szCs w:val="20"/>
        </w:rPr>
        <w:t>the</w:t>
      </w:r>
      <w:r w:rsidRPr="00D175D8">
        <w:rPr>
          <w:rFonts w:asciiTheme="minorHAnsi" w:hAnsiTheme="minorHAnsi"/>
          <w:spacing w:val="-3"/>
          <w:sz w:val="20"/>
          <w:szCs w:val="20"/>
        </w:rPr>
        <w:t xml:space="preserve"> </w:t>
      </w:r>
      <w:r w:rsidRPr="00D175D8">
        <w:rPr>
          <w:rFonts w:asciiTheme="minorHAnsi" w:hAnsiTheme="minorHAnsi"/>
          <w:sz w:val="20"/>
          <w:szCs w:val="20"/>
        </w:rPr>
        <w:t>Iris</w:t>
      </w:r>
      <w:r w:rsidRPr="00D175D8">
        <w:rPr>
          <w:rFonts w:asciiTheme="minorHAnsi" w:hAnsiTheme="minorHAnsi"/>
          <w:spacing w:val="-2"/>
          <w:sz w:val="20"/>
          <w:szCs w:val="20"/>
        </w:rPr>
        <w:t xml:space="preserve"> dataset.</w:t>
      </w:r>
    </w:p>
    <w:p w14:paraId="1F715432" w14:textId="77777777" w:rsidR="00865132" w:rsidRDefault="00865132" w:rsidP="00153A47">
      <w:pPr>
        <w:pStyle w:val="BodyText"/>
        <w:ind w:left="0"/>
        <w:rPr>
          <w:sz w:val="15"/>
        </w:rPr>
      </w:pPr>
      <w:r>
        <w:rPr>
          <w:noProof/>
          <w:sz w:val="15"/>
        </w:rPr>
        <w:drawing>
          <wp:anchor distT="0" distB="0" distL="0" distR="0" simplePos="0" relativeHeight="251659264" behindDoc="1" locked="0" layoutInCell="1" allowOverlap="1" wp14:anchorId="0529C2B4" wp14:editId="110CA9FB">
            <wp:simplePos x="0" y="0"/>
            <wp:positionH relativeFrom="page">
              <wp:posOffset>720090</wp:posOffset>
            </wp:positionH>
            <wp:positionV relativeFrom="paragraph">
              <wp:posOffset>124990</wp:posOffset>
            </wp:positionV>
            <wp:extent cx="6096843" cy="4572000"/>
            <wp:effectExtent l="0" t="0" r="0" b="0"/>
            <wp:wrapTopAndBottom/>
            <wp:docPr id="6" name="Image 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AI-generated content may be incorrect."/>
                    <pic:cNvPicPr/>
                  </pic:nvPicPr>
                  <pic:blipFill>
                    <a:blip r:embed="rId9" cstate="print"/>
                    <a:stretch>
                      <a:fillRect/>
                    </a:stretch>
                  </pic:blipFill>
                  <pic:spPr>
                    <a:xfrm>
                      <a:off x="0" y="0"/>
                      <a:ext cx="6096843" cy="4572000"/>
                    </a:xfrm>
                    <a:prstGeom prst="rect">
                      <a:avLst/>
                    </a:prstGeom>
                  </pic:spPr>
                </pic:pic>
              </a:graphicData>
            </a:graphic>
          </wp:anchor>
        </w:drawing>
      </w:r>
    </w:p>
    <w:p w14:paraId="59B7B783" w14:textId="77777777" w:rsidR="00865132" w:rsidRDefault="00865132" w:rsidP="00153A47">
      <w:pPr>
        <w:pStyle w:val="BodyText"/>
        <w:ind w:left="0"/>
      </w:pPr>
    </w:p>
    <w:p w14:paraId="78080304" w14:textId="77777777" w:rsidR="00865132" w:rsidRDefault="00865132" w:rsidP="00153A47">
      <w:pPr>
        <w:pStyle w:val="BodyText"/>
        <w:spacing w:before="1"/>
        <w:ind w:left="0"/>
      </w:pPr>
    </w:p>
    <w:p w14:paraId="554BBD05" w14:textId="5A8C66BE" w:rsidR="00865132" w:rsidRPr="00D175D8" w:rsidRDefault="00865132" w:rsidP="00D331DC">
      <w:pPr>
        <w:pStyle w:val="BodyText"/>
        <w:spacing w:before="1" w:line="288" w:lineRule="auto"/>
        <w:ind w:left="0" w:right="152"/>
        <w:rPr>
          <w:rFonts w:asciiTheme="minorHAnsi" w:hAnsiTheme="minorHAnsi"/>
          <w:sz w:val="20"/>
          <w:szCs w:val="20"/>
        </w:rPr>
      </w:pPr>
      <w:r w:rsidRPr="00D175D8">
        <w:rPr>
          <w:rFonts w:asciiTheme="minorHAnsi" w:hAnsiTheme="minorHAnsi"/>
          <w:sz w:val="20"/>
          <w:szCs w:val="20"/>
        </w:rPr>
        <w:t xml:space="preserve">The Iris flower dataset is a famous dataset from statistics and is heavily borrowed by researchers in machine learning. It contains 150 instances (rows) and 4 attributes (columns) and a class attribute for the species of iris flower (one of </w:t>
      </w:r>
      <w:proofErr w:type="spellStart"/>
      <w:r w:rsidRPr="00D175D8">
        <w:rPr>
          <w:rFonts w:asciiTheme="minorHAnsi" w:hAnsiTheme="minorHAnsi"/>
          <w:sz w:val="20"/>
          <w:szCs w:val="20"/>
        </w:rPr>
        <w:t>setosa</w:t>
      </w:r>
      <w:proofErr w:type="spellEnd"/>
      <w:r w:rsidRPr="00D175D8">
        <w:rPr>
          <w:rFonts w:asciiTheme="minorHAnsi" w:hAnsiTheme="minorHAnsi"/>
          <w:sz w:val="20"/>
          <w:szCs w:val="20"/>
        </w:rPr>
        <w:t>, versicolor, virginica).</w:t>
      </w:r>
    </w:p>
    <w:p w14:paraId="559F5D8E" w14:textId="77777777" w:rsidR="00865132" w:rsidRPr="00D175D8" w:rsidRDefault="00865132" w:rsidP="00D331DC">
      <w:pPr>
        <w:pStyle w:val="Heading1"/>
        <w:rPr>
          <w:sz w:val="32"/>
          <w:szCs w:val="32"/>
        </w:rPr>
      </w:pPr>
      <w:bookmarkStart w:id="2" w:name="Step2._Select_and_Run_an_Algorithm"/>
      <w:bookmarkEnd w:id="2"/>
      <w:r w:rsidRPr="00D175D8">
        <w:rPr>
          <w:sz w:val="32"/>
          <w:szCs w:val="32"/>
        </w:rPr>
        <w:t>Step2.</w:t>
      </w:r>
      <w:r w:rsidRPr="00D175D8">
        <w:rPr>
          <w:spacing w:val="-3"/>
          <w:sz w:val="32"/>
          <w:szCs w:val="32"/>
        </w:rPr>
        <w:t xml:space="preserve"> </w:t>
      </w:r>
      <w:r w:rsidRPr="00D175D8">
        <w:rPr>
          <w:sz w:val="32"/>
          <w:szCs w:val="32"/>
        </w:rPr>
        <w:t>Select</w:t>
      </w:r>
      <w:r w:rsidRPr="00D175D8">
        <w:rPr>
          <w:spacing w:val="-2"/>
          <w:sz w:val="32"/>
          <w:szCs w:val="32"/>
        </w:rPr>
        <w:t xml:space="preserve"> </w:t>
      </w:r>
      <w:r w:rsidRPr="00D175D8">
        <w:rPr>
          <w:sz w:val="32"/>
          <w:szCs w:val="32"/>
        </w:rPr>
        <w:t>and</w:t>
      </w:r>
      <w:r w:rsidRPr="00D175D8">
        <w:rPr>
          <w:spacing w:val="-2"/>
          <w:sz w:val="32"/>
          <w:szCs w:val="32"/>
        </w:rPr>
        <w:t xml:space="preserve"> </w:t>
      </w:r>
      <w:r w:rsidRPr="00D175D8">
        <w:rPr>
          <w:sz w:val="32"/>
          <w:szCs w:val="32"/>
        </w:rPr>
        <w:t>Run</w:t>
      </w:r>
      <w:r w:rsidRPr="00D175D8">
        <w:rPr>
          <w:spacing w:val="-2"/>
          <w:sz w:val="32"/>
          <w:szCs w:val="32"/>
        </w:rPr>
        <w:t xml:space="preserve"> </w:t>
      </w:r>
      <w:r w:rsidRPr="00D175D8">
        <w:rPr>
          <w:sz w:val="32"/>
          <w:szCs w:val="32"/>
        </w:rPr>
        <w:t>an</w:t>
      </w:r>
      <w:r w:rsidRPr="00D175D8">
        <w:rPr>
          <w:spacing w:val="-15"/>
          <w:sz w:val="32"/>
          <w:szCs w:val="32"/>
        </w:rPr>
        <w:t xml:space="preserve"> </w:t>
      </w:r>
      <w:r w:rsidRPr="00D175D8">
        <w:rPr>
          <w:spacing w:val="-2"/>
          <w:sz w:val="32"/>
          <w:szCs w:val="32"/>
        </w:rPr>
        <w:t>Algorithm</w:t>
      </w:r>
    </w:p>
    <w:p w14:paraId="5DD4EA46" w14:textId="77777777" w:rsidR="00865132" w:rsidRPr="0032394D" w:rsidRDefault="00865132" w:rsidP="00D331DC">
      <w:pPr>
        <w:pStyle w:val="BodyText"/>
        <w:spacing w:before="120" w:line="288" w:lineRule="auto"/>
        <w:ind w:left="0"/>
        <w:rPr>
          <w:rFonts w:asciiTheme="minorHAnsi" w:hAnsiTheme="minorHAnsi"/>
          <w:sz w:val="20"/>
          <w:szCs w:val="20"/>
        </w:rPr>
      </w:pPr>
      <w:r w:rsidRPr="0032394D">
        <w:rPr>
          <w:rFonts w:asciiTheme="minorHAnsi" w:hAnsiTheme="minorHAnsi"/>
          <w:sz w:val="20"/>
          <w:szCs w:val="20"/>
        </w:rPr>
        <w:t>Now that you have loaded a dataset, it’s time to choose a machine learning algorithm to model the problem and make predictions.</w:t>
      </w:r>
    </w:p>
    <w:p w14:paraId="4C2C6987" w14:textId="77777777" w:rsidR="00865132" w:rsidRPr="00D175D8" w:rsidRDefault="00865132" w:rsidP="0032394D">
      <w:pPr>
        <w:pStyle w:val="BodyText"/>
        <w:spacing w:before="140" w:line="410" w:lineRule="auto"/>
        <w:ind w:left="0" w:right="94"/>
        <w:rPr>
          <w:rFonts w:asciiTheme="minorHAnsi" w:hAnsiTheme="minorHAnsi"/>
          <w:sz w:val="20"/>
          <w:szCs w:val="20"/>
        </w:rPr>
      </w:pPr>
      <w:r w:rsidRPr="00D175D8">
        <w:rPr>
          <w:rFonts w:asciiTheme="minorHAnsi" w:hAnsiTheme="minorHAnsi"/>
          <w:sz w:val="20"/>
          <w:szCs w:val="20"/>
        </w:rPr>
        <w:t>Click</w:t>
      </w:r>
      <w:r w:rsidRPr="00D175D8">
        <w:rPr>
          <w:rFonts w:asciiTheme="minorHAnsi" w:hAnsiTheme="minorHAnsi"/>
          <w:spacing w:val="-3"/>
          <w:sz w:val="20"/>
          <w:szCs w:val="20"/>
        </w:rPr>
        <w:t xml:space="preserve"> </w:t>
      </w:r>
      <w:r w:rsidRPr="00D175D8">
        <w:rPr>
          <w:rFonts w:asciiTheme="minorHAnsi" w:hAnsiTheme="minorHAnsi"/>
          <w:sz w:val="20"/>
          <w:szCs w:val="20"/>
        </w:rPr>
        <w:t>the</w:t>
      </w:r>
      <w:r w:rsidRPr="00D175D8">
        <w:rPr>
          <w:rFonts w:asciiTheme="minorHAnsi" w:hAnsiTheme="minorHAnsi"/>
          <w:spacing w:val="-5"/>
          <w:sz w:val="20"/>
          <w:szCs w:val="20"/>
        </w:rPr>
        <w:t xml:space="preserve"> </w:t>
      </w:r>
      <w:r w:rsidRPr="00D175D8">
        <w:rPr>
          <w:rFonts w:asciiTheme="minorHAnsi" w:hAnsiTheme="minorHAnsi"/>
          <w:sz w:val="20"/>
          <w:szCs w:val="20"/>
        </w:rPr>
        <w:t>“</w:t>
      </w:r>
      <w:r w:rsidRPr="00D175D8">
        <w:rPr>
          <w:rFonts w:asciiTheme="minorHAnsi" w:hAnsiTheme="minorHAnsi"/>
          <w:b/>
          <w:i/>
          <w:sz w:val="20"/>
          <w:szCs w:val="20"/>
        </w:rPr>
        <w:t>Classify</w:t>
      </w:r>
      <w:r w:rsidRPr="00D175D8">
        <w:rPr>
          <w:rFonts w:asciiTheme="minorHAnsi" w:hAnsiTheme="minorHAnsi"/>
          <w:sz w:val="20"/>
          <w:szCs w:val="20"/>
        </w:rPr>
        <w:t>”</w:t>
      </w:r>
      <w:r w:rsidRPr="00D175D8">
        <w:rPr>
          <w:rFonts w:asciiTheme="minorHAnsi" w:hAnsiTheme="minorHAnsi"/>
          <w:spacing w:val="-3"/>
          <w:sz w:val="20"/>
          <w:szCs w:val="20"/>
        </w:rPr>
        <w:t xml:space="preserve"> </w:t>
      </w:r>
      <w:r w:rsidRPr="00D175D8">
        <w:rPr>
          <w:rFonts w:asciiTheme="minorHAnsi" w:hAnsiTheme="minorHAnsi"/>
          <w:sz w:val="20"/>
          <w:szCs w:val="20"/>
        </w:rPr>
        <w:t>tab.</w:t>
      </w:r>
      <w:r w:rsidRPr="00D175D8">
        <w:rPr>
          <w:rFonts w:asciiTheme="minorHAnsi" w:hAnsiTheme="minorHAnsi"/>
          <w:spacing w:val="-9"/>
          <w:sz w:val="20"/>
          <w:szCs w:val="20"/>
        </w:rPr>
        <w:t xml:space="preserve"> </w:t>
      </w:r>
      <w:r w:rsidRPr="00D175D8">
        <w:rPr>
          <w:rFonts w:asciiTheme="minorHAnsi" w:hAnsiTheme="minorHAnsi"/>
          <w:sz w:val="20"/>
          <w:szCs w:val="20"/>
        </w:rPr>
        <w:t>This</w:t>
      </w:r>
      <w:r w:rsidRPr="00D175D8">
        <w:rPr>
          <w:rFonts w:asciiTheme="minorHAnsi" w:hAnsiTheme="minorHAnsi"/>
          <w:spacing w:val="-4"/>
          <w:sz w:val="20"/>
          <w:szCs w:val="20"/>
        </w:rPr>
        <w:t xml:space="preserve"> </w:t>
      </w:r>
      <w:r w:rsidRPr="00D175D8">
        <w:rPr>
          <w:rFonts w:asciiTheme="minorHAnsi" w:hAnsiTheme="minorHAnsi"/>
          <w:sz w:val="20"/>
          <w:szCs w:val="20"/>
        </w:rPr>
        <w:t>is</w:t>
      </w:r>
      <w:r w:rsidRPr="00D175D8">
        <w:rPr>
          <w:rFonts w:asciiTheme="minorHAnsi" w:hAnsiTheme="minorHAnsi"/>
          <w:spacing w:val="-4"/>
          <w:sz w:val="20"/>
          <w:szCs w:val="20"/>
        </w:rPr>
        <w:t xml:space="preserve"> </w:t>
      </w:r>
      <w:r w:rsidRPr="00D175D8">
        <w:rPr>
          <w:rFonts w:asciiTheme="minorHAnsi" w:hAnsiTheme="minorHAnsi"/>
          <w:sz w:val="20"/>
          <w:szCs w:val="20"/>
        </w:rPr>
        <w:t>the</w:t>
      </w:r>
      <w:r w:rsidRPr="00D175D8">
        <w:rPr>
          <w:rFonts w:asciiTheme="minorHAnsi" w:hAnsiTheme="minorHAnsi"/>
          <w:spacing w:val="-3"/>
          <w:sz w:val="20"/>
          <w:szCs w:val="20"/>
        </w:rPr>
        <w:t xml:space="preserve"> </w:t>
      </w:r>
      <w:r w:rsidRPr="00D175D8">
        <w:rPr>
          <w:rFonts w:asciiTheme="minorHAnsi" w:hAnsiTheme="minorHAnsi"/>
          <w:sz w:val="20"/>
          <w:szCs w:val="20"/>
        </w:rPr>
        <w:t>area</w:t>
      </w:r>
      <w:r w:rsidRPr="00D175D8">
        <w:rPr>
          <w:rFonts w:asciiTheme="minorHAnsi" w:hAnsiTheme="minorHAnsi"/>
          <w:spacing w:val="-3"/>
          <w:sz w:val="20"/>
          <w:szCs w:val="20"/>
        </w:rPr>
        <w:t xml:space="preserve"> </w:t>
      </w:r>
      <w:r w:rsidRPr="00D175D8">
        <w:rPr>
          <w:rFonts w:asciiTheme="minorHAnsi" w:hAnsiTheme="minorHAnsi"/>
          <w:sz w:val="20"/>
          <w:szCs w:val="20"/>
        </w:rPr>
        <w:t>for</w:t>
      </w:r>
      <w:r w:rsidRPr="00D175D8">
        <w:rPr>
          <w:rFonts w:asciiTheme="minorHAnsi" w:hAnsiTheme="minorHAnsi"/>
          <w:spacing w:val="-4"/>
          <w:sz w:val="20"/>
          <w:szCs w:val="20"/>
        </w:rPr>
        <w:t xml:space="preserve"> </w:t>
      </w:r>
      <w:r w:rsidRPr="00D175D8">
        <w:rPr>
          <w:rFonts w:asciiTheme="minorHAnsi" w:hAnsiTheme="minorHAnsi"/>
          <w:sz w:val="20"/>
          <w:szCs w:val="20"/>
        </w:rPr>
        <w:t>running</w:t>
      </w:r>
      <w:r w:rsidRPr="00D175D8">
        <w:rPr>
          <w:rFonts w:asciiTheme="minorHAnsi" w:hAnsiTheme="minorHAnsi"/>
          <w:spacing w:val="-4"/>
          <w:sz w:val="20"/>
          <w:szCs w:val="20"/>
        </w:rPr>
        <w:t xml:space="preserve"> </w:t>
      </w:r>
      <w:r w:rsidRPr="00D175D8">
        <w:rPr>
          <w:rFonts w:asciiTheme="minorHAnsi" w:hAnsiTheme="minorHAnsi"/>
          <w:sz w:val="20"/>
          <w:szCs w:val="20"/>
        </w:rPr>
        <w:t>algorithms</w:t>
      </w:r>
      <w:r w:rsidRPr="00D175D8">
        <w:rPr>
          <w:rFonts w:asciiTheme="minorHAnsi" w:hAnsiTheme="minorHAnsi"/>
          <w:spacing w:val="-4"/>
          <w:sz w:val="20"/>
          <w:szCs w:val="20"/>
        </w:rPr>
        <w:t xml:space="preserve"> </w:t>
      </w:r>
      <w:r w:rsidRPr="00D175D8">
        <w:rPr>
          <w:rFonts w:asciiTheme="minorHAnsi" w:hAnsiTheme="minorHAnsi"/>
          <w:sz w:val="20"/>
          <w:szCs w:val="20"/>
        </w:rPr>
        <w:t>against</w:t>
      </w:r>
      <w:r w:rsidRPr="00D175D8">
        <w:rPr>
          <w:rFonts w:asciiTheme="minorHAnsi" w:hAnsiTheme="minorHAnsi"/>
          <w:spacing w:val="-3"/>
          <w:sz w:val="20"/>
          <w:szCs w:val="20"/>
        </w:rPr>
        <w:t xml:space="preserve"> </w:t>
      </w:r>
      <w:r w:rsidRPr="00D175D8">
        <w:rPr>
          <w:rFonts w:asciiTheme="minorHAnsi" w:hAnsiTheme="minorHAnsi"/>
          <w:sz w:val="20"/>
          <w:szCs w:val="20"/>
        </w:rPr>
        <w:t>a</w:t>
      </w:r>
      <w:r w:rsidRPr="00D175D8">
        <w:rPr>
          <w:rFonts w:asciiTheme="minorHAnsi" w:hAnsiTheme="minorHAnsi"/>
          <w:spacing w:val="-5"/>
          <w:sz w:val="20"/>
          <w:szCs w:val="20"/>
        </w:rPr>
        <w:t xml:space="preserve"> </w:t>
      </w:r>
      <w:r w:rsidRPr="00D175D8">
        <w:rPr>
          <w:rFonts w:asciiTheme="minorHAnsi" w:hAnsiTheme="minorHAnsi"/>
          <w:sz w:val="20"/>
          <w:szCs w:val="20"/>
        </w:rPr>
        <w:t>loaded</w:t>
      </w:r>
      <w:r w:rsidRPr="00D175D8">
        <w:rPr>
          <w:rFonts w:asciiTheme="minorHAnsi" w:hAnsiTheme="minorHAnsi"/>
          <w:spacing w:val="-4"/>
          <w:sz w:val="20"/>
          <w:szCs w:val="20"/>
        </w:rPr>
        <w:t xml:space="preserve"> </w:t>
      </w:r>
      <w:r w:rsidRPr="00D175D8">
        <w:rPr>
          <w:rFonts w:asciiTheme="minorHAnsi" w:hAnsiTheme="minorHAnsi"/>
          <w:sz w:val="20"/>
          <w:szCs w:val="20"/>
        </w:rPr>
        <w:t>dataset</w:t>
      </w:r>
      <w:r w:rsidRPr="00D175D8">
        <w:rPr>
          <w:rFonts w:asciiTheme="minorHAnsi" w:hAnsiTheme="minorHAnsi"/>
          <w:spacing w:val="-5"/>
          <w:sz w:val="20"/>
          <w:szCs w:val="20"/>
        </w:rPr>
        <w:t xml:space="preserve"> </w:t>
      </w:r>
      <w:r w:rsidRPr="00D175D8">
        <w:rPr>
          <w:rFonts w:asciiTheme="minorHAnsi" w:hAnsiTheme="minorHAnsi"/>
          <w:sz w:val="20"/>
          <w:szCs w:val="20"/>
        </w:rPr>
        <w:t>in</w:t>
      </w:r>
      <w:r w:rsidRPr="00D175D8">
        <w:rPr>
          <w:rFonts w:asciiTheme="minorHAnsi" w:hAnsiTheme="minorHAnsi"/>
          <w:spacing w:val="-9"/>
          <w:sz w:val="20"/>
          <w:szCs w:val="20"/>
        </w:rPr>
        <w:t xml:space="preserve"> </w:t>
      </w:r>
      <w:r w:rsidRPr="00D175D8">
        <w:rPr>
          <w:rFonts w:asciiTheme="minorHAnsi" w:hAnsiTheme="minorHAnsi"/>
          <w:sz w:val="20"/>
          <w:szCs w:val="20"/>
        </w:rPr>
        <w:t xml:space="preserve">Weka. You will note that </w:t>
      </w:r>
      <w:r w:rsidRPr="00D175D8">
        <w:rPr>
          <w:rFonts w:asciiTheme="minorHAnsi" w:hAnsiTheme="minorHAnsi"/>
          <w:sz w:val="20"/>
          <w:szCs w:val="20"/>
        </w:rPr>
        <w:lastRenderedPageBreak/>
        <w:t>the “</w:t>
      </w:r>
      <w:r w:rsidRPr="00D175D8">
        <w:rPr>
          <w:rFonts w:asciiTheme="minorHAnsi" w:hAnsiTheme="minorHAnsi"/>
          <w:b/>
          <w:i/>
          <w:sz w:val="20"/>
          <w:szCs w:val="20"/>
        </w:rPr>
        <w:t>ZeroR</w:t>
      </w:r>
      <w:r w:rsidRPr="00D175D8">
        <w:rPr>
          <w:rFonts w:asciiTheme="minorHAnsi" w:hAnsiTheme="minorHAnsi"/>
          <w:sz w:val="20"/>
          <w:szCs w:val="20"/>
        </w:rPr>
        <w:t>” algorithm is selected by default.</w:t>
      </w:r>
    </w:p>
    <w:p w14:paraId="2E3CDF62" w14:textId="77777777" w:rsidR="0094274D" w:rsidRDefault="0094274D" w:rsidP="000A1C7B">
      <w:pPr>
        <w:pStyle w:val="BodyText"/>
        <w:spacing w:before="1" w:line="288" w:lineRule="auto"/>
        <w:ind w:left="0" w:right="149"/>
        <w:rPr>
          <w:rFonts w:asciiTheme="minorHAnsi" w:hAnsiTheme="minorHAnsi"/>
          <w:sz w:val="20"/>
          <w:szCs w:val="20"/>
        </w:rPr>
      </w:pPr>
    </w:p>
    <w:p w14:paraId="561FB180" w14:textId="24A021C9" w:rsidR="00865132" w:rsidRPr="000A1C7B" w:rsidRDefault="00865132" w:rsidP="000A1C7B">
      <w:pPr>
        <w:pStyle w:val="BodyText"/>
        <w:spacing w:before="1" w:line="288" w:lineRule="auto"/>
        <w:ind w:left="0" w:right="149"/>
        <w:rPr>
          <w:rFonts w:asciiTheme="minorHAnsi" w:hAnsiTheme="minorHAnsi"/>
          <w:sz w:val="20"/>
          <w:szCs w:val="20"/>
        </w:rPr>
      </w:pPr>
      <w:r w:rsidRPr="000A1C7B">
        <w:rPr>
          <w:rFonts w:asciiTheme="minorHAnsi" w:hAnsiTheme="minorHAnsi"/>
          <w:sz w:val="20"/>
          <w:szCs w:val="20"/>
        </w:rPr>
        <w:t xml:space="preserve">The ZeroR algorithm selects the majority class in the dataset (all three species of iris are equally present in the data, so it picks the first one: </w:t>
      </w:r>
      <w:proofErr w:type="spellStart"/>
      <w:r w:rsidRPr="000A1C7B">
        <w:rPr>
          <w:rFonts w:asciiTheme="minorHAnsi" w:hAnsiTheme="minorHAnsi"/>
          <w:sz w:val="20"/>
          <w:szCs w:val="20"/>
        </w:rPr>
        <w:t>setosa</w:t>
      </w:r>
      <w:proofErr w:type="spellEnd"/>
      <w:r w:rsidRPr="000A1C7B">
        <w:rPr>
          <w:rFonts w:asciiTheme="minorHAnsi" w:hAnsiTheme="minorHAnsi"/>
          <w:sz w:val="20"/>
          <w:szCs w:val="20"/>
        </w:rPr>
        <w:t>) and uses that to make all predictions.</w:t>
      </w:r>
      <w:r w:rsidRPr="000A1C7B">
        <w:rPr>
          <w:rFonts w:asciiTheme="minorHAnsi" w:hAnsiTheme="minorHAnsi"/>
          <w:spacing w:val="-1"/>
          <w:sz w:val="20"/>
          <w:szCs w:val="20"/>
        </w:rPr>
        <w:t xml:space="preserve"> </w:t>
      </w:r>
      <w:r w:rsidRPr="000A1C7B">
        <w:rPr>
          <w:rFonts w:asciiTheme="minorHAnsi" w:hAnsiTheme="minorHAnsi"/>
          <w:sz w:val="20"/>
          <w:szCs w:val="20"/>
        </w:rPr>
        <w:t xml:space="preserve">This is the baseline for the dataset and the measure by which all algorithms can be compared. The result is </w:t>
      </w:r>
      <w:r w:rsidRPr="000A1C7B">
        <w:rPr>
          <w:rFonts w:asciiTheme="minorHAnsi" w:hAnsiTheme="minorHAnsi"/>
          <w:b/>
          <w:color w:val="CC0000"/>
          <w:sz w:val="20"/>
          <w:szCs w:val="20"/>
        </w:rPr>
        <w:t>33%</w:t>
      </w:r>
      <w:r w:rsidRPr="000A1C7B">
        <w:rPr>
          <w:rFonts w:asciiTheme="minorHAnsi" w:hAnsiTheme="minorHAnsi"/>
          <w:sz w:val="20"/>
          <w:szCs w:val="20"/>
        </w:rPr>
        <w:t>, as expected (3 classes, each equally represented, assigning one of the three to each prediction results in 33% classification accuracy).</w:t>
      </w:r>
    </w:p>
    <w:p w14:paraId="18E95F62" w14:textId="77777777" w:rsidR="00865132" w:rsidRPr="000A1C7B" w:rsidRDefault="00865132" w:rsidP="000A1C7B">
      <w:pPr>
        <w:pStyle w:val="BodyText"/>
        <w:spacing w:before="140" w:line="288" w:lineRule="auto"/>
        <w:ind w:left="0" w:right="149"/>
        <w:rPr>
          <w:rFonts w:asciiTheme="minorHAnsi" w:hAnsiTheme="minorHAnsi"/>
          <w:sz w:val="20"/>
          <w:szCs w:val="20"/>
        </w:rPr>
      </w:pPr>
      <w:r w:rsidRPr="000A1C7B">
        <w:rPr>
          <w:rFonts w:asciiTheme="minorHAnsi" w:hAnsiTheme="minorHAnsi"/>
          <w:sz w:val="20"/>
          <w:szCs w:val="20"/>
        </w:rPr>
        <w:t>You will also note that the test options uses Cross Validation by default with 10 folds. This means that the dataset is split into 10 parts, the first 9 are used to train the algorithm, and the 10th is used</w:t>
      </w:r>
      <w:r w:rsidRPr="000A1C7B">
        <w:rPr>
          <w:rFonts w:asciiTheme="minorHAnsi" w:hAnsiTheme="minorHAnsi"/>
          <w:spacing w:val="40"/>
          <w:sz w:val="20"/>
          <w:szCs w:val="20"/>
        </w:rPr>
        <w:t xml:space="preserve"> </w:t>
      </w:r>
      <w:r w:rsidRPr="000A1C7B">
        <w:rPr>
          <w:rFonts w:asciiTheme="minorHAnsi" w:hAnsiTheme="minorHAnsi"/>
          <w:sz w:val="20"/>
          <w:szCs w:val="20"/>
        </w:rPr>
        <w:t>to assess the algorithm. This process is repeated allowing each of the 10 parts of the split dataset a chance to be the held out test set.</w:t>
      </w:r>
    </w:p>
    <w:p w14:paraId="4BFCEAF2" w14:textId="77777777" w:rsidR="00865132" w:rsidRPr="000A1C7B" w:rsidRDefault="00865132" w:rsidP="000A1C7B">
      <w:pPr>
        <w:pStyle w:val="Heading1"/>
        <w:spacing w:before="139"/>
        <w:rPr>
          <w:sz w:val="32"/>
          <w:szCs w:val="32"/>
        </w:rPr>
      </w:pPr>
      <w:r w:rsidRPr="000A1C7B">
        <w:rPr>
          <w:sz w:val="32"/>
          <w:szCs w:val="32"/>
        </w:rPr>
        <w:t>Step3:</w:t>
      </w:r>
      <w:r w:rsidRPr="000A1C7B">
        <w:rPr>
          <w:spacing w:val="-6"/>
          <w:sz w:val="32"/>
          <w:szCs w:val="32"/>
        </w:rPr>
        <w:t xml:space="preserve"> </w:t>
      </w:r>
      <w:r w:rsidRPr="000A1C7B">
        <w:rPr>
          <w:sz w:val="32"/>
          <w:szCs w:val="32"/>
        </w:rPr>
        <w:t>Choose</w:t>
      </w:r>
      <w:r w:rsidRPr="000A1C7B">
        <w:rPr>
          <w:spacing w:val="-4"/>
          <w:sz w:val="32"/>
          <w:szCs w:val="32"/>
        </w:rPr>
        <w:t xml:space="preserve"> </w:t>
      </w:r>
      <w:r w:rsidRPr="000A1C7B">
        <w:rPr>
          <w:sz w:val="32"/>
          <w:szCs w:val="32"/>
        </w:rPr>
        <w:t>other</w:t>
      </w:r>
      <w:r w:rsidRPr="000A1C7B">
        <w:rPr>
          <w:spacing w:val="-19"/>
          <w:sz w:val="32"/>
          <w:szCs w:val="32"/>
        </w:rPr>
        <w:t xml:space="preserve"> </w:t>
      </w:r>
      <w:r w:rsidRPr="000A1C7B">
        <w:rPr>
          <w:spacing w:val="-2"/>
          <w:sz w:val="32"/>
          <w:szCs w:val="32"/>
        </w:rPr>
        <w:t>Algorithm</w:t>
      </w:r>
    </w:p>
    <w:p w14:paraId="40CE3688" w14:textId="77777777" w:rsidR="00865132" w:rsidRPr="000A1C7B" w:rsidRDefault="00865132" w:rsidP="000A1C7B">
      <w:pPr>
        <w:pStyle w:val="BodyText"/>
        <w:spacing w:before="194" w:line="288" w:lineRule="auto"/>
        <w:ind w:left="0" w:right="131"/>
        <w:rPr>
          <w:rFonts w:asciiTheme="minorHAnsi" w:hAnsiTheme="minorHAnsi"/>
          <w:sz w:val="20"/>
          <w:szCs w:val="20"/>
        </w:rPr>
      </w:pPr>
      <w:r w:rsidRPr="000A1C7B">
        <w:rPr>
          <w:rFonts w:asciiTheme="minorHAnsi" w:hAnsiTheme="minorHAnsi"/>
          <w:sz w:val="20"/>
          <w:szCs w:val="20"/>
        </w:rPr>
        <w:t>Click the “</w:t>
      </w:r>
      <w:r w:rsidRPr="000A1C7B">
        <w:rPr>
          <w:rFonts w:asciiTheme="minorHAnsi" w:hAnsiTheme="minorHAnsi"/>
          <w:b/>
          <w:i/>
          <w:sz w:val="20"/>
          <w:szCs w:val="20"/>
        </w:rPr>
        <w:t>Choose</w:t>
      </w:r>
      <w:r w:rsidRPr="000A1C7B">
        <w:rPr>
          <w:rFonts w:asciiTheme="minorHAnsi" w:hAnsiTheme="minorHAnsi"/>
          <w:sz w:val="20"/>
          <w:szCs w:val="20"/>
        </w:rPr>
        <w:t>” button in the “Classifier” section and click on “</w:t>
      </w:r>
      <w:r w:rsidRPr="000A1C7B">
        <w:rPr>
          <w:rFonts w:asciiTheme="minorHAnsi" w:hAnsiTheme="minorHAnsi"/>
          <w:b/>
          <w:i/>
          <w:sz w:val="20"/>
          <w:szCs w:val="20"/>
        </w:rPr>
        <w:t>trees</w:t>
      </w:r>
      <w:r w:rsidRPr="000A1C7B">
        <w:rPr>
          <w:rFonts w:asciiTheme="minorHAnsi" w:hAnsiTheme="minorHAnsi"/>
          <w:sz w:val="20"/>
          <w:szCs w:val="20"/>
        </w:rPr>
        <w:t>” and click on the “</w:t>
      </w:r>
      <w:r w:rsidRPr="000A1C7B">
        <w:rPr>
          <w:rFonts w:asciiTheme="minorHAnsi" w:hAnsiTheme="minorHAnsi"/>
          <w:b/>
          <w:i/>
          <w:sz w:val="20"/>
          <w:szCs w:val="20"/>
        </w:rPr>
        <w:t>J48</w:t>
      </w:r>
      <w:r w:rsidRPr="000A1C7B">
        <w:rPr>
          <w:rFonts w:asciiTheme="minorHAnsi" w:hAnsiTheme="minorHAnsi"/>
          <w:sz w:val="20"/>
          <w:szCs w:val="20"/>
        </w:rPr>
        <w:t xml:space="preserve">” </w:t>
      </w:r>
      <w:r w:rsidRPr="000A1C7B">
        <w:rPr>
          <w:rFonts w:asciiTheme="minorHAnsi" w:hAnsiTheme="minorHAnsi"/>
          <w:spacing w:val="-2"/>
          <w:sz w:val="20"/>
          <w:szCs w:val="20"/>
        </w:rPr>
        <w:t>algorithm.</w:t>
      </w:r>
    </w:p>
    <w:p w14:paraId="4FB3CB78" w14:textId="47970300" w:rsidR="00865132" w:rsidRPr="000A1C7B" w:rsidRDefault="00865132" w:rsidP="000A1C7B">
      <w:pPr>
        <w:pStyle w:val="BodyText"/>
        <w:spacing w:before="140" w:line="288" w:lineRule="auto"/>
        <w:ind w:left="0" w:right="145"/>
        <w:rPr>
          <w:rFonts w:asciiTheme="minorHAnsi" w:hAnsiTheme="minorHAnsi"/>
          <w:sz w:val="20"/>
          <w:szCs w:val="20"/>
        </w:rPr>
      </w:pPr>
      <w:r w:rsidRPr="000A1C7B">
        <w:rPr>
          <w:rFonts w:asciiTheme="minorHAnsi" w:hAnsiTheme="minorHAnsi"/>
          <w:sz w:val="20"/>
          <w:szCs w:val="20"/>
        </w:rPr>
        <w:t>This is an implementation of the C4.8 algorithm in Java (“J” for Java, 48 for C4.8, hence the J48 name) and is a minor extension to the famous C4.5 algorithm.</w:t>
      </w:r>
    </w:p>
    <w:p w14:paraId="4E31E0EB" w14:textId="77777777" w:rsidR="001C2D4A" w:rsidRPr="000A1C7B" w:rsidRDefault="001C2D4A" w:rsidP="00153A47">
      <w:pPr>
        <w:pStyle w:val="BodyText"/>
        <w:spacing w:line="288" w:lineRule="auto"/>
        <w:rPr>
          <w:rFonts w:asciiTheme="minorHAnsi" w:hAnsiTheme="minorHAnsi"/>
          <w:sz w:val="20"/>
          <w:szCs w:val="20"/>
        </w:rPr>
      </w:pPr>
    </w:p>
    <w:p w14:paraId="6A8E8091" w14:textId="77777777" w:rsidR="001C2D4A" w:rsidRPr="000A1C7B" w:rsidRDefault="001C2D4A" w:rsidP="000A1C7B">
      <w:pPr>
        <w:pStyle w:val="BodyText"/>
        <w:ind w:left="0"/>
        <w:rPr>
          <w:rFonts w:asciiTheme="minorHAnsi" w:hAnsiTheme="minorHAnsi"/>
          <w:sz w:val="20"/>
          <w:szCs w:val="20"/>
        </w:rPr>
      </w:pPr>
      <w:r w:rsidRPr="000A1C7B">
        <w:rPr>
          <w:rFonts w:asciiTheme="minorHAnsi" w:hAnsiTheme="minorHAnsi"/>
          <w:sz w:val="20"/>
          <w:szCs w:val="20"/>
        </w:rPr>
        <w:t>Click</w:t>
      </w:r>
      <w:r w:rsidRPr="000A1C7B">
        <w:rPr>
          <w:rFonts w:asciiTheme="minorHAnsi" w:hAnsiTheme="minorHAnsi"/>
          <w:spacing w:val="-2"/>
          <w:sz w:val="20"/>
          <w:szCs w:val="20"/>
        </w:rPr>
        <w:t xml:space="preserve"> </w:t>
      </w:r>
      <w:r w:rsidRPr="000A1C7B">
        <w:rPr>
          <w:rFonts w:asciiTheme="minorHAnsi" w:hAnsiTheme="minorHAnsi"/>
          <w:sz w:val="20"/>
          <w:szCs w:val="20"/>
        </w:rPr>
        <w:t>the</w:t>
      </w:r>
      <w:r w:rsidRPr="000A1C7B">
        <w:rPr>
          <w:rFonts w:asciiTheme="minorHAnsi" w:hAnsiTheme="minorHAnsi"/>
          <w:spacing w:val="-3"/>
          <w:sz w:val="20"/>
          <w:szCs w:val="20"/>
        </w:rPr>
        <w:t xml:space="preserve"> </w:t>
      </w:r>
      <w:r w:rsidRPr="000A1C7B">
        <w:rPr>
          <w:rFonts w:asciiTheme="minorHAnsi" w:hAnsiTheme="minorHAnsi"/>
          <w:sz w:val="20"/>
          <w:szCs w:val="20"/>
        </w:rPr>
        <w:t>“</w:t>
      </w:r>
      <w:r w:rsidRPr="000A1C7B">
        <w:rPr>
          <w:rFonts w:asciiTheme="minorHAnsi" w:hAnsiTheme="minorHAnsi"/>
          <w:b/>
          <w:i/>
          <w:sz w:val="20"/>
          <w:szCs w:val="20"/>
        </w:rPr>
        <w:t>Start</w:t>
      </w:r>
      <w:r w:rsidRPr="000A1C7B">
        <w:rPr>
          <w:rFonts w:asciiTheme="minorHAnsi" w:hAnsiTheme="minorHAnsi"/>
          <w:sz w:val="20"/>
          <w:szCs w:val="20"/>
        </w:rPr>
        <w:t>”</w:t>
      </w:r>
      <w:r w:rsidRPr="000A1C7B">
        <w:rPr>
          <w:rFonts w:asciiTheme="minorHAnsi" w:hAnsiTheme="minorHAnsi"/>
          <w:spacing w:val="-3"/>
          <w:sz w:val="20"/>
          <w:szCs w:val="20"/>
        </w:rPr>
        <w:t xml:space="preserve"> </w:t>
      </w:r>
      <w:r w:rsidRPr="000A1C7B">
        <w:rPr>
          <w:rFonts w:asciiTheme="minorHAnsi" w:hAnsiTheme="minorHAnsi"/>
          <w:sz w:val="20"/>
          <w:szCs w:val="20"/>
        </w:rPr>
        <w:t>button</w:t>
      </w:r>
      <w:r w:rsidRPr="000A1C7B">
        <w:rPr>
          <w:rFonts w:asciiTheme="minorHAnsi" w:hAnsiTheme="minorHAnsi"/>
          <w:spacing w:val="-1"/>
          <w:sz w:val="20"/>
          <w:szCs w:val="20"/>
        </w:rPr>
        <w:t xml:space="preserve"> </w:t>
      </w:r>
      <w:r w:rsidRPr="000A1C7B">
        <w:rPr>
          <w:rFonts w:asciiTheme="minorHAnsi" w:hAnsiTheme="minorHAnsi"/>
          <w:sz w:val="20"/>
          <w:szCs w:val="20"/>
        </w:rPr>
        <w:t>to</w:t>
      </w:r>
      <w:r w:rsidRPr="000A1C7B">
        <w:rPr>
          <w:rFonts w:asciiTheme="minorHAnsi" w:hAnsiTheme="minorHAnsi"/>
          <w:spacing w:val="-2"/>
          <w:sz w:val="20"/>
          <w:szCs w:val="20"/>
        </w:rPr>
        <w:t xml:space="preserve"> </w:t>
      </w:r>
      <w:r w:rsidRPr="000A1C7B">
        <w:rPr>
          <w:rFonts w:asciiTheme="minorHAnsi" w:hAnsiTheme="minorHAnsi"/>
          <w:sz w:val="20"/>
          <w:szCs w:val="20"/>
        </w:rPr>
        <w:t>run</w:t>
      </w:r>
      <w:r w:rsidRPr="000A1C7B">
        <w:rPr>
          <w:rFonts w:asciiTheme="minorHAnsi" w:hAnsiTheme="minorHAnsi"/>
          <w:spacing w:val="-2"/>
          <w:sz w:val="20"/>
          <w:szCs w:val="20"/>
        </w:rPr>
        <w:t xml:space="preserve"> </w:t>
      </w:r>
      <w:r w:rsidRPr="000A1C7B">
        <w:rPr>
          <w:rFonts w:asciiTheme="minorHAnsi" w:hAnsiTheme="minorHAnsi"/>
          <w:sz w:val="20"/>
          <w:szCs w:val="20"/>
        </w:rPr>
        <w:t>the</w:t>
      </w:r>
      <w:r w:rsidRPr="000A1C7B">
        <w:rPr>
          <w:rFonts w:asciiTheme="minorHAnsi" w:hAnsiTheme="minorHAnsi"/>
          <w:spacing w:val="-1"/>
          <w:sz w:val="20"/>
          <w:szCs w:val="20"/>
        </w:rPr>
        <w:t xml:space="preserve"> </w:t>
      </w:r>
      <w:r w:rsidRPr="000A1C7B">
        <w:rPr>
          <w:rFonts w:asciiTheme="minorHAnsi" w:hAnsiTheme="minorHAnsi"/>
          <w:spacing w:val="-2"/>
          <w:sz w:val="20"/>
          <w:szCs w:val="20"/>
        </w:rPr>
        <w:t>algorithm.</w:t>
      </w:r>
    </w:p>
    <w:p w14:paraId="7CED19DB" w14:textId="7F6A01B9" w:rsidR="001C2D4A" w:rsidRDefault="001C2D4A" w:rsidP="00153A47">
      <w:pPr>
        <w:pStyle w:val="BodyText"/>
        <w:spacing w:line="288" w:lineRule="auto"/>
        <w:ind w:left="0"/>
      </w:pPr>
      <w:r>
        <w:rPr>
          <w:noProof/>
          <w:sz w:val="14"/>
        </w:rPr>
        <w:drawing>
          <wp:anchor distT="0" distB="0" distL="0" distR="0" simplePos="0" relativeHeight="251666432" behindDoc="1" locked="0" layoutInCell="1" allowOverlap="1" wp14:anchorId="0DEB3C1E" wp14:editId="182C6997">
            <wp:simplePos x="0" y="0"/>
            <wp:positionH relativeFrom="margin">
              <wp:posOffset>45720</wp:posOffset>
            </wp:positionH>
            <wp:positionV relativeFrom="paragraph">
              <wp:posOffset>259715</wp:posOffset>
            </wp:positionV>
            <wp:extent cx="6073140" cy="4564380"/>
            <wp:effectExtent l="0" t="0" r="3810" b="7620"/>
            <wp:wrapTopAndBottom/>
            <wp:docPr id="12" name="Image 1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10;&#10;AI-generated content may be incorrect."/>
                    <pic:cNvPicPr/>
                  </pic:nvPicPr>
                  <pic:blipFill>
                    <a:blip r:embed="rId10" cstate="print"/>
                    <a:stretch>
                      <a:fillRect/>
                    </a:stretch>
                  </pic:blipFill>
                  <pic:spPr>
                    <a:xfrm>
                      <a:off x="0" y="0"/>
                      <a:ext cx="6073140" cy="4564380"/>
                    </a:xfrm>
                    <a:prstGeom prst="rect">
                      <a:avLst/>
                    </a:prstGeom>
                  </pic:spPr>
                </pic:pic>
              </a:graphicData>
            </a:graphic>
            <wp14:sizeRelH relativeFrom="margin">
              <wp14:pctWidth>0</wp14:pctWidth>
            </wp14:sizeRelH>
            <wp14:sizeRelV relativeFrom="margin">
              <wp14:pctHeight>0</wp14:pctHeight>
            </wp14:sizeRelV>
          </wp:anchor>
        </w:drawing>
      </w:r>
    </w:p>
    <w:p w14:paraId="71E17757" w14:textId="77777777" w:rsidR="00865132" w:rsidRPr="00F87844" w:rsidRDefault="00865132" w:rsidP="00F87844">
      <w:pPr>
        <w:pStyle w:val="Heading1"/>
        <w:spacing w:before="1"/>
        <w:rPr>
          <w:rFonts w:asciiTheme="minorHAnsi" w:hAnsiTheme="minorHAnsi"/>
          <w:sz w:val="32"/>
          <w:szCs w:val="32"/>
        </w:rPr>
      </w:pPr>
      <w:bookmarkStart w:id="3" w:name="Step4:_Review_Results"/>
      <w:bookmarkEnd w:id="3"/>
      <w:r w:rsidRPr="00F87844">
        <w:rPr>
          <w:rFonts w:asciiTheme="minorHAnsi" w:hAnsiTheme="minorHAnsi"/>
          <w:sz w:val="32"/>
          <w:szCs w:val="32"/>
        </w:rPr>
        <w:t>Step4:</w:t>
      </w:r>
      <w:r w:rsidRPr="00F87844">
        <w:rPr>
          <w:rFonts w:asciiTheme="minorHAnsi" w:hAnsiTheme="minorHAnsi"/>
          <w:spacing w:val="-3"/>
          <w:sz w:val="32"/>
          <w:szCs w:val="32"/>
        </w:rPr>
        <w:t xml:space="preserve"> </w:t>
      </w:r>
      <w:r w:rsidRPr="00F87844">
        <w:rPr>
          <w:rFonts w:asciiTheme="minorHAnsi" w:hAnsiTheme="minorHAnsi"/>
          <w:sz w:val="32"/>
          <w:szCs w:val="32"/>
        </w:rPr>
        <w:t>Review</w:t>
      </w:r>
      <w:r w:rsidRPr="00F87844">
        <w:rPr>
          <w:rFonts w:asciiTheme="minorHAnsi" w:hAnsiTheme="minorHAnsi"/>
          <w:spacing w:val="-3"/>
          <w:sz w:val="32"/>
          <w:szCs w:val="32"/>
        </w:rPr>
        <w:t xml:space="preserve"> </w:t>
      </w:r>
      <w:r w:rsidRPr="00F87844">
        <w:rPr>
          <w:rFonts w:asciiTheme="minorHAnsi" w:hAnsiTheme="minorHAnsi"/>
          <w:spacing w:val="-2"/>
          <w:sz w:val="32"/>
          <w:szCs w:val="32"/>
        </w:rPr>
        <w:t>Results</w:t>
      </w:r>
    </w:p>
    <w:p w14:paraId="71AC3E70" w14:textId="77777777" w:rsidR="00865132" w:rsidRPr="000A1C7B" w:rsidRDefault="00865132" w:rsidP="00F87844">
      <w:pPr>
        <w:pStyle w:val="BodyText"/>
        <w:spacing w:before="120"/>
        <w:ind w:left="0"/>
        <w:rPr>
          <w:rFonts w:asciiTheme="minorHAnsi" w:hAnsiTheme="minorHAnsi"/>
          <w:sz w:val="20"/>
          <w:szCs w:val="20"/>
        </w:rPr>
      </w:pPr>
      <w:r w:rsidRPr="000A1C7B">
        <w:rPr>
          <w:rFonts w:asciiTheme="minorHAnsi" w:hAnsiTheme="minorHAnsi"/>
          <w:sz w:val="20"/>
          <w:szCs w:val="20"/>
        </w:rPr>
        <w:t>After</w:t>
      </w:r>
      <w:r w:rsidRPr="000A1C7B">
        <w:rPr>
          <w:rFonts w:asciiTheme="minorHAnsi" w:hAnsiTheme="minorHAnsi"/>
          <w:spacing w:val="-5"/>
          <w:sz w:val="20"/>
          <w:szCs w:val="20"/>
        </w:rPr>
        <w:t xml:space="preserve"> </w:t>
      </w:r>
      <w:r w:rsidRPr="000A1C7B">
        <w:rPr>
          <w:rFonts w:asciiTheme="minorHAnsi" w:hAnsiTheme="minorHAnsi"/>
          <w:sz w:val="20"/>
          <w:szCs w:val="20"/>
        </w:rPr>
        <w:t>running</w:t>
      </w:r>
      <w:r w:rsidRPr="000A1C7B">
        <w:rPr>
          <w:rFonts w:asciiTheme="minorHAnsi" w:hAnsiTheme="minorHAnsi"/>
          <w:spacing w:val="-3"/>
          <w:sz w:val="20"/>
          <w:szCs w:val="20"/>
        </w:rPr>
        <w:t xml:space="preserve"> </w:t>
      </w:r>
      <w:r w:rsidRPr="000A1C7B">
        <w:rPr>
          <w:rFonts w:asciiTheme="minorHAnsi" w:hAnsiTheme="minorHAnsi"/>
          <w:sz w:val="20"/>
          <w:szCs w:val="20"/>
        </w:rPr>
        <w:t>the</w:t>
      </w:r>
      <w:r w:rsidRPr="000A1C7B">
        <w:rPr>
          <w:rFonts w:asciiTheme="minorHAnsi" w:hAnsiTheme="minorHAnsi"/>
          <w:spacing w:val="-2"/>
          <w:sz w:val="20"/>
          <w:szCs w:val="20"/>
        </w:rPr>
        <w:t xml:space="preserve"> </w:t>
      </w:r>
      <w:r w:rsidRPr="000A1C7B">
        <w:rPr>
          <w:rFonts w:asciiTheme="minorHAnsi" w:hAnsiTheme="minorHAnsi"/>
          <w:sz w:val="20"/>
          <w:szCs w:val="20"/>
        </w:rPr>
        <w:t>J48</w:t>
      </w:r>
      <w:r w:rsidRPr="000A1C7B">
        <w:rPr>
          <w:rFonts w:asciiTheme="minorHAnsi" w:hAnsiTheme="minorHAnsi"/>
          <w:spacing w:val="-3"/>
          <w:sz w:val="20"/>
          <w:szCs w:val="20"/>
        </w:rPr>
        <w:t xml:space="preserve"> </w:t>
      </w:r>
      <w:r w:rsidRPr="000A1C7B">
        <w:rPr>
          <w:rFonts w:asciiTheme="minorHAnsi" w:hAnsiTheme="minorHAnsi"/>
          <w:sz w:val="20"/>
          <w:szCs w:val="20"/>
        </w:rPr>
        <w:t>algorithm,</w:t>
      </w:r>
      <w:r w:rsidRPr="000A1C7B">
        <w:rPr>
          <w:rFonts w:asciiTheme="minorHAnsi" w:hAnsiTheme="minorHAnsi"/>
          <w:spacing w:val="-3"/>
          <w:sz w:val="20"/>
          <w:szCs w:val="20"/>
        </w:rPr>
        <w:t xml:space="preserve"> </w:t>
      </w:r>
      <w:r w:rsidRPr="000A1C7B">
        <w:rPr>
          <w:rFonts w:asciiTheme="minorHAnsi" w:hAnsiTheme="minorHAnsi"/>
          <w:sz w:val="20"/>
          <w:szCs w:val="20"/>
        </w:rPr>
        <w:t>you</w:t>
      </w:r>
      <w:r w:rsidRPr="000A1C7B">
        <w:rPr>
          <w:rFonts w:asciiTheme="minorHAnsi" w:hAnsiTheme="minorHAnsi"/>
          <w:spacing w:val="-3"/>
          <w:sz w:val="20"/>
          <w:szCs w:val="20"/>
        </w:rPr>
        <w:t xml:space="preserve"> </w:t>
      </w:r>
      <w:r w:rsidRPr="000A1C7B">
        <w:rPr>
          <w:rFonts w:asciiTheme="minorHAnsi" w:hAnsiTheme="minorHAnsi"/>
          <w:sz w:val="20"/>
          <w:szCs w:val="20"/>
        </w:rPr>
        <w:t>can</w:t>
      </w:r>
      <w:r w:rsidRPr="000A1C7B">
        <w:rPr>
          <w:rFonts w:asciiTheme="minorHAnsi" w:hAnsiTheme="minorHAnsi"/>
          <w:spacing w:val="-2"/>
          <w:sz w:val="20"/>
          <w:szCs w:val="20"/>
        </w:rPr>
        <w:t xml:space="preserve"> </w:t>
      </w:r>
      <w:r w:rsidRPr="000A1C7B">
        <w:rPr>
          <w:rFonts w:asciiTheme="minorHAnsi" w:hAnsiTheme="minorHAnsi"/>
          <w:sz w:val="20"/>
          <w:szCs w:val="20"/>
        </w:rPr>
        <w:t>note</w:t>
      </w:r>
      <w:r w:rsidRPr="000A1C7B">
        <w:rPr>
          <w:rFonts w:asciiTheme="minorHAnsi" w:hAnsiTheme="minorHAnsi"/>
          <w:spacing w:val="-3"/>
          <w:sz w:val="20"/>
          <w:szCs w:val="20"/>
        </w:rPr>
        <w:t xml:space="preserve"> </w:t>
      </w:r>
      <w:r w:rsidRPr="000A1C7B">
        <w:rPr>
          <w:rFonts w:asciiTheme="minorHAnsi" w:hAnsiTheme="minorHAnsi"/>
          <w:sz w:val="20"/>
          <w:szCs w:val="20"/>
        </w:rPr>
        <w:t>the</w:t>
      </w:r>
      <w:r w:rsidRPr="000A1C7B">
        <w:rPr>
          <w:rFonts w:asciiTheme="minorHAnsi" w:hAnsiTheme="minorHAnsi"/>
          <w:spacing w:val="-2"/>
          <w:sz w:val="20"/>
          <w:szCs w:val="20"/>
        </w:rPr>
        <w:t xml:space="preserve"> </w:t>
      </w:r>
      <w:r w:rsidRPr="000A1C7B">
        <w:rPr>
          <w:rFonts w:asciiTheme="minorHAnsi" w:hAnsiTheme="minorHAnsi"/>
          <w:sz w:val="20"/>
          <w:szCs w:val="20"/>
        </w:rPr>
        <w:t>results</w:t>
      </w:r>
      <w:r w:rsidRPr="000A1C7B">
        <w:rPr>
          <w:rFonts w:asciiTheme="minorHAnsi" w:hAnsiTheme="minorHAnsi"/>
          <w:spacing w:val="-3"/>
          <w:sz w:val="20"/>
          <w:szCs w:val="20"/>
        </w:rPr>
        <w:t xml:space="preserve"> </w:t>
      </w:r>
      <w:r w:rsidRPr="000A1C7B">
        <w:rPr>
          <w:rFonts w:asciiTheme="minorHAnsi" w:hAnsiTheme="minorHAnsi"/>
          <w:sz w:val="20"/>
          <w:szCs w:val="20"/>
        </w:rPr>
        <w:t>in</w:t>
      </w:r>
      <w:r w:rsidRPr="000A1C7B">
        <w:rPr>
          <w:rFonts w:asciiTheme="minorHAnsi" w:hAnsiTheme="minorHAnsi"/>
          <w:spacing w:val="-3"/>
          <w:sz w:val="20"/>
          <w:szCs w:val="20"/>
        </w:rPr>
        <w:t xml:space="preserve"> </w:t>
      </w:r>
      <w:r w:rsidRPr="000A1C7B">
        <w:rPr>
          <w:rFonts w:asciiTheme="minorHAnsi" w:hAnsiTheme="minorHAnsi"/>
          <w:sz w:val="20"/>
          <w:szCs w:val="20"/>
        </w:rPr>
        <w:t>the</w:t>
      </w:r>
      <w:r w:rsidRPr="000A1C7B">
        <w:rPr>
          <w:rFonts w:asciiTheme="minorHAnsi" w:hAnsiTheme="minorHAnsi"/>
          <w:spacing w:val="-4"/>
          <w:sz w:val="20"/>
          <w:szCs w:val="20"/>
        </w:rPr>
        <w:t xml:space="preserve"> </w:t>
      </w:r>
      <w:r w:rsidRPr="000A1C7B">
        <w:rPr>
          <w:rFonts w:asciiTheme="minorHAnsi" w:hAnsiTheme="minorHAnsi"/>
          <w:sz w:val="20"/>
          <w:szCs w:val="20"/>
        </w:rPr>
        <w:t>“Classifier</w:t>
      </w:r>
      <w:r w:rsidRPr="000A1C7B">
        <w:rPr>
          <w:rFonts w:asciiTheme="minorHAnsi" w:hAnsiTheme="minorHAnsi"/>
          <w:spacing w:val="-3"/>
          <w:sz w:val="20"/>
          <w:szCs w:val="20"/>
        </w:rPr>
        <w:t xml:space="preserve"> </w:t>
      </w:r>
      <w:r w:rsidRPr="000A1C7B">
        <w:rPr>
          <w:rFonts w:asciiTheme="minorHAnsi" w:hAnsiTheme="minorHAnsi"/>
          <w:sz w:val="20"/>
          <w:szCs w:val="20"/>
        </w:rPr>
        <w:t>output”</w:t>
      </w:r>
      <w:r w:rsidRPr="000A1C7B">
        <w:rPr>
          <w:rFonts w:asciiTheme="minorHAnsi" w:hAnsiTheme="minorHAnsi"/>
          <w:spacing w:val="-3"/>
          <w:sz w:val="20"/>
          <w:szCs w:val="20"/>
        </w:rPr>
        <w:t xml:space="preserve"> </w:t>
      </w:r>
      <w:r w:rsidRPr="000A1C7B">
        <w:rPr>
          <w:rFonts w:asciiTheme="minorHAnsi" w:hAnsiTheme="minorHAnsi"/>
          <w:spacing w:val="-2"/>
          <w:sz w:val="20"/>
          <w:szCs w:val="20"/>
        </w:rPr>
        <w:t>section.</w:t>
      </w:r>
    </w:p>
    <w:p w14:paraId="77E43603" w14:textId="77777777" w:rsidR="00865132" w:rsidRPr="000A1C7B" w:rsidRDefault="00865132" w:rsidP="00F87844">
      <w:pPr>
        <w:pStyle w:val="BodyText"/>
        <w:spacing w:before="196" w:line="288" w:lineRule="auto"/>
        <w:ind w:left="0" w:right="140"/>
        <w:rPr>
          <w:rFonts w:asciiTheme="minorHAnsi" w:hAnsiTheme="minorHAnsi"/>
          <w:sz w:val="20"/>
          <w:szCs w:val="20"/>
        </w:rPr>
      </w:pPr>
      <w:r w:rsidRPr="000A1C7B">
        <w:rPr>
          <w:rFonts w:asciiTheme="minorHAnsi" w:hAnsiTheme="minorHAnsi"/>
          <w:sz w:val="20"/>
          <w:szCs w:val="20"/>
        </w:rPr>
        <w:lastRenderedPageBreak/>
        <w:t>The</w:t>
      </w:r>
      <w:r w:rsidRPr="000A1C7B">
        <w:rPr>
          <w:rFonts w:asciiTheme="minorHAnsi" w:hAnsiTheme="minorHAnsi"/>
          <w:spacing w:val="-4"/>
          <w:sz w:val="20"/>
          <w:szCs w:val="20"/>
        </w:rPr>
        <w:t xml:space="preserve"> </w:t>
      </w:r>
      <w:r w:rsidRPr="000A1C7B">
        <w:rPr>
          <w:rFonts w:asciiTheme="minorHAnsi" w:hAnsiTheme="minorHAnsi"/>
          <w:sz w:val="20"/>
          <w:szCs w:val="20"/>
        </w:rPr>
        <w:t>algorithm</w:t>
      </w:r>
      <w:r w:rsidRPr="000A1C7B">
        <w:rPr>
          <w:rFonts w:asciiTheme="minorHAnsi" w:hAnsiTheme="minorHAnsi"/>
          <w:spacing w:val="-2"/>
          <w:sz w:val="20"/>
          <w:szCs w:val="20"/>
        </w:rPr>
        <w:t xml:space="preserve"> </w:t>
      </w:r>
      <w:r w:rsidRPr="000A1C7B">
        <w:rPr>
          <w:rFonts w:asciiTheme="minorHAnsi" w:hAnsiTheme="minorHAnsi"/>
          <w:sz w:val="20"/>
          <w:szCs w:val="20"/>
        </w:rPr>
        <w:t>was</w:t>
      </w:r>
      <w:r w:rsidRPr="000A1C7B">
        <w:rPr>
          <w:rFonts w:asciiTheme="minorHAnsi" w:hAnsiTheme="minorHAnsi"/>
          <w:spacing w:val="-3"/>
          <w:sz w:val="20"/>
          <w:szCs w:val="20"/>
        </w:rPr>
        <w:t xml:space="preserve"> </w:t>
      </w:r>
      <w:r w:rsidRPr="000A1C7B">
        <w:rPr>
          <w:rFonts w:asciiTheme="minorHAnsi" w:hAnsiTheme="minorHAnsi"/>
          <w:sz w:val="20"/>
          <w:szCs w:val="20"/>
        </w:rPr>
        <w:t>run</w:t>
      </w:r>
      <w:r w:rsidRPr="000A1C7B">
        <w:rPr>
          <w:rFonts w:asciiTheme="minorHAnsi" w:hAnsiTheme="minorHAnsi"/>
          <w:spacing w:val="-3"/>
          <w:sz w:val="20"/>
          <w:szCs w:val="20"/>
        </w:rPr>
        <w:t xml:space="preserve"> </w:t>
      </w:r>
      <w:r w:rsidRPr="000A1C7B">
        <w:rPr>
          <w:rFonts w:asciiTheme="minorHAnsi" w:hAnsiTheme="minorHAnsi"/>
          <w:sz w:val="20"/>
          <w:szCs w:val="20"/>
        </w:rPr>
        <w:t>with</w:t>
      </w:r>
      <w:r w:rsidRPr="000A1C7B">
        <w:rPr>
          <w:rFonts w:asciiTheme="minorHAnsi" w:hAnsiTheme="minorHAnsi"/>
          <w:spacing w:val="-3"/>
          <w:sz w:val="20"/>
          <w:szCs w:val="20"/>
        </w:rPr>
        <w:t xml:space="preserve"> </w:t>
      </w:r>
      <w:r w:rsidRPr="000A1C7B">
        <w:rPr>
          <w:rFonts w:asciiTheme="minorHAnsi" w:hAnsiTheme="minorHAnsi"/>
          <w:sz w:val="20"/>
          <w:szCs w:val="20"/>
        </w:rPr>
        <w:t>10</w:t>
      </w:r>
      <w:r w:rsidRPr="000A1C7B">
        <w:rPr>
          <w:rFonts w:asciiTheme="minorHAnsi" w:hAnsiTheme="minorHAnsi"/>
          <w:spacing w:val="-3"/>
          <w:sz w:val="20"/>
          <w:szCs w:val="20"/>
        </w:rPr>
        <w:t xml:space="preserve"> </w:t>
      </w:r>
      <w:r w:rsidRPr="000A1C7B">
        <w:rPr>
          <w:rFonts w:asciiTheme="minorHAnsi" w:hAnsiTheme="minorHAnsi"/>
          <w:sz w:val="20"/>
          <w:szCs w:val="20"/>
        </w:rPr>
        <w:t>fold</w:t>
      </w:r>
      <w:r w:rsidRPr="000A1C7B">
        <w:rPr>
          <w:rFonts w:asciiTheme="minorHAnsi" w:hAnsiTheme="minorHAnsi"/>
          <w:spacing w:val="-3"/>
          <w:sz w:val="20"/>
          <w:szCs w:val="20"/>
        </w:rPr>
        <w:t xml:space="preserve"> </w:t>
      </w:r>
      <w:r w:rsidRPr="000A1C7B">
        <w:rPr>
          <w:rFonts w:asciiTheme="minorHAnsi" w:hAnsiTheme="minorHAnsi"/>
          <w:sz w:val="20"/>
          <w:szCs w:val="20"/>
        </w:rPr>
        <w:t>cross</w:t>
      </w:r>
      <w:r w:rsidRPr="000A1C7B">
        <w:rPr>
          <w:rFonts w:asciiTheme="minorHAnsi" w:hAnsiTheme="minorHAnsi"/>
          <w:spacing w:val="-3"/>
          <w:sz w:val="20"/>
          <w:szCs w:val="20"/>
        </w:rPr>
        <w:t xml:space="preserve"> </w:t>
      </w:r>
      <w:r w:rsidRPr="000A1C7B">
        <w:rPr>
          <w:rFonts w:asciiTheme="minorHAnsi" w:hAnsiTheme="minorHAnsi"/>
          <w:sz w:val="20"/>
          <w:szCs w:val="20"/>
        </w:rPr>
        <w:t>validation,</w:t>
      </w:r>
      <w:r w:rsidRPr="000A1C7B">
        <w:rPr>
          <w:rFonts w:asciiTheme="minorHAnsi" w:hAnsiTheme="minorHAnsi"/>
          <w:spacing w:val="-2"/>
          <w:sz w:val="20"/>
          <w:szCs w:val="20"/>
        </w:rPr>
        <w:t xml:space="preserve"> </w:t>
      </w:r>
      <w:r w:rsidRPr="000A1C7B">
        <w:rPr>
          <w:rFonts w:asciiTheme="minorHAnsi" w:hAnsiTheme="minorHAnsi"/>
          <w:sz w:val="20"/>
          <w:szCs w:val="20"/>
        </w:rPr>
        <w:t>this</w:t>
      </w:r>
      <w:r w:rsidRPr="000A1C7B">
        <w:rPr>
          <w:rFonts w:asciiTheme="minorHAnsi" w:hAnsiTheme="minorHAnsi"/>
          <w:spacing w:val="-3"/>
          <w:sz w:val="20"/>
          <w:szCs w:val="20"/>
        </w:rPr>
        <w:t xml:space="preserve"> </w:t>
      </w:r>
      <w:r w:rsidRPr="000A1C7B">
        <w:rPr>
          <w:rFonts w:asciiTheme="minorHAnsi" w:hAnsiTheme="minorHAnsi"/>
          <w:sz w:val="20"/>
          <w:szCs w:val="20"/>
        </w:rPr>
        <w:t>means</w:t>
      </w:r>
      <w:r w:rsidRPr="000A1C7B">
        <w:rPr>
          <w:rFonts w:asciiTheme="minorHAnsi" w:hAnsiTheme="minorHAnsi"/>
          <w:spacing w:val="-3"/>
          <w:sz w:val="20"/>
          <w:szCs w:val="20"/>
        </w:rPr>
        <w:t xml:space="preserve"> </w:t>
      </w:r>
      <w:r w:rsidRPr="000A1C7B">
        <w:rPr>
          <w:rFonts w:asciiTheme="minorHAnsi" w:hAnsiTheme="minorHAnsi"/>
          <w:sz w:val="20"/>
          <w:szCs w:val="20"/>
        </w:rPr>
        <w:t>it</w:t>
      </w:r>
      <w:r w:rsidRPr="000A1C7B">
        <w:rPr>
          <w:rFonts w:asciiTheme="minorHAnsi" w:hAnsiTheme="minorHAnsi"/>
          <w:spacing w:val="-4"/>
          <w:sz w:val="20"/>
          <w:szCs w:val="20"/>
        </w:rPr>
        <w:t xml:space="preserve"> </w:t>
      </w:r>
      <w:r w:rsidRPr="000A1C7B">
        <w:rPr>
          <w:rFonts w:asciiTheme="minorHAnsi" w:hAnsiTheme="minorHAnsi"/>
          <w:sz w:val="20"/>
          <w:szCs w:val="20"/>
        </w:rPr>
        <w:t>was</w:t>
      </w:r>
      <w:r w:rsidRPr="000A1C7B">
        <w:rPr>
          <w:rFonts w:asciiTheme="minorHAnsi" w:hAnsiTheme="minorHAnsi"/>
          <w:spacing w:val="-3"/>
          <w:sz w:val="20"/>
          <w:szCs w:val="20"/>
        </w:rPr>
        <w:t xml:space="preserve"> </w:t>
      </w:r>
      <w:r w:rsidRPr="000A1C7B">
        <w:rPr>
          <w:rFonts w:asciiTheme="minorHAnsi" w:hAnsiTheme="minorHAnsi"/>
          <w:sz w:val="20"/>
          <w:szCs w:val="20"/>
        </w:rPr>
        <w:t>given</w:t>
      </w:r>
      <w:r w:rsidRPr="000A1C7B">
        <w:rPr>
          <w:rFonts w:asciiTheme="minorHAnsi" w:hAnsiTheme="minorHAnsi"/>
          <w:spacing w:val="-3"/>
          <w:sz w:val="20"/>
          <w:szCs w:val="20"/>
        </w:rPr>
        <w:t xml:space="preserve"> </w:t>
      </w:r>
      <w:r w:rsidRPr="000A1C7B">
        <w:rPr>
          <w:rFonts w:asciiTheme="minorHAnsi" w:hAnsiTheme="minorHAnsi"/>
          <w:sz w:val="20"/>
          <w:szCs w:val="20"/>
        </w:rPr>
        <w:t>an</w:t>
      </w:r>
      <w:r w:rsidRPr="000A1C7B">
        <w:rPr>
          <w:rFonts w:asciiTheme="minorHAnsi" w:hAnsiTheme="minorHAnsi"/>
          <w:spacing w:val="-2"/>
          <w:sz w:val="20"/>
          <w:szCs w:val="20"/>
        </w:rPr>
        <w:t xml:space="preserve"> </w:t>
      </w:r>
      <w:r w:rsidRPr="000A1C7B">
        <w:rPr>
          <w:rFonts w:asciiTheme="minorHAnsi" w:hAnsiTheme="minorHAnsi"/>
          <w:sz w:val="20"/>
          <w:szCs w:val="20"/>
        </w:rPr>
        <w:t>opportunity</w:t>
      </w:r>
      <w:r w:rsidRPr="000A1C7B">
        <w:rPr>
          <w:rFonts w:asciiTheme="minorHAnsi" w:hAnsiTheme="minorHAnsi"/>
          <w:spacing w:val="-2"/>
          <w:sz w:val="20"/>
          <w:szCs w:val="20"/>
        </w:rPr>
        <w:t xml:space="preserve"> </w:t>
      </w:r>
      <w:r w:rsidRPr="000A1C7B">
        <w:rPr>
          <w:rFonts w:asciiTheme="minorHAnsi" w:hAnsiTheme="minorHAnsi"/>
          <w:sz w:val="20"/>
          <w:szCs w:val="20"/>
        </w:rPr>
        <w:t>to</w:t>
      </w:r>
      <w:r w:rsidRPr="000A1C7B">
        <w:rPr>
          <w:rFonts w:asciiTheme="minorHAnsi" w:hAnsiTheme="minorHAnsi"/>
          <w:spacing w:val="-3"/>
          <w:sz w:val="20"/>
          <w:szCs w:val="20"/>
        </w:rPr>
        <w:t xml:space="preserve"> </w:t>
      </w:r>
      <w:r w:rsidRPr="000A1C7B">
        <w:rPr>
          <w:rFonts w:asciiTheme="minorHAnsi" w:hAnsiTheme="minorHAnsi"/>
          <w:sz w:val="20"/>
          <w:szCs w:val="20"/>
        </w:rPr>
        <w:t>make a</w:t>
      </w:r>
      <w:r w:rsidRPr="000A1C7B">
        <w:rPr>
          <w:rFonts w:asciiTheme="minorHAnsi" w:hAnsiTheme="minorHAnsi"/>
          <w:spacing w:val="-1"/>
          <w:sz w:val="20"/>
          <w:szCs w:val="20"/>
        </w:rPr>
        <w:t xml:space="preserve"> </w:t>
      </w:r>
      <w:r w:rsidRPr="000A1C7B">
        <w:rPr>
          <w:rFonts w:asciiTheme="minorHAnsi" w:hAnsiTheme="minorHAnsi"/>
          <w:sz w:val="20"/>
          <w:szCs w:val="20"/>
        </w:rPr>
        <w:t>prediction for</w:t>
      </w:r>
      <w:r w:rsidRPr="000A1C7B">
        <w:rPr>
          <w:rFonts w:asciiTheme="minorHAnsi" w:hAnsiTheme="minorHAnsi"/>
          <w:spacing w:val="-1"/>
          <w:sz w:val="20"/>
          <w:szCs w:val="20"/>
        </w:rPr>
        <w:t xml:space="preserve"> </w:t>
      </w:r>
      <w:r w:rsidRPr="000A1C7B">
        <w:rPr>
          <w:rFonts w:asciiTheme="minorHAnsi" w:hAnsiTheme="minorHAnsi"/>
          <w:sz w:val="20"/>
          <w:szCs w:val="20"/>
        </w:rPr>
        <w:t>each</w:t>
      </w:r>
      <w:r w:rsidRPr="000A1C7B">
        <w:rPr>
          <w:rFonts w:asciiTheme="minorHAnsi" w:hAnsiTheme="minorHAnsi"/>
          <w:spacing w:val="-1"/>
          <w:sz w:val="20"/>
          <w:szCs w:val="20"/>
        </w:rPr>
        <w:t xml:space="preserve"> </w:t>
      </w:r>
      <w:r w:rsidRPr="000A1C7B">
        <w:rPr>
          <w:rFonts w:asciiTheme="minorHAnsi" w:hAnsiTheme="minorHAnsi"/>
          <w:sz w:val="20"/>
          <w:szCs w:val="20"/>
        </w:rPr>
        <w:t>instance</w:t>
      </w:r>
      <w:r w:rsidRPr="000A1C7B">
        <w:rPr>
          <w:rFonts w:asciiTheme="minorHAnsi" w:hAnsiTheme="minorHAnsi"/>
          <w:spacing w:val="-1"/>
          <w:sz w:val="20"/>
          <w:szCs w:val="20"/>
        </w:rPr>
        <w:t xml:space="preserve"> </w:t>
      </w:r>
      <w:r w:rsidRPr="000A1C7B">
        <w:rPr>
          <w:rFonts w:asciiTheme="minorHAnsi" w:hAnsiTheme="minorHAnsi"/>
          <w:sz w:val="20"/>
          <w:szCs w:val="20"/>
        </w:rPr>
        <w:t>of</w:t>
      </w:r>
      <w:r w:rsidRPr="000A1C7B">
        <w:rPr>
          <w:rFonts w:asciiTheme="minorHAnsi" w:hAnsiTheme="minorHAnsi"/>
          <w:spacing w:val="-1"/>
          <w:sz w:val="20"/>
          <w:szCs w:val="20"/>
        </w:rPr>
        <w:t xml:space="preserve"> </w:t>
      </w:r>
      <w:r w:rsidRPr="000A1C7B">
        <w:rPr>
          <w:rFonts w:asciiTheme="minorHAnsi" w:hAnsiTheme="minorHAnsi"/>
          <w:sz w:val="20"/>
          <w:szCs w:val="20"/>
        </w:rPr>
        <w:t>the dataset</w:t>
      </w:r>
      <w:r w:rsidRPr="000A1C7B">
        <w:rPr>
          <w:rFonts w:asciiTheme="minorHAnsi" w:hAnsiTheme="minorHAnsi"/>
          <w:spacing w:val="-1"/>
          <w:sz w:val="20"/>
          <w:szCs w:val="20"/>
        </w:rPr>
        <w:t xml:space="preserve"> </w:t>
      </w:r>
      <w:r w:rsidRPr="000A1C7B">
        <w:rPr>
          <w:rFonts w:asciiTheme="minorHAnsi" w:hAnsiTheme="minorHAnsi"/>
          <w:sz w:val="20"/>
          <w:szCs w:val="20"/>
        </w:rPr>
        <w:t>(with</w:t>
      </w:r>
      <w:r w:rsidRPr="000A1C7B">
        <w:rPr>
          <w:rFonts w:asciiTheme="minorHAnsi" w:hAnsiTheme="minorHAnsi"/>
          <w:spacing w:val="-1"/>
          <w:sz w:val="20"/>
          <w:szCs w:val="20"/>
        </w:rPr>
        <w:t xml:space="preserve"> </w:t>
      </w:r>
      <w:r w:rsidRPr="000A1C7B">
        <w:rPr>
          <w:rFonts w:asciiTheme="minorHAnsi" w:hAnsiTheme="minorHAnsi"/>
          <w:sz w:val="20"/>
          <w:szCs w:val="20"/>
        </w:rPr>
        <w:t>different</w:t>
      </w:r>
      <w:r w:rsidRPr="000A1C7B">
        <w:rPr>
          <w:rFonts w:asciiTheme="minorHAnsi" w:hAnsiTheme="minorHAnsi"/>
          <w:spacing w:val="-1"/>
          <w:sz w:val="20"/>
          <w:szCs w:val="20"/>
        </w:rPr>
        <w:t xml:space="preserve"> </w:t>
      </w:r>
      <w:r w:rsidRPr="000A1C7B">
        <w:rPr>
          <w:rFonts w:asciiTheme="minorHAnsi" w:hAnsiTheme="minorHAnsi"/>
          <w:sz w:val="20"/>
          <w:szCs w:val="20"/>
        </w:rPr>
        <w:t>training folds)</w:t>
      </w:r>
      <w:r w:rsidRPr="000A1C7B">
        <w:rPr>
          <w:rFonts w:asciiTheme="minorHAnsi" w:hAnsiTheme="minorHAnsi"/>
          <w:spacing w:val="-1"/>
          <w:sz w:val="20"/>
          <w:szCs w:val="20"/>
        </w:rPr>
        <w:t xml:space="preserve"> </w:t>
      </w:r>
      <w:r w:rsidRPr="000A1C7B">
        <w:rPr>
          <w:rFonts w:asciiTheme="minorHAnsi" w:hAnsiTheme="minorHAnsi"/>
          <w:sz w:val="20"/>
          <w:szCs w:val="20"/>
        </w:rPr>
        <w:t>and</w:t>
      </w:r>
      <w:r w:rsidRPr="000A1C7B">
        <w:rPr>
          <w:rFonts w:asciiTheme="minorHAnsi" w:hAnsiTheme="minorHAnsi"/>
          <w:spacing w:val="-1"/>
          <w:sz w:val="20"/>
          <w:szCs w:val="20"/>
        </w:rPr>
        <w:t xml:space="preserve"> </w:t>
      </w:r>
      <w:r w:rsidRPr="000A1C7B">
        <w:rPr>
          <w:rFonts w:asciiTheme="minorHAnsi" w:hAnsiTheme="minorHAnsi"/>
          <w:sz w:val="20"/>
          <w:szCs w:val="20"/>
        </w:rPr>
        <w:t>the</w:t>
      </w:r>
      <w:r w:rsidRPr="000A1C7B">
        <w:rPr>
          <w:rFonts w:asciiTheme="minorHAnsi" w:hAnsiTheme="minorHAnsi"/>
          <w:spacing w:val="-1"/>
          <w:sz w:val="20"/>
          <w:szCs w:val="20"/>
        </w:rPr>
        <w:t xml:space="preserve"> </w:t>
      </w:r>
      <w:r w:rsidRPr="000A1C7B">
        <w:rPr>
          <w:rFonts w:asciiTheme="minorHAnsi" w:hAnsiTheme="minorHAnsi"/>
          <w:sz w:val="20"/>
          <w:szCs w:val="20"/>
        </w:rPr>
        <w:t>presented</w:t>
      </w:r>
      <w:r w:rsidRPr="000A1C7B">
        <w:rPr>
          <w:rFonts w:asciiTheme="minorHAnsi" w:hAnsiTheme="minorHAnsi"/>
          <w:spacing w:val="-1"/>
          <w:sz w:val="20"/>
          <w:szCs w:val="20"/>
        </w:rPr>
        <w:t xml:space="preserve"> </w:t>
      </w:r>
      <w:r w:rsidRPr="000A1C7B">
        <w:rPr>
          <w:rFonts w:asciiTheme="minorHAnsi" w:hAnsiTheme="minorHAnsi"/>
          <w:sz w:val="20"/>
          <w:szCs w:val="20"/>
        </w:rPr>
        <w:t>result is a summary of those</w:t>
      </w:r>
      <w:r>
        <w:t xml:space="preserve"> </w:t>
      </w:r>
      <w:r w:rsidRPr="000A1C7B">
        <w:rPr>
          <w:rFonts w:asciiTheme="minorHAnsi" w:hAnsiTheme="minorHAnsi"/>
          <w:sz w:val="20"/>
          <w:szCs w:val="20"/>
        </w:rPr>
        <w:t>predictions.</w:t>
      </w:r>
    </w:p>
    <w:p w14:paraId="08F8FD84" w14:textId="77777777" w:rsidR="00865132" w:rsidRPr="000A1C7B" w:rsidRDefault="00865132" w:rsidP="00F87844">
      <w:pPr>
        <w:pStyle w:val="BodyText"/>
        <w:spacing w:before="138"/>
        <w:ind w:left="0"/>
        <w:rPr>
          <w:rFonts w:asciiTheme="minorHAnsi" w:hAnsiTheme="minorHAnsi"/>
          <w:b/>
          <w:sz w:val="20"/>
          <w:szCs w:val="20"/>
        </w:rPr>
      </w:pPr>
      <w:r w:rsidRPr="000A1C7B">
        <w:rPr>
          <w:rFonts w:asciiTheme="minorHAnsi" w:hAnsiTheme="minorHAnsi"/>
          <w:sz w:val="20"/>
          <w:szCs w:val="20"/>
        </w:rPr>
        <w:t>Firstly,</w:t>
      </w:r>
      <w:r w:rsidRPr="000A1C7B">
        <w:rPr>
          <w:rFonts w:asciiTheme="minorHAnsi" w:hAnsiTheme="minorHAnsi"/>
          <w:spacing w:val="14"/>
          <w:sz w:val="20"/>
          <w:szCs w:val="20"/>
        </w:rPr>
        <w:t xml:space="preserve"> </w:t>
      </w:r>
      <w:r w:rsidRPr="000A1C7B">
        <w:rPr>
          <w:rFonts w:asciiTheme="minorHAnsi" w:hAnsiTheme="minorHAnsi"/>
          <w:sz w:val="20"/>
          <w:szCs w:val="20"/>
        </w:rPr>
        <w:t>note</w:t>
      </w:r>
      <w:r w:rsidRPr="000A1C7B">
        <w:rPr>
          <w:rFonts w:asciiTheme="minorHAnsi" w:hAnsiTheme="minorHAnsi"/>
          <w:spacing w:val="16"/>
          <w:sz w:val="20"/>
          <w:szCs w:val="20"/>
        </w:rPr>
        <w:t xml:space="preserve"> </w:t>
      </w:r>
      <w:r w:rsidRPr="000A1C7B">
        <w:rPr>
          <w:rFonts w:asciiTheme="minorHAnsi" w:hAnsiTheme="minorHAnsi"/>
          <w:sz w:val="20"/>
          <w:szCs w:val="20"/>
        </w:rPr>
        <w:t>the</w:t>
      </w:r>
      <w:r w:rsidRPr="000A1C7B">
        <w:rPr>
          <w:rFonts w:asciiTheme="minorHAnsi" w:hAnsiTheme="minorHAnsi"/>
          <w:spacing w:val="16"/>
          <w:sz w:val="20"/>
          <w:szCs w:val="20"/>
        </w:rPr>
        <w:t xml:space="preserve"> </w:t>
      </w:r>
      <w:r w:rsidRPr="000A1C7B">
        <w:rPr>
          <w:rFonts w:asciiTheme="minorHAnsi" w:hAnsiTheme="minorHAnsi"/>
          <w:sz w:val="20"/>
          <w:szCs w:val="20"/>
        </w:rPr>
        <w:t>Classification</w:t>
      </w:r>
      <w:r w:rsidRPr="000A1C7B">
        <w:rPr>
          <w:rFonts w:asciiTheme="minorHAnsi" w:hAnsiTheme="minorHAnsi"/>
          <w:spacing w:val="3"/>
          <w:sz w:val="20"/>
          <w:szCs w:val="20"/>
        </w:rPr>
        <w:t xml:space="preserve"> </w:t>
      </w:r>
      <w:r w:rsidRPr="000A1C7B">
        <w:rPr>
          <w:rFonts w:asciiTheme="minorHAnsi" w:hAnsiTheme="minorHAnsi"/>
          <w:sz w:val="20"/>
          <w:szCs w:val="20"/>
        </w:rPr>
        <w:t>Accuracy.</w:t>
      </w:r>
      <w:r w:rsidRPr="000A1C7B">
        <w:rPr>
          <w:rFonts w:asciiTheme="minorHAnsi" w:hAnsiTheme="minorHAnsi"/>
          <w:spacing w:val="7"/>
          <w:sz w:val="20"/>
          <w:szCs w:val="20"/>
        </w:rPr>
        <w:t xml:space="preserve"> </w:t>
      </w:r>
      <w:r w:rsidRPr="000A1C7B">
        <w:rPr>
          <w:rFonts w:asciiTheme="minorHAnsi" w:hAnsiTheme="minorHAnsi"/>
          <w:sz w:val="20"/>
          <w:szCs w:val="20"/>
        </w:rPr>
        <w:t>You</w:t>
      </w:r>
      <w:r w:rsidRPr="000A1C7B">
        <w:rPr>
          <w:rFonts w:asciiTheme="minorHAnsi" w:hAnsiTheme="minorHAnsi"/>
          <w:spacing w:val="14"/>
          <w:sz w:val="20"/>
          <w:szCs w:val="20"/>
        </w:rPr>
        <w:t xml:space="preserve"> </w:t>
      </w:r>
      <w:r w:rsidRPr="000A1C7B">
        <w:rPr>
          <w:rFonts w:asciiTheme="minorHAnsi" w:hAnsiTheme="minorHAnsi"/>
          <w:sz w:val="20"/>
          <w:szCs w:val="20"/>
        </w:rPr>
        <w:t>can</w:t>
      </w:r>
      <w:r w:rsidRPr="000A1C7B">
        <w:rPr>
          <w:rFonts w:asciiTheme="minorHAnsi" w:hAnsiTheme="minorHAnsi"/>
          <w:spacing w:val="15"/>
          <w:sz w:val="20"/>
          <w:szCs w:val="20"/>
        </w:rPr>
        <w:t xml:space="preserve"> </w:t>
      </w:r>
      <w:r w:rsidRPr="000A1C7B">
        <w:rPr>
          <w:rFonts w:asciiTheme="minorHAnsi" w:hAnsiTheme="minorHAnsi"/>
          <w:sz w:val="20"/>
          <w:szCs w:val="20"/>
        </w:rPr>
        <w:t>see</w:t>
      </w:r>
      <w:r w:rsidRPr="000A1C7B">
        <w:rPr>
          <w:rFonts w:asciiTheme="minorHAnsi" w:hAnsiTheme="minorHAnsi"/>
          <w:spacing w:val="14"/>
          <w:sz w:val="20"/>
          <w:szCs w:val="20"/>
        </w:rPr>
        <w:t xml:space="preserve"> </w:t>
      </w:r>
      <w:r w:rsidRPr="000A1C7B">
        <w:rPr>
          <w:rFonts w:asciiTheme="minorHAnsi" w:hAnsiTheme="minorHAnsi"/>
          <w:sz w:val="20"/>
          <w:szCs w:val="20"/>
        </w:rPr>
        <w:t>that</w:t>
      </w:r>
      <w:r w:rsidRPr="000A1C7B">
        <w:rPr>
          <w:rFonts w:asciiTheme="minorHAnsi" w:hAnsiTheme="minorHAnsi"/>
          <w:spacing w:val="13"/>
          <w:sz w:val="20"/>
          <w:szCs w:val="20"/>
        </w:rPr>
        <w:t xml:space="preserve"> </w:t>
      </w:r>
      <w:r w:rsidRPr="000A1C7B">
        <w:rPr>
          <w:rFonts w:asciiTheme="minorHAnsi" w:hAnsiTheme="minorHAnsi"/>
          <w:sz w:val="20"/>
          <w:szCs w:val="20"/>
        </w:rPr>
        <w:t>the</w:t>
      </w:r>
      <w:r w:rsidRPr="000A1C7B">
        <w:rPr>
          <w:rFonts w:asciiTheme="minorHAnsi" w:hAnsiTheme="minorHAnsi"/>
          <w:spacing w:val="16"/>
          <w:sz w:val="20"/>
          <w:szCs w:val="20"/>
        </w:rPr>
        <w:t xml:space="preserve"> </w:t>
      </w:r>
      <w:r w:rsidRPr="000A1C7B">
        <w:rPr>
          <w:rFonts w:asciiTheme="minorHAnsi" w:hAnsiTheme="minorHAnsi"/>
          <w:sz w:val="20"/>
          <w:szCs w:val="20"/>
        </w:rPr>
        <w:t>model</w:t>
      </w:r>
      <w:r w:rsidRPr="000A1C7B">
        <w:rPr>
          <w:rFonts w:asciiTheme="minorHAnsi" w:hAnsiTheme="minorHAnsi"/>
          <w:spacing w:val="15"/>
          <w:sz w:val="20"/>
          <w:szCs w:val="20"/>
        </w:rPr>
        <w:t xml:space="preserve"> </w:t>
      </w:r>
      <w:r w:rsidRPr="000A1C7B">
        <w:rPr>
          <w:rFonts w:asciiTheme="minorHAnsi" w:hAnsiTheme="minorHAnsi"/>
          <w:sz w:val="20"/>
          <w:szCs w:val="20"/>
        </w:rPr>
        <w:t>achieved</w:t>
      </w:r>
      <w:r w:rsidRPr="000A1C7B">
        <w:rPr>
          <w:rFonts w:asciiTheme="minorHAnsi" w:hAnsiTheme="minorHAnsi"/>
          <w:spacing w:val="17"/>
          <w:sz w:val="20"/>
          <w:szCs w:val="20"/>
        </w:rPr>
        <w:t xml:space="preserve"> </w:t>
      </w:r>
      <w:r w:rsidRPr="000A1C7B">
        <w:rPr>
          <w:rFonts w:asciiTheme="minorHAnsi" w:hAnsiTheme="minorHAnsi"/>
          <w:sz w:val="20"/>
          <w:szCs w:val="20"/>
        </w:rPr>
        <w:t>a</w:t>
      </w:r>
      <w:r w:rsidRPr="000A1C7B">
        <w:rPr>
          <w:rFonts w:asciiTheme="minorHAnsi" w:hAnsiTheme="minorHAnsi"/>
          <w:spacing w:val="14"/>
          <w:sz w:val="20"/>
          <w:szCs w:val="20"/>
        </w:rPr>
        <w:t xml:space="preserve"> </w:t>
      </w:r>
      <w:r w:rsidRPr="000A1C7B">
        <w:rPr>
          <w:rFonts w:asciiTheme="minorHAnsi" w:hAnsiTheme="minorHAnsi"/>
          <w:sz w:val="20"/>
          <w:szCs w:val="20"/>
        </w:rPr>
        <w:t>result</w:t>
      </w:r>
      <w:r w:rsidRPr="000A1C7B">
        <w:rPr>
          <w:rFonts w:asciiTheme="minorHAnsi" w:hAnsiTheme="minorHAnsi"/>
          <w:spacing w:val="15"/>
          <w:sz w:val="20"/>
          <w:szCs w:val="20"/>
        </w:rPr>
        <w:t xml:space="preserve"> </w:t>
      </w:r>
      <w:r w:rsidRPr="000A1C7B">
        <w:rPr>
          <w:rFonts w:asciiTheme="minorHAnsi" w:hAnsiTheme="minorHAnsi"/>
          <w:sz w:val="20"/>
          <w:szCs w:val="20"/>
        </w:rPr>
        <w:t>of</w:t>
      </w:r>
      <w:r w:rsidRPr="000A1C7B">
        <w:rPr>
          <w:rFonts w:asciiTheme="minorHAnsi" w:hAnsiTheme="minorHAnsi"/>
          <w:spacing w:val="33"/>
          <w:sz w:val="20"/>
          <w:szCs w:val="20"/>
        </w:rPr>
        <w:t xml:space="preserve"> </w:t>
      </w:r>
      <w:r w:rsidRPr="000A1C7B">
        <w:rPr>
          <w:rFonts w:asciiTheme="minorHAnsi" w:hAnsiTheme="minorHAnsi"/>
          <w:b/>
          <w:color w:val="CC0000"/>
          <w:spacing w:val="-2"/>
          <w:sz w:val="20"/>
          <w:szCs w:val="20"/>
        </w:rPr>
        <w:t>144/150</w:t>
      </w:r>
    </w:p>
    <w:p w14:paraId="53225E22" w14:textId="77777777" w:rsidR="00865132" w:rsidRPr="000A1C7B" w:rsidRDefault="00865132" w:rsidP="00F87844">
      <w:pPr>
        <w:pStyle w:val="BodyText"/>
        <w:spacing w:before="56"/>
        <w:ind w:left="0"/>
        <w:rPr>
          <w:rFonts w:asciiTheme="minorHAnsi" w:hAnsiTheme="minorHAnsi"/>
          <w:sz w:val="20"/>
          <w:szCs w:val="20"/>
        </w:rPr>
      </w:pPr>
      <w:r w:rsidRPr="000A1C7B">
        <w:rPr>
          <w:rFonts w:asciiTheme="minorHAnsi" w:hAnsiTheme="minorHAnsi"/>
          <w:sz w:val="20"/>
          <w:szCs w:val="20"/>
        </w:rPr>
        <w:t>correct</w:t>
      </w:r>
      <w:r w:rsidRPr="000A1C7B">
        <w:rPr>
          <w:rFonts w:asciiTheme="minorHAnsi" w:hAnsiTheme="minorHAnsi"/>
          <w:spacing w:val="-2"/>
          <w:sz w:val="20"/>
          <w:szCs w:val="20"/>
        </w:rPr>
        <w:t xml:space="preserve"> </w:t>
      </w:r>
      <w:r w:rsidRPr="000A1C7B">
        <w:rPr>
          <w:rFonts w:asciiTheme="minorHAnsi" w:hAnsiTheme="minorHAnsi"/>
          <w:sz w:val="20"/>
          <w:szCs w:val="20"/>
        </w:rPr>
        <w:t>or</w:t>
      </w:r>
      <w:r w:rsidRPr="000A1C7B">
        <w:rPr>
          <w:rFonts w:asciiTheme="minorHAnsi" w:hAnsiTheme="minorHAnsi"/>
          <w:spacing w:val="-2"/>
          <w:sz w:val="20"/>
          <w:szCs w:val="20"/>
        </w:rPr>
        <w:t xml:space="preserve"> </w:t>
      </w:r>
      <w:r w:rsidRPr="000A1C7B">
        <w:rPr>
          <w:rFonts w:asciiTheme="minorHAnsi" w:hAnsiTheme="minorHAnsi"/>
          <w:b/>
          <w:color w:val="CC0000"/>
          <w:sz w:val="20"/>
          <w:szCs w:val="20"/>
        </w:rPr>
        <w:t>96%</w:t>
      </w:r>
      <w:r w:rsidRPr="000A1C7B">
        <w:rPr>
          <w:rFonts w:asciiTheme="minorHAnsi" w:hAnsiTheme="minorHAnsi"/>
          <w:sz w:val="20"/>
          <w:szCs w:val="20"/>
        </w:rPr>
        <w:t>,</w:t>
      </w:r>
      <w:r w:rsidRPr="000A1C7B">
        <w:rPr>
          <w:rFonts w:asciiTheme="minorHAnsi" w:hAnsiTheme="minorHAnsi"/>
          <w:spacing w:val="-2"/>
          <w:sz w:val="20"/>
          <w:szCs w:val="20"/>
        </w:rPr>
        <w:t xml:space="preserve"> </w:t>
      </w:r>
      <w:r w:rsidRPr="000A1C7B">
        <w:rPr>
          <w:rFonts w:asciiTheme="minorHAnsi" w:hAnsiTheme="minorHAnsi"/>
          <w:sz w:val="20"/>
          <w:szCs w:val="20"/>
        </w:rPr>
        <w:t>which</w:t>
      </w:r>
      <w:r w:rsidRPr="000A1C7B">
        <w:rPr>
          <w:rFonts w:asciiTheme="minorHAnsi" w:hAnsiTheme="minorHAnsi"/>
          <w:spacing w:val="-2"/>
          <w:sz w:val="20"/>
          <w:szCs w:val="20"/>
        </w:rPr>
        <w:t xml:space="preserve"> </w:t>
      </w:r>
      <w:r w:rsidRPr="000A1C7B">
        <w:rPr>
          <w:rFonts w:asciiTheme="minorHAnsi" w:hAnsiTheme="minorHAnsi"/>
          <w:sz w:val="20"/>
          <w:szCs w:val="20"/>
        </w:rPr>
        <w:t>seems</w:t>
      </w:r>
      <w:r w:rsidRPr="000A1C7B">
        <w:rPr>
          <w:rFonts w:asciiTheme="minorHAnsi" w:hAnsiTheme="minorHAnsi"/>
          <w:spacing w:val="-1"/>
          <w:sz w:val="20"/>
          <w:szCs w:val="20"/>
        </w:rPr>
        <w:t xml:space="preserve"> </w:t>
      </w:r>
      <w:r w:rsidRPr="000A1C7B">
        <w:rPr>
          <w:rFonts w:asciiTheme="minorHAnsi" w:hAnsiTheme="minorHAnsi"/>
          <w:sz w:val="20"/>
          <w:szCs w:val="20"/>
        </w:rPr>
        <w:t>a</w:t>
      </w:r>
      <w:r w:rsidRPr="000A1C7B">
        <w:rPr>
          <w:rFonts w:asciiTheme="minorHAnsi" w:hAnsiTheme="minorHAnsi"/>
          <w:spacing w:val="-3"/>
          <w:sz w:val="20"/>
          <w:szCs w:val="20"/>
        </w:rPr>
        <w:t xml:space="preserve"> </w:t>
      </w:r>
      <w:r w:rsidRPr="000A1C7B">
        <w:rPr>
          <w:rFonts w:asciiTheme="minorHAnsi" w:hAnsiTheme="minorHAnsi"/>
          <w:sz w:val="20"/>
          <w:szCs w:val="20"/>
        </w:rPr>
        <w:t>lot</w:t>
      </w:r>
      <w:r w:rsidRPr="000A1C7B">
        <w:rPr>
          <w:rFonts w:asciiTheme="minorHAnsi" w:hAnsiTheme="minorHAnsi"/>
          <w:spacing w:val="-3"/>
          <w:sz w:val="20"/>
          <w:szCs w:val="20"/>
        </w:rPr>
        <w:t xml:space="preserve"> </w:t>
      </w:r>
      <w:r w:rsidRPr="000A1C7B">
        <w:rPr>
          <w:rFonts w:asciiTheme="minorHAnsi" w:hAnsiTheme="minorHAnsi"/>
          <w:sz w:val="20"/>
          <w:szCs w:val="20"/>
        </w:rPr>
        <w:t>better</w:t>
      </w:r>
      <w:r w:rsidRPr="000A1C7B">
        <w:rPr>
          <w:rFonts w:asciiTheme="minorHAnsi" w:hAnsiTheme="minorHAnsi"/>
          <w:spacing w:val="-2"/>
          <w:sz w:val="20"/>
          <w:szCs w:val="20"/>
        </w:rPr>
        <w:t xml:space="preserve"> </w:t>
      </w:r>
      <w:r w:rsidRPr="000A1C7B">
        <w:rPr>
          <w:rFonts w:asciiTheme="minorHAnsi" w:hAnsiTheme="minorHAnsi"/>
          <w:sz w:val="20"/>
          <w:szCs w:val="20"/>
        </w:rPr>
        <w:t>than</w:t>
      </w:r>
      <w:r w:rsidRPr="000A1C7B">
        <w:rPr>
          <w:rFonts w:asciiTheme="minorHAnsi" w:hAnsiTheme="minorHAnsi"/>
          <w:spacing w:val="-1"/>
          <w:sz w:val="20"/>
          <w:szCs w:val="20"/>
        </w:rPr>
        <w:t xml:space="preserve"> </w:t>
      </w:r>
      <w:r w:rsidRPr="000A1C7B">
        <w:rPr>
          <w:rFonts w:asciiTheme="minorHAnsi" w:hAnsiTheme="minorHAnsi"/>
          <w:sz w:val="20"/>
          <w:szCs w:val="20"/>
        </w:rPr>
        <w:t>the</w:t>
      </w:r>
      <w:r w:rsidRPr="000A1C7B">
        <w:rPr>
          <w:rFonts w:asciiTheme="minorHAnsi" w:hAnsiTheme="minorHAnsi"/>
          <w:spacing w:val="-3"/>
          <w:sz w:val="20"/>
          <w:szCs w:val="20"/>
        </w:rPr>
        <w:t xml:space="preserve"> </w:t>
      </w:r>
      <w:r w:rsidRPr="000A1C7B">
        <w:rPr>
          <w:rFonts w:asciiTheme="minorHAnsi" w:hAnsiTheme="minorHAnsi"/>
          <w:sz w:val="20"/>
          <w:szCs w:val="20"/>
        </w:rPr>
        <w:t>baseline</w:t>
      </w:r>
      <w:r w:rsidRPr="000A1C7B">
        <w:rPr>
          <w:rFonts w:asciiTheme="minorHAnsi" w:hAnsiTheme="minorHAnsi"/>
          <w:spacing w:val="-1"/>
          <w:sz w:val="20"/>
          <w:szCs w:val="20"/>
        </w:rPr>
        <w:t xml:space="preserve"> </w:t>
      </w:r>
      <w:r w:rsidRPr="000A1C7B">
        <w:rPr>
          <w:rFonts w:asciiTheme="minorHAnsi" w:hAnsiTheme="minorHAnsi"/>
          <w:sz w:val="20"/>
          <w:szCs w:val="20"/>
        </w:rPr>
        <w:t xml:space="preserve">of </w:t>
      </w:r>
      <w:r w:rsidRPr="000A1C7B">
        <w:rPr>
          <w:rFonts w:asciiTheme="minorHAnsi" w:hAnsiTheme="minorHAnsi"/>
          <w:b/>
          <w:color w:val="CC0000"/>
          <w:spacing w:val="-4"/>
          <w:sz w:val="20"/>
          <w:szCs w:val="20"/>
        </w:rPr>
        <w:t>33%</w:t>
      </w:r>
      <w:r w:rsidRPr="000A1C7B">
        <w:rPr>
          <w:rFonts w:asciiTheme="minorHAnsi" w:hAnsiTheme="minorHAnsi"/>
          <w:spacing w:val="-4"/>
          <w:sz w:val="20"/>
          <w:szCs w:val="20"/>
        </w:rPr>
        <w:t>.</w:t>
      </w:r>
    </w:p>
    <w:p w14:paraId="3F13D46E" w14:textId="72052F3D" w:rsidR="0040540C" w:rsidRPr="000A1C7B" w:rsidRDefault="00865132" w:rsidP="00153A47">
      <w:pPr>
        <w:pStyle w:val="BodyText"/>
        <w:spacing w:before="194" w:line="288" w:lineRule="auto"/>
        <w:ind w:left="0" w:right="145"/>
        <w:rPr>
          <w:rFonts w:asciiTheme="minorHAnsi" w:hAnsiTheme="minorHAnsi"/>
          <w:sz w:val="20"/>
          <w:szCs w:val="20"/>
        </w:rPr>
      </w:pPr>
      <w:r w:rsidRPr="000A1C7B">
        <w:rPr>
          <w:rFonts w:asciiTheme="minorHAnsi" w:hAnsiTheme="minorHAnsi"/>
          <w:sz w:val="20"/>
          <w:szCs w:val="20"/>
        </w:rPr>
        <w:t>Secondly, look at the Confusion Matrix. You can see a table of actual classes compared predicted classes and you can see that was 1 error where a Iris-</w:t>
      </w:r>
      <w:proofErr w:type="spellStart"/>
      <w:r w:rsidRPr="000A1C7B">
        <w:rPr>
          <w:rFonts w:asciiTheme="minorHAnsi" w:hAnsiTheme="minorHAnsi"/>
          <w:sz w:val="20"/>
          <w:szCs w:val="20"/>
        </w:rPr>
        <w:t>setosa</w:t>
      </w:r>
      <w:proofErr w:type="spellEnd"/>
      <w:r w:rsidRPr="000A1C7B">
        <w:rPr>
          <w:rFonts w:asciiTheme="minorHAnsi" w:hAnsiTheme="minorHAnsi"/>
          <w:sz w:val="20"/>
          <w:szCs w:val="20"/>
        </w:rPr>
        <w:t xml:space="preserve"> was classified as a Iris-versicolor, 2 cases where Iris-virginica was classified as a Iris-versicolor and 3 cases where a Iris-versicolor was classified as a Iris-</w:t>
      </w:r>
      <w:proofErr w:type="spellStart"/>
      <w:r w:rsidRPr="000A1C7B">
        <w:rPr>
          <w:rFonts w:asciiTheme="minorHAnsi" w:hAnsiTheme="minorHAnsi"/>
          <w:sz w:val="20"/>
          <w:szCs w:val="20"/>
        </w:rPr>
        <w:t>setosa</w:t>
      </w:r>
      <w:proofErr w:type="spellEnd"/>
      <w:r w:rsidRPr="000A1C7B">
        <w:rPr>
          <w:rFonts w:asciiTheme="minorHAnsi" w:hAnsiTheme="minorHAnsi"/>
          <w:sz w:val="20"/>
          <w:szCs w:val="20"/>
        </w:rPr>
        <w:t xml:space="preserve"> (a total of 6 errors). This table can help to explain the accuracy achieved by the algorithm.</w:t>
      </w:r>
    </w:p>
    <w:p w14:paraId="76C9548D" w14:textId="77777777" w:rsidR="0040540C" w:rsidRPr="000A1C7B" w:rsidRDefault="0040540C" w:rsidP="00F87844">
      <w:pPr>
        <w:pStyle w:val="BodyText"/>
        <w:ind w:left="0"/>
        <w:rPr>
          <w:rFonts w:asciiTheme="minorHAnsi" w:hAnsiTheme="minorHAnsi"/>
          <w:sz w:val="20"/>
          <w:szCs w:val="20"/>
        </w:rPr>
      </w:pPr>
      <w:r w:rsidRPr="000A1C7B">
        <w:rPr>
          <w:rFonts w:asciiTheme="minorHAnsi" w:hAnsiTheme="minorHAnsi"/>
          <w:sz w:val="20"/>
          <w:szCs w:val="20"/>
        </w:rPr>
        <w:t>You can</w:t>
      </w:r>
      <w:r w:rsidRPr="000A1C7B">
        <w:rPr>
          <w:rFonts w:asciiTheme="minorHAnsi" w:hAnsiTheme="minorHAnsi"/>
          <w:spacing w:val="17"/>
          <w:sz w:val="20"/>
          <w:szCs w:val="20"/>
        </w:rPr>
        <w:t xml:space="preserve"> </w:t>
      </w:r>
      <w:r w:rsidRPr="000A1C7B">
        <w:rPr>
          <w:rFonts w:asciiTheme="minorHAnsi" w:hAnsiTheme="minorHAnsi"/>
          <w:sz w:val="20"/>
          <w:szCs w:val="20"/>
        </w:rPr>
        <w:t>see the</w:t>
      </w:r>
      <w:r w:rsidRPr="000A1C7B">
        <w:rPr>
          <w:rFonts w:asciiTheme="minorHAnsi" w:hAnsiTheme="minorHAnsi"/>
          <w:spacing w:val="17"/>
          <w:sz w:val="20"/>
          <w:szCs w:val="20"/>
        </w:rPr>
        <w:t xml:space="preserve"> </w:t>
      </w:r>
      <w:r w:rsidRPr="000A1C7B">
        <w:rPr>
          <w:rFonts w:asciiTheme="minorHAnsi" w:hAnsiTheme="minorHAnsi"/>
          <w:sz w:val="20"/>
          <w:szCs w:val="20"/>
        </w:rPr>
        <w:t>output given</w:t>
      </w:r>
      <w:r w:rsidRPr="000A1C7B">
        <w:rPr>
          <w:rFonts w:asciiTheme="minorHAnsi" w:hAnsiTheme="minorHAnsi"/>
          <w:spacing w:val="17"/>
          <w:sz w:val="20"/>
          <w:szCs w:val="20"/>
        </w:rPr>
        <w:t xml:space="preserve"> </w:t>
      </w:r>
      <w:r w:rsidRPr="000A1C7B">
        <w:rPr>
          <w:rFonts w:asciiTheme="minorHAnsi" w:hAnsiTheme="minorHAnsi"/>
          <w:sz w:val="20"/>
          <w:szCs w:val="20"/>
        </w:rPr>
        <w:t>by J48 algorithm in a</w:t>
      </w:r>
      <w:r w:rsidRPr="000A1C7B">
        <w:rPr>
          <w:rFonts w:asciiTheme="minorHAnsi" w:hAnsiTheme="minorHAnsi"/>
          <w:spacing w:val="17"/>
          <w:sz w:val="20"/>
          <w:szCs w:val="20"/>
        </w:rPr>
        <w:t xml:space="preserve"> </w:t>
      </w:r>
      <w:r w:rsidRPr="000A1C7B">
        <w:rPr>
          <w:rFonts w:asciiTheme="minorHAnsi" w:hAnsiTheme="minorHAnsi"/>
          <w:sz w:val="20"/>
          <w:szCs w:val="20"/>
        </w:rPr>
        <w:t>tree</w:t>
      </w:r>
      <w:r w:rsidRPr="000A1C7B">
        <w:rPr>
          <w:rFonts w:asciiTheme="minorHAnsi" w:hAnsiTheme="minorHAnsi"/>
          <w:spacing w:val="17"/>
          <w:sz w:val="20"/>
          <w:szCs w:val="20"/>
        </w:rPr>
        <w:t xml:space="preserve"> </w:t>
      </w:r>
      <w:r w:rsidRPr="000A1C7B">
        <w:rPr>
          <w:rFonts w:asciiTheme="minorHAnsi" w:hAnsiTheme="minorHAnsi"/>
          <w:sz w:val="20"/>
          <w:szCs w:val="20"/>
        </w:rPr>
        <w:t>fashion</w:t>
      </w:r>
      <w:r w:rsidRPr="000A1C7B">
        <w:rPr>
          <w:rFonts w:asciiTheme="minorHAnsi" w:hAnsiTheme="minorHAnsi"/>
          <w:spacing w:val="17"/>
          <w:sz w:val="20"/>
          <w:szCs w:val="20"/>
        </w:rPr>
        <w:t xml:space="preserve"> </w:t>
      </w:r>
      <w:r w:rsidRPr="000A1C7B">
        <w:rPr>
          <w:rFonts w:asciiTheme="minorHAnsi" w:hAnsiTheme="minorHAnsi"/>
          <w:sz w:val="20"/>
          <w:szCs w:val="20"/>
        </w:rPr>
        <w:t>by right click</w:t>
      </w:r>
      <w:r w:rsidRPr="000A1C7B">
        <w:rPr>
          <w:rFonts w:asciiTheme="minorHAnsi" w:hAnsiTheme="minorHAnsi"/>
          <w:spacing w:val="17"/>
          <w:sz w:val="20"/>
          <w:szCs w:val="20"/>
        </w:rPr>
        <w:t xml:space="preserve"> </w:t>
      </w:r>
      <w:r w:rsidRPr="000A1C7B">
        <w:rPr>
          <w:rFonts w:asciiTheme="minorHAnsi" w:hAnsiTheme="minorHAnsi"/>
          <w:sz w:val="20"/>
          <w:szCs w:val="20"/>
        </w:rPr>
        <w:t>on the Results List and by choosing the option Visualize Tree.</w:t>
      </w:r>
    </w:p>
    <w:p w14:paraId="36A2E728" w14:textId="065AA1FA" w:rsidR="0040540C" w:rsidRDefault="00153A47" w:rsidP="00153A47">
      <w:pPr>
        <w:pStyle w:val="BodyText"/>
        <w:spacing w:before="194" w:line="288" w:lineRule="auto"/>
        <w:ind w:right="145"/>
      </w:pPr>
      <w:r>
        <w:rPr>
          <w:noProof/>
          <w:sz w:val="10"/>
        </w:rPr>
        <w:drawing>
          <wp:anchor distT="0" distB="0" distL="0" distR="0" simplePos="0" relativeHeight="251668480" behindDoc="1" locked="0" layoutInCell="1" allowOverlap="1" wp14:anchorId="60EC754F" wp14:editId="15D5D7FA">
            <wp:simplePos x="0" y="0"/>
            <wp:positionH relativeFrom="page">
              <wp:posOffset>1277620</wp:posOffset>
            </wp:positionH>
            <wp:positionV relativeFrom="paragraph">
              <wp:posOffset>335280</wp:posOffset>
            </wp:positionV>
            <wp:extent cx="4714875" cy="3771900"/>
            <wp:effectExtent l="0" t="0" r="9525" b="0"/>
            <wp:wrapTopAndBottom/>
            <wp:docPr id="15" name="Image 15"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10;&#10;AI-generated content may be incorrect."/>
                    <pic:cNvPicPr/>
                  </pic:nvPicPr>
                  <pic:blipFill>
                    <a:blip r:embed="rId11" cstate="print"/>
                    <a:stretch>
                      <a:fillRect/>
                    </a:stretch>
                  </pic:blipFill>
                  <pic:spPr>
                    <a:xfrm>
                      <a:off x="0" y="0"/>
                      <a:ext cx="4714875" cy="3771900"/>
                    </a:xfrm>
                    <a:prstGeom prst="rect">
                      <a:avLst/>
                    </a:prstGeom>
                  </pic:spPr>
                </pic:pic>
              </a:graphicData>
            </a:graphic>
          </wp:anchor>
        </w:drawing>
      </w:r>
    </w:p>
    <w:p w14:paraId="64F1DE6C" w14:textId="0954695C" w:rsidR="00153A47" w:rsidRDefault="00153A47" w:rsidP="001C2D4A">
      <w:pPr>
        <w:pStyle w:val="BodyText"/>
        <w:spacing w:before="194" w:line="288" w:lineRule="auto"/>
        <w:ind w:right="145"/>
        <w:sectPr w:rsidR="00153A47" w:rsidSect="00865132">
          <w:headerReference w:type="default" r:id="rId12"/>
          <w:footerReference w:type="default" r:id="rId13"/>
          <w:pgSz w:w="11900" w:h="16840"/>
          <w:pgMar w:top="1400" w:right="992" w:bottom="1400" w:left="992" w:header="1144" w:footer="1202" w:gutter="0"/>
          <w:cols w:space="720"/>
        </w:sectPr>
      </w:pPr>
    </w:p>
    <w:bookmarkEnd w:id="1"/>
    <w:p w14:paraId="3DC9E382" w14:textId="1506AA69" w:rsidR="00865132" w:rsidRDefault="007A7B8E" w:rsidP="00865132">
      <w:pPr>
        <w:pStyle w:val="BodyText"/>
        <w:ind w:left="0"/>
        <w:rPr>
          <w:rFonts w:asciiTheme="majorHAnsi" w:hAnsiTheme="majorHAnsi"/>
          <w:b/>
          <w:bCs/>
          <w:sz w:val="28"/>
          <w:szCs w:val="28"/>
          <w:u w:val="single"/>
        </w:rPr>
      </w:pPr>
      <w:r>
        <w:rPr>
          <w:rFonts w:asciiTheme="majorHAnsi" w:hAnsiTheme="majorHAnsi"/>
          <w:b/>
          <w:bCs/>
          <w:sz w:val="28"/>
          <w:szCs w:val="28"/>
          <w:u w:val="single"/>
        </w:rPr>
        <w:lastRenderedPageBreak/>
        <w:t>Results</w:t>
      </w:r>
      <w:r w:rsidR="00A975A3">
        <w:rPr>
          <w:rFonts w:asciiTheme="majorHAnsi" w:hAnsiTheme="majorHAnsi"/>
          <w:b/>
          <w:bCs/>
          <w:sz w:val="28"/>
          <w:szCs w:val="28"/>
          <w:u w:val="single"/>
        </w:rPr>
        <w:t>:</w:t>
      </w:r>
    </w:p>
    <w:p w14:paraId="3C2AFE3C" w14:textId="77777777" w:rsidR="00A975A3" w:rsidRDefault="00A975A3" w:rsidP="00865132">
      <w:pPr>
        <w:pStyle w:val="BodyText"/>
        <w:ind w:left="0"/>
        <w:rPr>
          <w:rFonts w:asciiTheme="majorHAnsi" w:hAnsiTheme="majorHAnsi"/>
          <w:b/>
          <w:bCs/>
          <w:sz w:val="28"/>
          <w:szCs w:val="28"/>
          <w:u w:val="single"/>
        </w:rPr>
      </w:pPr>
    </w:p>
    <w:p w14:paraId="5C0119DD" w14:textId="2C61845F" w:rsidR="00865132" w:rsidRDefault="004559FC" w:rsidP="000304A2">
      <w:pPr>
        <w:pStyle w:val="BodyText"/>
        <w:spacing w:before="208"/>
        <w:ind w:left="0"/>
        <w:rPr>
          <w:rFonts w:asciiTheme="majorHAnsi" w:hAnsiTheme="majorHAnsi" w:cs="Times New Roman Bold"/>
          <w:b/>
          <w:iCs/>
          <w:sz w:val="28"/>
          <w:szCs w:val="28"/>
          <w:u w:val="single"/>
        </w:rPr>
      </w:pPr>
      <w:r>
        <w:rPr>
          <w:noProof/>
        </w:rPr>
        <w:drawing>
          <wp:inline distT="0" distB="0" distL="0" distR="0" wp14:anchorId="6893D1BB" wp14:editId="755C12CB">
            <wp:extent cx="6296660" cy="3345180"/>
            <wp:effectExtent l="0" t="0" r="8890" b="7620"/>
            <wp:docPr id="1599033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3346" name="Picture 1"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6660" cy="3345180"/>
                    </a:xfrm>
                    <a:prstGeom prst="rect">
                      <a:avLst/>
                    </a:prstGeom>
                    <a:noFill/>
                    <a:ln>
                      <a:noFill/>
                    </a:ln>
                  </pic:spPr>
                </pic:pic>
              </a:graphicData>
            </a:graphic>
          </wp:inline>
        </w:drawing>
      </w:r>
    </w:p>
    <w:p w14:paraId="0EAC2978" w14:textId="78AA27A5" w:rsidR="004559FC" w:rsidRDefault="004559FC" w:rsidP="000304A2">
      <w:pPr>
        <w:pStyle w:val="BodyText"/>
        <w:spacing w:before="208"/>
        <w:ind w:left="0"/>
        <w:rPr>
          <w:rFonts w:asciiTheme="majorHAnsi" w:hAnsiTheme="majorHAnsi" w:cs="Times New Roman Bold"/>
          <w:b/>
          <w:iCs/>
          <w:sz w:val="28"/>
          <w:szCs w:val="28"/>
          <w:u w:val="single"/>
        </w:rPr>
      </w:pPr>
      <w:r>
        <w:rPr>
          <w:noProof/>
        </w:rPr>
        <w:drawing>
          <wp:inline distT="0" distB="0" distL="0" distR="0" wp14:anchorId="156FEB62" wp14:editId="58A2B73A">
            <wp:extent cx="6296660" cy="3345180"/>
            <wp:effectExtent l="0" t="0" r="8890" b="7620"/>
            <wp:docPr id="102422573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25738"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6660" cy="3345180"/>
                    </a:xfrm>
                    <a:prstGeom prst="rect">
                      <a:avLst/>
                    </a:prstGeom>
                    <a:noFill/>
                    <a:ln>
                      <a:noFill/>
                    </a:ln>
                  </pic:spPr>
                </pic:pic>
              </a:graphicData>
            </a:graphic>
          </wp:inline>
        </w:drawing>
      </w:r>
    </w:p>
    <w:p w14:paraId="17C734B1" w14:textId="3D042CAA" w:rsidR="004559FC" w:rsidRDefault="004559FC" w:rsidP="000304A2">
      <w:pPr>
        <w:pStyle w:val="BodyText"/>
        <w:spacing w:before="208"/>
        <w:ind w:left="0"/>
        <w:rPr>
          <w:rFonts w:asciiTheme="majorHAnsi" w:hAnsiTheme="majorHAnsi" w:cs="Times New Roman Bold"/>
          <w:b/>
          <w:iCs/>
          <w:sz w:val="28"/>
          <w:szCs w:val="28"/>
          <w:u w:val="single"/>
        </w:rPr>
      </w:pPr>
      <w:r>
        <w:rPr>
          <w:noProof/>
        </w:rPr>
        <w:lastRenderedPageBreak/>
        <w:drawing>
          <wp:inline distT="0" distB="0" distL="0" distR="0" wp14:anchorId="326802D9" wp14:editId="736DDC20">
            <wp:extent cx="6296660" cy="3345180"/>
            <wp:effectExtent l="0" t="0" r="8890" b="7620"/>
            <wp:docPr id="1482998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839" name="Picture 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6660" cy="3345180"/>
                    </a:xfrm>
                    <a:prstGeom prst="rect">
                      <a:avLst/>
                    </a:prstGeom>
                    <a:noFill/>
                    <a:ln>
                      <a:noFill/>
                    </a:ln>
                  </pic:spPr>
                </pic:pic>
              </a:graphicData>
            </a:graphic>
          </wp:inline>
        </w:drawing>
      </w:r>
    </w:p>
    <w:p w14:paraId="768E3F6F" w14:textId="48336670" w:rsidR="004559FC" w:rsidRDefault="004559FC" w:rsidP="000304A2">
      <w:pPr>
        <w:pStyle w:val="BodyText"/>
        <w:spacing w:before="208"/>
        <w:ind w:left="0"/>
        <w:rPr>
          <w:rFonts w:asciiTheme="majorHAnsi" w:hAnsiTheme="majorHAnsi" w:cs="Times New Roman Bold"/>
          <w:b/>
          <w:iCs/>
          <w:sz w:val="28"/>
          <w:szCs w:val="28"/>
          <w:u w:val="single"/>
        </w:rPr>
      </w:pPr>
      <w:r>
        <w:rPr>
          <w:noProof/>
        </w:rPr>
        <w:drawing>
          <wp:inline distT="0" distB="0" distL="0" distR="0" wp14:anchorId="0BA13119" wp14:editId="3AF1FE3B">
            <wp:extent cx="6296660" cy="4750435"/>
            <wp:effectExtent l="0" t="0" r="8890" b="0"/>
            <wp:docPr id="11031839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3993"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660" cy="4750435"/>
                    </a:xfrm>
                    <a:prstGeom prst="rect">
                      <a:avLst/>
                    </a:prstGeom>
                    <a:noFill/>
                    <a:ln>
                      <a:noFill/>
                    </a:ln>
                  </pic:spPr>
                </pic:pic>
              </a:graphicData>
            </a:graphic>
          </wp:inline>
        </w:drawing>
      </w:r>
    </w:p>
    <w:p w14:paraId="12AFD73E" w14:textId="77777777" w:rsidR="00B04C93" w:rsidRDefault="00B04C93" w:rsidP="000304A2">
      <w:pPr>
        <w:pStyle w:val="BodyText"/>
        <w:spacing w:before="208"/>
        <w:ind w:left="0"/>
        <w:rPr>
          <w:rFonts w:asciiTheme="majorHAnsi" w:hAnsiTheme="majorHAnsi" w:cs="Times New Roman Bold"/>
          <w:b/>
          <w:iCs/>
          <w:sz w:val="28"/>
          <w:szCs w:val="28"/>
          <w:u w:val="single"/>
        </w:rPr>
      </w:pPr>
    </w:p>
    <w:p w14:paraId="1E1874B3" w14:textId="51084E80" w:rsidR="00B04C93" w:rsidRDefault="00B04C93" w:rsidP="00B04C93">
      <w:pPr>
        <w:pStyle w:val="BodyText"/>
        <w:spacing w:before="208"/>
        <w:ind w:left="0"/>
        <w:jc w:val="center"/>
        <w:rPr>
          <w:rFonts w:asciiTheme="majorHAnsi" w:hAnsiTheme="majorHAnsi" w:cs="Times New Roman Bold"/>
          <w:b/>
          <w:iCs/>
          <w:sz w:val="36"/>
          <w:szCs w:val="36"/>
          <w:u w:val="single"/>
        </w:rPr>
      </w:pPr>
      <w:r>
        <w:rPr>
          <w:rFonts w:asciiTheme="majorHAnsi" w:hAnsiTheme="majorHAnsi" w:cs="Times New Roman Bold"/>
          <w:b/>
          <w:iCs/>
          <w:sz w:val="36"/>
          <w:szCs w:val="36"/>
          <w:u w:val="single"/>
        </w:rPr>
        <w:lastRenderedPageBreak/>
        <w:t>Exercise-2</w:t>
      </w:r>
    </w:p>
    <w:p w14:paraId="5AD67F02" w14:textId="77777777" w:rsidR="000C2BB1" w:rsidRDefault="000C2BB1" w:rsidP="000C2BB1">
      <w:pPr>
        <w:pStyle w:val="BodyText"/>
        <w:spacing w:before="208"/>
        <w:ind w:left="0"/>
        <w:rPr>
          <w:rFonts w:asciiTheme="majorHAnsi" w:hAnsiTheme="majorHAnsi" w:cs="Times New Roman Bold"/>
          <w:b/>
          <w:iCs/>
          <w:sz w:val="28"/>
          <w:szCs w:val="28"/>
          <w:u w:val="single"/>
        </w:rPr>
      </w:pPr>
    </w:p>
    <w:p w14:paraId="65B33C88" w14:textId="23A11135" w:rsidR="000C2BB1" w:rsidRDefault="006B3227" w:rsidP="000C2BB1">
      <w:pPr>
        <w:pStyle w:val="BodyText"/>
        <w:spacing w:before="208"/>
        <w:ind w:left="0"/>
        <w:rPr>
          <w:rFonts w:asciiTheme="majorHAnsi" w:hAnsiTheme="majorHAnsi" w:cs="Times New Roman Bold"/>
          <w:b/>
          <w:iCs/>
          <w:sz w:val="28"/>
          <w:szCs w:val="28"/>
          <w:u w:val="single"/>
        </w:rPr>
      </w:pPr>
      <w:r>
        <w:rPr>
          <w:rFonts w:asciiTheme="majorHAnsi" w:hAnsiTheme="majorHAnsi" w:cs="Times New Roman Bold"/>
          <w:b/>
          <w:iCs/>
          <w:sz w:val="28"/>
          <w:szCs w:val="28"/>
          <w:u w:val="single"/>
        </w:rPr>
        <w:t>Objective</w:t>
      </w:r>
      <w:r w:rsidR="000C2BB1">
        <w:rPr>
          <w:rFonts w:asciiTheme="majorHAnsi" w:hAnsiTheme="majorHAnsi" w:cs="Times New Roman Bold"/>
          <w:b/>
          <w:iCs/>
          <w:sz w:val="28"/>
          <w:szCs w:val="28"/>
          <w:u w:val="single"/>
        </w:rPr>
        <w:t>:</w:t>
      </w:r>
      <w:r w:rsidR="005E29C4" w:rsidRPr="005E29C4">
        <w:rPr>
          <w:rFonts w:asciiTheme="majorHAnsi" w:hAnsiTheme="majorHAnsi" w:cs="Times New Roman Bold"/>
          <w:bCs/>
          <w:iCs/>
          <w:sz w:val="28"/>
          <w:szCs w:val="28"/>
        </w:rPr>
        <w:t xml:space="preserve"> Decision Tree II</w:t>
      </w:r>
      <w:r w:rsidR="00B36017">
        <w:rPr>
          <w:rFonts w:asciiTheme="majorHAnsi" w:hAnsiTheme="majorHAnsi" w:cs="Times New Roman Bold"/>
          <w:bCs/>
          <w:iCs/>
          <w:sz w:val="28"/>
          <w:szCs w:val="28"/>
        </w:rPr>
        <w:t>.</w:t>
      </w:r>
    </w:p>
    <w:p w14:paraId="54E523EE" w14:textId="77777777" w:rsidR="000C2BB1" w:rsidRDefault="000C2BB1" w:rsidP="000C2BB1">
      <w:pPr>
        <w:spacing w:line="236" w:lineRule="auto"/>
        <w:ind w:right="360"/>
        <w:rPr>
          <w:rFonts w:ascii="Times New Roman" w:eastAsia="Times New Roman" w:hAnsi="Times New Roman" w:cs="Times New Roman"/>
          <w:sz w:val="24"/>
          <w:szCs w:val="24"/>
        </w:rPr>
      </w:pPr>
    </w:p>
    <w:p w14:paraId="5EB3DCF2" w14:textId="10923AC4" w:rsidR="000C2BB1" w:rsidRPr="000C2BB1" w:rsidRDefault="000C2BB1" w:rsidP="000C2BB1">
      <w:pPr>
        <w:spacing w:line="236" w:lineRule="auto"/>
        <w:ind w:right="360"/>
      </w:pPr>
      <w:r w:rsidRPr="000C2BB1">
        <w:rPr>
          <w:rFonts w:eastAsia="Times New Roman" w:cs="Times New Roman"/>
          <w:sz w:val="24"/>
          <w:szCs w:val="24"/>
        </w:rPr>
        <w:t xml:space="preserve">In this assignment we use a data set of animals and their attributes. Using a decision tree classifier the computer learns to classify animals into different categories (mammals, fish, reptiles </w:t>
      </w:r>
      <w:proofErr w:type="spellStart"/>
      <w:r w:rsidRPr="000C2BB1">
        <w:rPr>
          <w:rFonts w:eastAsia="Times New Roman" w:cs="Times New Roman"/>
          <w:sz w:val="24"/>
          <w:szCs w:val="24"/>
        </w:rPr>
        <w:t>etc</w:t>
      </w:r>
      <w:proofErr w:type="spellEnd"/>
      <w:r w:rsidRPr="000C2BB1">
        <w:rPr>
          <w:rFonts w:eastAsia="Times New Roman" w:cs="Times New Roman"/>
          <w:sz w:val="24"/>
          <w:szCs w:val="24"/>
        </w:rPr>
        <w:t xml:space="preserve">). Use the </w:t>
      </w:r>
      <w:r w:rsidRPr="000C2BB1">
        <w:rPr>
          <w:rFonts w:eastAsia="Times New Roman" w:cs="Times New Roman"/>
          <w:b/>
          <w:bCs/>
          <w:sz w:val="24"/>
          <w:szCs w:val="24"/>
        </w:rPr>
        <w:t>zoo.xls</w:t>
      </w:r>
      <w:r w:rsidRPr="000C2BB1">
        <w:rPr>
          <w:rFonts w:eastAsia="Times New Roman" w:cs="Times New Roman"/>
          <w:sz w:val="24"/>
          <w:szCs w:val="24"/>
        </w:rPr>
        <w:t xml:space="preserve"> data set</w:t>
      </w:r>
    </w:p>
    <w:p w14:paraId="3530239B" w14:textId="77777777" w:rsidR="000C2BB1" w:rsidRPr="000C2BB1" w:rsidRDefault="000C2BB1" w:rsidP="000C2BB1">
      <w:pPr>
        <w:spacing w:line="295" w:lineRule="exact"/>
        <w:rPr>
          <w:sz w:val="24"/>
          <w:szCs w:val="24"/>
        </w:rPr>
      </w:pPr>
    </w:p>
    <w:p w14:paraId="12D2B62C" w14:textId="77777777" w:rsidR="000C2BB1" w:rsidRPr="000C2BB1" w:rsidRDefault="000C2BB1" w:rsidP="00AA597F">
      <w:pPr>
        <w:pStyle w:val="ListParagraph"/>
        <w:numPr>
          <w:ilvl w:val="0"/>
          <w:numId w:val="9"/>
        </w:numPr>
        <w:tabs>
          <w:tab w:val="left" w:pos="600"/>
        </w:tabs>
        <w:spacing w:line="236" w:lineRule="auto"/>
        <w:ind w:left="360" w:right="580"/>
        <w:rPr>
          <w:rFonts w:eastAsia="Times New Roman"/>
        </w:rPr>
      </w:pPr>
      <w:r w:rsidRPr="000C2BB1">
        <w:rPr>
          <w:rFonts w:eastAsia="Times New Roman" w:cs="Times New Roman"/>
        </w:rPr>
        <w:t>Study the animals in the Excel document (</w:t>
      </w:r>
      <w:r w:rsidRPr="000C2BB1">
        <w:rPr>
          <w:rFonts w:eastAsia="Times New Roman" w:cs="Times New Roman"/>
          <w:u w:val="single"/>
        </w:rPr>
        <w:t>zoo.xls</w:t>
      </w:r>
      <w:r w:rsidRPr="000C2BB1">
        <w:rPr>
          <w:rFonts w:eastAsia="Times New Roman" w:cs="Times New Roman"/>
        </w:rPr>
        <w:t>). Without using a data mining tool, draw a decision tree of three to five levels deep that classifies animals into a mammal, bird, reptile, fish, amphibian, insect or invertebrate.</w:t>
      </w:r>
    </w:p>
    <w:p w14:paraId="38A366B0" w14:textId="77777777" w:rsidR="000C2BB1" w:rsidRPr="000C2BB1" w:rsidRDefault="000C2BB1" w:rsidP="00AA597F">
      <w:pPr>
        <w:spacing w:line="280" w:lineRule="exact"/>
        <w:rPr>
          <w:rFonts w:eastAsia="Times New Roman"/>
          <w:sz w:val="24"/>
          <w:szCs w:val="24"/>
        </w:rPr>
      </w:pPr>
    </w:p>
    <w:p w14:paraId="6FA74A52" w14:textId="77777777" w:rsidR="000C2BB1" w:rsidRPr="000C2BB1" w:rsidRDefault="000C2BB1" w:rsidP="00AA597F">
      <w:pPr>
        <w:pStyle w:val="ListParagraph"/>
        <w:numPr>
          <w:ilvl w:val="0"/>
          <w:numId w:val="9"/>
        </w:numPr>
        <w:tabs>
          <w:tab w:val="left" w:pos="600"/>
        </w:tabs>
        <w:ind w:left="360"/>
        <w:rPr>
          <w:rFonts w:eastAsia="Times New Roman"/>
        </w:rPr>
      </w:pPr>
      <w:r w:rsidRPr="000C2BB1">
        <w:rPr>
          <w:rFonts w:eastAsia="Times New Roman" w:cs="Times New Roman"/>
        </w:rPr>
        <w:t xml:space="preserve">Open the </w:t>
      </w:r>
      <w:proofErr w:type="spellStart"/>
      <w:r w:rsidRPr="000C2BB1">
        <w:rPr>
          <w:rFonts w:eastAsia="Times New Roman" w:cs="Times New Roman"/>
        </w:rPr>
        <w:t>zoo.arff</w:t>
      </w:r>
      <w:proofErr w:type="spellEnd"/>
      <w:r w:rsidRPr="000C2BB1">
        <w:rPr>
          <w:rFonts w:eastAsia="Times New Roman" w:cs="Times New Roman"/>
        </w:rPr>
        <w:t xml:space="preserve"> data set in WEKA and Find out:</w:t>
      </w:r>
    </w:p>
    <w:p w14:paraId="7FDB2A90" w14:textId="016E3381" w:rsidR="000C2BB1" w:rsidRPr="000C2BB1" w:rsidRDefault="000C2BB1" w:rsidP="00AA597F">
      <w:pPr>
        <w:pStyle w:val="ListParagraph"/>
        <w:numPr>
          <w:ilvl w:val="1"/>
          <w:numId w:val="9"/>
        </w:numPr>
        <w:ind w:left="1080"/>
      </w:pPr>
      <w:r w:rsidRPr="000C2BB1">
        <w:rPr>
          <w:rFonts w:eastAsia="Times New Roman" w:cs="Times New Roman"/>
        </w:rPr>
        <w:t>How many animals are there in the data set?</w:t>
      </w:r>
    </w:p>
    <w:p w14:paraId="15FCE368" w14:textId="0319223A" w:rsidR="000C2BB1" w:rsidRPr="000C2BB1" w:rsidRDefault="000C2BB1" w:rsidP="00AA597F">
      <w:pPr>
        <w:pStyle w:val="ListParagraph"/>
        <w:numPr>
          <w:ilvl w:val="1"/>
          <w:numId w:val="9"/>
        </w:numPr>
        <w:ind w:left="1080"/>
      </w:pPr>
      <w:r w:rsidRPr="000C2BB1">
        <w:rPr>
          <w:rFonts w:eastAsia="Times New Roman" w:cs="Times New Roman"/>
        </w:rPr>
        <w:t>How many attributes are known of each animal?</w:t>
      </w:r>
    </w:p>
    <w:p w14:paraId="21ACC175" w14:textId="77777777" w:rsidR="000C2BB1" w:rsidRPr="000C2BB1" w:rsidRDefault="000C2BB1" w:rsidP="00AA597F">
      <w:pPr>
        <w:spacing w:line="288" w:lineRule="exact"/>
        <w:rPr>
          <w:sz w:val="24"/>
          <w:szCs w:val="24"/>
        </w:rPr>
      </w:pPr>
    </w:p>
    <w:p w14:paraId="7B867393" w14:textId="77777777" w:rsidR="000C2BB1" w:rsidRPr="000C2BB1" w:rsidRDefault="000C2BB1" w:rsidP="00AA597F">
      <w:pPr>
        <w:pStyle w:val="ListParagraph"/>
        <w:numPr>
          <w:ilvl w:val="0"/>
          <w:numId w:val="9"/>
        </w:numPr>
        <w:tabs>
          <w:tab w:val="left" w:pos="660"/>
        </w:tabs>
        <w:spacing w:line="237" w:lineRule="auto"/>
        <w:ind w:left="360" w:right="400"/>
        <w:rPr>
          <w:rFonts w:eastAsia="Times New Roman"/>
        </w:rPr>
      </w:pPr>
      <w:r w:rsidRPr="000C2BB1">
        <w:rPr>
          <w:rFonts w:eastAsia="Times New Roman" w:cs="Times New Roman"/>
        </w:rPr>
        <w:t xml:space="preserve">Let us build some classifiers. Go to the classifier tab. We will use 66% of the animals to build the models, and the remaining 34% to evaluate the quality of the model, so select </w:t>
      </w:r>
      <w:r w:rsidRPr="000C2BB1">
        <w:rPr>
          <w:rFonts w:eastAsia="Times New Roman" w:cs="Times New Roman"/>
          <w:b/>
          <w:bCs/>
        </w:rPr>
        <w:t>percentage split – 66%.</w:t>
      </w:r>
      <w:r w:rsidRPr="000C2BB1">
        <w:rPr>
          <w:rFonts w:eastAsia="Times New Roman" w:cs="Times New Roman"/>
        </w:rPr>
        <w:t xml:space="preserve"> First we will build a ‘naïve’ model that just predicts the most occurring class in the data set for each animal. This corresponds to a decision tree of depth 0. Click start to build a model.</w:t>
      </w:r>
    </w:p>
    <w:p w14:paraId="700CD8F1" w14:textId="77777777" w:rsidR="000C2BB1" w:rsidRPr="000C2BB1" w:rsidRDefault="000C2BB1" w:rsidP="00AA597F">
      <w:pPr>
        <w:spacing w:line="5" w:lineRule="exact"/>
        <w:rPr>
          <w:rFonts w:eastAsia="Times New Roman"/>
          <w:sz w:val="24"/>
          <w:szCs w:val="24"/>
        </w:rPr>
      </w:pPr>
    </w:p>
    <w:p w14:paraId="37EB9036" w14:textId="0667A9E1"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What % of animals is correctly classified?</w:t>
      </w:r>
    </w:p>
    <w:p w14:paraId="6308286E" w14:textId="33368CB1"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Into what category are all these animals classified and why?</w:t>
      </w:r>
    </w:p>
    <w:p w14:paraId="4B03E25F" w14:textId="77777777" w:rsidR="000C2BB1" w:rsidRPr="000C2BB1" w:rsidRDefault="000C2BB1" w:rsidP="00AA597F">
      <w:pPr>
        <w:spacing w:line="288" w:lineRule="exact"/>
        <w:rPr>
          <w:rFonts w:eastAsia="Times New Roman"/>
          <w:sz w:val="24"/>
          <w:szCs w:val="24"/>
        </w:rPr>
      </w:pPr>
    </w:p>
    <w:p w14:paraId="6F102B41" w14:textId="77777777" w:rsidR="000C2BB1" w:rsidRPr="000C2BB1" w:rsidRDefault="000C2BB1" w:rsidP="00AA597F">
      <w:pPr>
        <w:pStyle w:val="ListParagraph"/>
        <w:numPr>
          <w:ilvl w:val="0"/>
          <w:numId w:val="9"/>
        </w:numPr>
        <w:tabs>
          <w:tab w:val="left" w:pos="660"/>
        </w:tabs>
        <w:spacing w:line="234" w:lineRule="auto"/>
        <w:ind w:left="360" w:right="400"/>
        <w:rPr>
          <w:rFonts w:eastAsia="Times New Roman"/>
        </w:rPr>
      </w:pPr>
      <w:r w:rsidRPr="000C2BB1">
        <w:rPr>
          <w:rFonts w:eastAsia="Times New Roman" w:cs="Times New Roman"/>
        </w:rPr>
        <w:t xml:space="preserve">Now build a </w:t>
      </w:r>
      <w:r w:rsidRPr="000C2BB1">
        <w:rPr>
          <w:rFonts w:eastAsia="Times New Roman" w:cs="Times New Roman"/>
          <w:b/>
          <w:bCs/>
        </w:rPr>
        <w:t>decision tree of depth 1</w:t>
      </w:r>
      <w:r w:rsidRPr="000C2BB1">
        <w:rPr>
          <w:rFonts w:eastAsia="Times New Roman" w:cs="Times New Roman"/>
        </w:rPr>
        <w:t xml:space="preserve"> (a.k.a. a decision stump - select choose – trees –</w:t>
      </w:r>
      <w:r w:rsidRPr="000C2BB1">
        <w:rPr>
          <w:rFonts w:eastAsia="Times New Roman" w:cs="Times New Roman"/>
          <w:b/>
          <w:bCs/>
        </w:rPr>
        <w:t xml:space="preserve"> decision stump</w:t>
      </w:r>
      <w:r w:rsidRPr="000C2BB1">
        <w:rPr>
          <w:rFonts w:eastAsia="Times New Roman" w:cs="Times New Roman"/>
        </w:rPr>
        <w:t>).</w:t>
      </w:r>
    </w:p>
    <w:p w14:paraId="5A584729" w14:textId="77777777" w:rsidR="000C2BB1" w:rsidRPr="000C2BB1" w:rsidRDefault="000C2BB1" w:rsidP="00AA597F">
      <w:pPr>
        <w:spacing w:line="1" w:lineRule="exact"/>
        <w:rPr>
          <w:rFonts w:eastAsia="Times New Roman"/>
          <w:sz w:val="24"/>
          <w:szCs w:val="24"/>
        </w:rPr>
      </w:pPr>
    </w:p>
    <w:p w14:paraId="07AED520" w14:textId="45324955"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Draw the discovered decision tree.</w:t>
      </w:r>
    </w:p>
    <w:p w14:paraId="5932EF4F" w14:textId="76B35374"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What % of animals is correctly classified?</w:t>
      </w:r>
    </w:p>
    <w:p w14:paraId="12139CDE" w14:textId="77777777" w:rsidR="000C2BB1" w:rsidRPr="000C2BB1" w:rsidRDefault="000C2BB1" w:rsidP="00AA597F">
      <w:pPr>
        <w:spacing w:line="12" w:lineRule="exact"/>
        <w:rPr>
          <w:rFonts w:eastAsia="Times New Roman"/>
          <w:sz w:val="24"/>
          <w:szCs w:val="24"/>
        </w:rPr>
      </w:pPr>
    </w:p>
    <w:p w14:paraId="1575AB18" w14:textId="1CB03FDE" w:rsidR="000C2BB1" w:rsidRPr="000C2BB1" w:rsidRDefault="000C2BB1" w:rsidP="00AA597F">
      <w:pPr>
        <w:pStyle w:val="ListParagraph"/>
        <w:numPr>
          <w:ilvl w:val="1"/>
          <w:numId w:val="9"/>
        </w:numPr>
        <w:spacing w:line="234" w:lineRule="auto"/>
        <w:ind w:left="1080" w:right="1080"/>
        <w:rPr>
          <w:rFonts w:eastAsia="Times New Roman"/>
        </w:rPr>
      </w:pPr>
      <w:r w:rsidRPr="000C2BB1">
        <w:rPr>
          <w:rFonts w:eastAsia="Times New Roman" w:cs="Times New Roman"/>
        </w:rPr>
        <w:t>Give an example of an animal that would not be classified correctly by this model.</w:t>
      </w:r>
    </w:p>
    <w:p w14:paraId="5E318545" w14:textId="77777777" w:rsidR="000C2BB1" w:rsidRPr="000C2BB1" w:rsidRDefault="000C2BB1" w:rsidP="00AA597F">
      <w:pPr>
        <w:spacing w:line="289" w:lineRule="exact"/>
        <w:rPr>
          <w:rFonts w:eastAsia="Times New Roman"/>
          <w:sz w:val="24"/>
          <w:szCs w:val="24"/>
        </w:rPr>
      </w:pPr>
    </w:p>
    <w:p w14:paraId="2CD281D5" w14:textId="77777777" w:rsidR="000C2BB1" w:rsidRPr="000C2BB1" w:rsidRDefault="000C2BB1" w:rsidP="00AA597F">
      <w:pPr>
        <w:pStyle w:val="ListParagraph"/>
        <w:numPr>
          <w:ilvl w:val="0"/>
          <w:numId w:val="9"/>
        </w:numPr>
        <w:tabs>
          <w:tab w:val="left" w:pos="600"/>
        </w:tabs>
        <w:spacing w:line="236" w:lineRule="auto"/>
        <w:ind w:left="360" w:right="540"/>
        <w:rPr>
          <w:rFonts w:eastAsia="Times New Roman"/>
        </w:rPr>
      </w:pPr>
      <w:r w:rsidRPr="000C2BB1">
        <w:rPr>
          <w:rFonts w:eastAsia="Times New Roman" w:cs="Times New Roman"/>
        </w:rPr>
        <w:t xml:space="preserve">Now build a decision tree of </w:t>
      </w:r>
      <w:r w:rsidRPr="000C2BB1">
        <w:rPr>
          <w:rFonts w:eastAsia="Times New Roman" w:cs="Times New Roman"/>
          <w:b/>
          <w:bCs/>
        </w:rPr>
        <w:t>any depth</w:t>
      </w:r>
      <w:r w:rsidRPr="000C2BB1">
        <w:rPr>
          <w:rFonts w:eastAsia="Times New Roman" w:cs="Times New Roman"/>
        </w:rPr>
        <w:t xml:space="preserve"> (a.k.a. a </w:t>
      </w:r>
      <w:r w:rsidRPr="000C2BB1">
        <w:rPr>
          <w:rFonts w:eastAsia="Times New Roman" w:cs="Times New Roman"/>
          <w:b/>
          <w:bCs/>
        </w:rPr>
        <w:t>J48 tree</w:t>
      </w:r>
      <w:r w:rsidRPr="000C2BB1">
        <w:rPr>
          <w:rFonts w:eastAsia="Times New Roman" w:cs="Times New Roman"/>
        </w:rPr>
        <w:t>).Go to the classifier tab and select the decision tree classifier j48. Click on the line behind the choose button. This shows you the parameters you can set and a button called 'More'.</w:t>
      </w:r>
    </w:p>
    <w:p w14:paraId="22CB9316" w14:textId="77777777" w:rsidR="000C2BB1" w:rsidRPr="000C2BB1" w:rsidRDefault="000C2BB1" w:rsidP="00AA597F">
      <w:pPr>
        <w:spacing w:line="1" w:lineRule="exact"/>
        <w:rPr>
          <w:rFonts w:eastAsia="Times New Roman"/>
          <w:sz w:val="24"/>
          <w:szCs w:val="24"/>
        </w:rPr>
      </w:pPr>
    </w:p>
    <w:p w14:paraId="76D66A23" w14:textId="6B0ED60C"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Which algorithm is implemented by j48?</w:t>
      </w:r>
    </w:p>
    <w:p w14:paraId="1AB2B4EE" w14:textId="781B5385"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Draw the discovered decision tree.</w:t>
      </w:r>
    </w:p>
    <w:p w14:paraId="54D3DDCF" w14:textId="1FDD7486"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What percentage of instances is correctly classified by j48?</w:t>
      </w:r>
    </w:p>
    <w:p w14:paraId="5EF135C0" w14:textId="6485D376"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Which families are mistaken for each other?</w:t>
      </w:r>
    </w:p>
    <w:p w14:paraId="66A7E1A3" w14:textId="77777777" w:rsidR="000C2BB1" w:rsidRPr="000C2BB1" w:rsidRDefault="000C2BB1" w:rsidP="00AA597F">
      <w:pPr>
        <w:spacing w:line="293" w:lineRule="exact"/>
        <w:rPr>
          <w:rFonts w:eastAsia="Times New Roman"/>
          <w:sz w:val="24"/>
          <w:szCs w:val="24"/>
        </w:rPr>
      </w:pPr>
    </w:p>
    <w:p w14:paraId="518810B7" w14:textId="77777777" w:rsidR="000C2BB1" w:rsidRPr="000C2BB1" w:rsidRDefault="000C2BB1" w:rsidP="00AA597F">
      <w:pPr>
        <w:pStyle w:val="ListParagraph"/>
        <w:numPr>
          <w:ilvl w:val="0"/>
          <w:numId w:val="9"/>
        </w:numPr>
        <w:tabs>
          <w:tab w:val="left" w:pos="600"/>
        </w:tabs>
        <w:spacing w:line="234" w:lineRule="auto"/>
        <w:ind w:left="360" w:right="800"/>
        <w:rPr>
          <w:rFonts w:eastAsia="Times New Roman"/>
        </w:rPr>
      </w:pPr>
      <w:r w:rsidRPr="000C2BB1">
        <w:rPr>
          <w:rFonts w:eastAsia="Times New Roman" w:cs="Times New Roman"/>
        </w:rPr>
        <w:lastRenderedPageBreak/>
        <w:t xml:space="preserve">Again go to the parameter settings by clicking on the box after the 'Choose' button. Now change </w:t>
      </w:r>
      <w:proofErr w:type="spellStart"/>
      <w:r w:rsidRPr="000C2BB1">
        <w:rPr>
          <w:rFonts w:eastAsia="Times New Roman" w:cs="Times New Roman"/>
        </w:rPr>
        <w:t>binarySplit</w:t>
      </w:r>
      <w:proofErr w:type="spellEnd"/>
      <w:r w:rsidRPr="000C2BB1">
        <w:rPr>
          <w:rFonts w:eastAsia="Times New Roman" w:cs="Times New Roman"/>
        </w:rPr>
        <w:t xml:space="preserve"> to true and build a new decision tree.</w:t>
      </w:r>
    </w:p>
    <w:p w14:paraId="6BF628E6" w14:textId="77777777" w:rsidR="000C2BB1" w:rsidRPr="000C2BB1" w:rsidRDefault="000C2BB1" w:rsidP="00AA597F">
      <w:pPr>
        <w:spacing w:line="1" w:lineRule="exact"/>
        <w:rPr>
          <w:rFonts w:eastAsia="Times New Roman"/>
          <w:sz w:val="24"/>
          <w:szCs w:val="24"/>
        </w:rPr>
      </w:pPr>
    </w:p>
    <w:p w14:paraId="5D8BF963" w14:textId="4D8E5C6B"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Draw the discovered decision tree.</w:t>
      </w:r>
    </w:p>
    <w:p w14:paraId="5DEB324A" w14:textId="5EE3D2C7"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What is the difference?</w:t>
      </w:r>
    </w:p>
    <w:p w14:paraId="22F52D3B" w14:textId="47D08441" w:rsidR="000C2BB1" w:rsidRPr="000C2BB1" w:rsidRDefault="000C2BB1" w:rsidP="00AA597F">
      <w:pPr>
        <w:pStyle w:val="ListParagraph"/>
        <w:numPr>
          <w:ilvl w:val="1"/>
          <w:numId w:val="9"/>
        </w:numPr>
        <w:ind w:left="1080"/>
        <w:rPr>
          <w:rFonts w:eastAsia="Times New Roman"/>
        </w:rPr>
      </w:pPr>
      <w:r w:rsidRPr="000C2BB1">
        <w:rPr>
          <w:rFonts w:eastAsia="Times New Roman" w:cs="Times New Roman"/>
        </w:rPr>
        <w:t>What % of animals is correctly classified?</w:t>
      </w:r>
    </w:p>
    <w:p w14:paraId="32D4FCF0" w14:textId="77777777" w:rsidR="000C2BB1" w:rsidRPr="000C2BB1" w:rsidRDefault="000C2BB1" w:rsidP="00AA597F">
      <w:pPr>
        <w:spacing w:line="12" w:lineRule="exact"/>
        <w:rPr>
          <w:rFonts w:eastAsia="Times New Roman"/>
          <w:sz w:val="24"/>
          <w:szCs w:val="24"/>
        </w:rPr>
      </w:pPr>
    </w:p>
    <w:p w14:paraId="5189CA9D" w14:textId="57A86028" w:rsidR="000C2BB1" w:rsidRPr="007571F6" w:rsidRDefault="000C2BB1" w:rsidP="00AA597F">
      <w:pPr>
        <w:pStyle w:val="ListParagraph"/>
        <w:numPr>
          <w:ilvl w:val="1"/>
          <w:numId w:val="9"/>
        </w:numPr>
        <w:spacing w:line="234" w:lineRule="auto"/>
        <w:ind w:left="1080" w:right="1080"/>
        <w:rPr>
          <w:rFonts w:eastAsia="Times New Roman"/>
        </w:rPr>
      </w:pPr>
      <w:r w:rsidRPr="000C2BB1">
        <w:rPr>
          <w:rFonts w:eastAsia="Times New Roman" w:cs="Times New Roman"/>
        </w:rPr>
        <w:t>Give an example of an animal that would not be classified correctly by this model.</w:t>
      </w:r>
    </w:p>
    <w:p w14:paraId="56F50B30" w14:textId="77777777" w:rsidR="00763A0C" w:rsidRDefault="00763A0C" w:rsidP="007571F6">
      <w:pPr>
        <w:spacing w:line="234" w:lineRule="auto"/>
        <w:ind w:right="1080"/>
        <w:rPr>
          <w:rFonts w:asciiTheme="majorHAnsi" w:eastAsia="Times New Roman" w:hAnsiTheme="majorHAnsi"/>
          <w:b/>
          <w:bCs/>
          <w:sz w:val="28"/>
          <w:szCs w:val="28"/>
          <w:u w:val="single"/>
        </w:rPr>
      </w:pPr>
    </w:p>
    <w:p w14:paraId="191F52A9" w14:textId="220939A4" w:rsidR="007571F6" w:rsidRDefault="00F244F1" w:rsidP="007571F6">
      <w:pPr>
        <w:spacing w:line="234" w:lineRule="auto"/>
        <w:ind w:right="1080"/>
        <w:rPr>
          <w:rFonts w:asciiTheme="majorHAnsi" w:eastAsia="Times New Roman" w:hAnsiTheme="majorHAnsi"/>
          <w:b/>
          <w:bCs/>
          <w:sz w:val="28"/>
          <w:szCs w:val="28"/>
          <w:u w:val="single"/>
        </w:rPr>
      </w:pPr>
      <w:r>
        <w:rPr>
          <w:rFonts w:asciiTheme="majorHAnsi" w:eastAsia="Times New Roman" w:hAnsiTheme="majorHAnsi"/>
          <w:b/>
          <w:bCs/>
          <w:sz w:val="28"/>
          <w:szCs w:val="28"/>
          <w:u w:val="single"/>
        </w:rPr>
        <w:t>Results</w:t>
      </w:r>
      <w:r w:rsidR="007571F6">
        <w:rPr>
          <w:rFonts w:asciiTheme="majorHAnsi" w:eastAsia="Times New Roman" w:hAnsiTheme="majorHAnsi"/>
          <w:b/>
          <w:bCs/>
          <w:sz w:val="28"/>
          <w:szCs w:val="28"/>
          <w:u w:val="single"/>
        </w:rPr>
        <w:t>:</w:t>
      </w:r>
    </w:p>
    <w:p w14:paraId="3E29997C" w14:textId="77777777" w:rsidR="00AE36B8" w:rsidRDefault="00AE36B8" w:rsidP="007571F6">
      <w:pPr>
        <w:spacing w:line="234" w:lineRule="auto"/>
        <w:ind w:right="1080"/>
        <w:rPr>
          <w:rFonts w:asciiTheme="majorHAnsi" w:eastAsia="Times New Roman" w:hAnsiTheme="majorHAnsi"/>
          <w:b/>
          <w:bCs/>
          <w:sz w:val="28"/>
          <w:szCs w:val="28"/>
          <w:u w:val="single"/>
        </w:rPr>
      </w:pPr>
    </w:p>
    <w:p w14:paraId="48C30D36" w14:textId="5FA90175" w:rsidR="00AE36B8" w:rsidRPr="00AE36B8" w:rsidRDefault="00AE36B8" w:rsidP="007571F6">
      <w:pPr>
        <w:spacing w:line="234" w:lineRule="auto"/>
        <w:ind w:right="1080"/>
        <w:rPr>
          <w:rFonts w:asciiTheme="majorHAnsi" w:eastAsia="Times New Roman" w:hAnsiTheme="majorHAnsi"/>
          <w:b/>
          <w:bCs/>
          <w:sz w:val="24"/>
          <w:szCs w:val="24"/>
          <w:u w:val="single"/>
        </w:rPr>
      </w:pPr>
      <w:r w:rsidRPr="00AE36B8">
        <w:rPr>
          <w:rFonts w:asciiTheme="majorHAnsi" w:eastAsia="Times New Roman" w:hAnsiTheme="majorHAnsi"/>
          <w:b/>
          <w:bCs/>
          <w:sz w:val="24"/>
          <w:szCs w:val="24"/>
          <w:u w:val="single"/>
        </w:rPr>
        <w:t>Dataset Overview:</w:t>
      </w:r>
    </w:p>
    <w:p w14:paraId="448EDC8A" w14:textId="77777777" w:rsidR="007A3574" w:rsidRDefault="007A3574" w:rsidP="007571F6">
      <w:pPr>
        <w:spacing w:line="234" w:lineRule="auto"/>
        <w:ind w:right="1080"/>
        <w:rPr>
          <w:rFonts w:asciiTheme="majorHAnsi" w:eastAsia="Times New Roman" w:hAnsiTheme="majorHAnsi"/>
          <w:b/>
          <w:bCs/>
          <w:sz w:val="28"/>
          <w:szCs w:val="28"/>
          <w:u w:val="single"/>
        </w:rPr>
      </w:pPr>
    </w:p>
    <w:p w14:paraId="101A4C16" w14:textId="2D5AA712" w:rsidR="008E068A" w:rsidRDefault="008E068A" w:rsidP="007571F6">
      <w:pPr>
        <w:spacing w:line="234" w:lineRule="auto"/>
        <w:ind w:right="1080"/>
        <w:rPr>
          <w:rFonts w:asciiTheme="majorHAnsi" w:eastAsia="Times New Roman" w:hAnsiTheme="majorHAnsi"/>
          <w:b/>
          <w:bCs/>
          <w:sz w:val="28"/>
          <w:szCs w:val="28"/>
          <w:u w:val="single"/>
        </w:rPr>
      </w:pPr>
      <w:r w:rsidRPr="008E068A">
        <w:rPr>
          <w:rFonts w:asciiTheme="majorHAnsi" w:eastAsia="Times New Roman" w:hAnsiTheme="majorHAnsi"/>
          <w:b/>
          <w:bCs/>
          <w:noProof/>
          <w:sz w:val="28"/>
          <w:szCs w:val="28"/>
          <w:u w:val="single"/>
        </w:rPr>
        <w:drawing>
          <wp:inline distT="0" distB="0" distL="0" distR="0" wp14:anchorId="09C81F68" wp14:editId="04D40F4C">
            <wp:extent cx="6296660" cy="3345180"/>
            <wp:effectExtent l="0" t="0" r="8890" b="7620"/>
            <wp:docPr id="1780951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1330" name="Picture 1" descr="A screenshot of a computer&#10;&#10;AI-generated content may be incorrect."/>
                    <pic:cNvPicPr/>
                  </pic:nvPicPr>
                  <pic:blipFill>
                    <a:blip r:embed="rId18"/>
                    <a:stretch>
                      <a:fillRect/>
                    </a:stretch>
                  </pic:blipFill>
                  <pic:spPr>
                    <a:xfrm>
                      <a:off x="0" y="0"/>
                      <a:ext cx="6296660" cy="3345180"/>
                    </a:xfrm>
                    <a:prstGeom prst="rect">
                      <a:avLst/>
                    </a:prstGeom>
                  </pic:spPr>
                </pic:pic>
              </a:graphicData>
            </a:graphic>
          </wp:inline>
        </w:drawing>
      </w:r>
    </w:p>
    <w:p w14:paraId="35ECE694" w14:textId="77777777" w:rsidR="000C230A" w:rsidRDefault="000C230A" w:rsidP="007571F6">
      <w:pPr>
        <w:spacing w:line="234" w:lineRule="auto"/>
        <w:ind w:right="1080"/>
        <w:rPr>
          <w:rFonts w:asciiTheme="majorHAnsi" w:eastAsia="Times New Roman" w:hAnsiTheme="majorHAnsi"/>
          <w:b/>
          <w:bCs/>
          <w:sz w:val="28"/>
          <w:szCs w:val="28"/>
          <w:u w:val="single"/>
        </w:rPr>
      </w:pPr>
    </w:p>
    <w:p w14:paraId="7E6BC75C" w14:textId="77777777" w:rsidR="000C230A" w:rsidRDefault="000C230A" w:rsidP="007571F6">
      <w:pPr>
        <w:spacing w:line="234" w:lineRule="auto"/>
        <w:ind w:right="1080"/>
        <w:rPr>
          <w:rFonts w:asciiTheme="majorHAnsi" w:eastAsia="Times New Roman" w:hAnsiTheme="majorHAnsi"/>
          <w:b/>
          <w:bCs/>
          <w:sz w:val="28"/>
          <w:szCs w:val="28"/>
          <w:u w:val="single"/>
        </w:rPr>
      </w:pPr>
    </w:p>
    <w:p w14:paraId="3AB05657" w14:textId="77777777" w:rsidR="000C230A" w:rsidRDefault="000C230A" w:rsidP="007571F6">
      <w:pPr>
        <w:spacing w:line="234" w:lineRule="auto"/>
        <w:ind w:right="1080"/>
        <w:rPr>
          <w:rFonts w:asciiTheme="majorHAnsi" w:eastAsia="Times New Roman" w:hAnsiTheme="majorHAnsi"/>
          <w:b/>
          <w:bCs/>
          <w:sz w:val="28"/>
          <w:szCs w:val="28"/>
          <w:u w:val="single"/>
        </w:rPr>
      </w:pPr>
    </w:p>
    <w:p w14:paraId="3685627A" w14:textId="77777777" w:rsidR="000C230A" w:rsidRDefault="000C230A" w:rsidP="007571F6">
      <w:pPr>
        <w:spacing w:line="234" w:lineRule="auto"/>
        <w:ind w:right="1080"/>
        <w:rPr>
          <w:rFonts w:asciiTheme="majorHAnsi" w:eastAsia="Times New Roman" w:hAnsiTheme="majorHAnsi"/>
          <w:b/>
          <w:bCs/>
          <w:sz w:val="28"/>
          <w:szCs w:val="28"/>
          <w:u w:val="single"/>
        </w:rPr>
      </w:pPr>
    </w:p>
    <w:p w14:paraId="7BD8532C" w14:textId="77777777" w:rsidR="000C230A" w:rsidRDefault="000C230A" w:rsidP="007571F6">
      <w:pPr>
        <w:spacing w:line="234" w:lineRule="auto"/>
        <w:ind w:right="1080"/>
        <w:rPr>
          <w:rFonts w:asciiTheme="majorHAnsi" w:eastAsia="Times New Roman" w:hAnsiTheme="majorHAnsi"/>
          <w:b/>
          <w:bCs/>
          <w:sz w:val="28"/>
          <w:szCs w:val="28"/>
          <w:u w:val="single"/>
        </w:rPr>
      </w:pPr>
    </w:p>
    <w:p w14:paraId="3A103888" w14:textId="77777777" w:rsidR="000C230A" w:rsidRDefault="000C230A" w:rsidP="007571F6">
      <w:pPr>
        <w:spacing w:line="234" w:lineRule="auto"/>
        <w:ind w:right="1080"/>
        <w:rPr>
          <w:rFonts w:asciiTheme="majorHAnsi" w:eastAsia="Times New Roman" w:hAnsiTheme="majorHAnsi"/>
          <w:b/>
          <w:bCs/>
          <w:sz w:val="28"/>
          <w:szCs w:val="28"/>
          <w:u w:val="single"/>
        </w:rPr>
      </w:pPr>
    </w:p>
    <w:p w14:paraId="3B525CD4" w14:textId="77777777" w:rsidR="000C230A" w:rsidRDefault="000C230A" w:rsidP="007571F6">
      <w:pPr>
        <w:spacing w:line="234" w:lineRule="auto"/>
        <w:ind w:right="1080"/>
        <w:rPr>
          <w:rFonts w:asciiTheme="majorHAnsi" w:eastAsia="Times New Roman" w:hAnsiTheme="majorHAnsi"/>
          <w:b/>
          <w:bCs/>
          <w:sz w:val="28"/>
          <w:szCs w:val="28"/>
          <w:u w:val="single"/>
        </w:rPr>
      </w:pPr>
    </w:p>
    <w:p w14:paraId="1F64A59F" w14:textId="77777777" w:rsidR="000C230A" w:rsidRDefault="000C230A" w:rsidP="007571F6">
      <w:pPr>
        <w:spacing w:line="234" w:lineRule="auto"/>
        <w:ind w:right="1080"/>
        <w:rPr>
          <w:rFonts w:asciiTheme="majorHAnsi" w:eastAsia="Times New Roman" w:hAnsiTheme="majorHAnsi"/>
          <w:b/>
          <w:bCs/>
          <w:sz w:val="28"/>
          <w:szCs w:val="28"/>
          <w:u w:val="single"/>
        </w:rPr>
      </w:pPr>
    </w:p>
    <w:p w14:paraId="74049944" w14:textId="77777777" w:rsidR="000C230A" w:rsidRDefault="000C230A" w:rsidP="007571F6">
      <w:pPr>
        <w:spacing w:line="234" w:lineRule="auto"/>
        <w:ind w:right="1080"/>
        <w:rPr>
          <w:rFonts w:asciiTheme="majorHAnsi" w:eastAsia="Times New Roman" w:hAnsiTheme="majorHAnsi"/>
          <w:b/>
          <w:bCs/>
          <w:sz w:val="28"/>
          <w:szCs w:val="28"/>
          <w:u w:val="single"/>
        </w:rPr>
      </w:pPr>
    </w:p>
    <w:p w14:paraId="06C8ECFB" w14:textId="77777777" w:rsidR="000C230A" w:rsidRDefault="000C230A" w:rsidP="007571F6">
      <w:pPr>
        <w:spacing w:line="234" w:lineRule="auto"/>
        <w:ind w:right="1080"/>
        <w:rPr>
          <w:rFonts w:asciiTheme="majorHAnsi" w:eastAsia="Times New Roman" w:hAnsiTheme="majorHAnsi"/>
          <w:b/>
          <w:bCs/>
          <w:sz w:val="28"/>
          <w:szCs w:val="28"/>
          <w:u w:val="single"/>
        </w:rPr>
      </w:pPr>
    </w:p>
    <w:p w14:paraId="32F13991" w14:textId="77777777" w:rsidR="000C230A" w:rsidRDefault="000C230A" w:rsidP="007571F6">
      <w:pPr>
        <w:spacing w:line="234" w:lineRule="auto"/>
        <w:ind w:right="1080"/>
        <w:rPr>
          <w:rFonts w:asciiTheme="majorHAnsi" w:eastAsia="Times New Roman" w:hAnsiTheme="majorHAnsi"/>
          <w:b/>
          <w:bCs/>
          <w:sz w:val="28"/>
          <w:szCs w:val="28"/>
          <w:u w:val="single"/>
        </w:rPr>
      </w:pPr>
    </w:p>
    <w:p w14:paraId="081401EF" w14:textId="77777777" w:rsidR="00572344" w:rsidRDefault="00572344" w:rsidP="001F5EBD">
      <w:pPr>
        <w:spacing w:after="160" w:line="278" w:lineRule="auto"/>
        <w:rPr>
          <w:rFonts w:asciiTheme="majorHAnsi" w:eastAsia="Times New Roman" w:hAnsiTheme="majorHAnsi"/>
          <w:b/>
          <w:bCs/>
          <w:sz w:val="36"/>
          <w:szCs w:val="36"/>
          <w:u w:val="single"/>
        </w:rPr>
      </w:pPr>
    </w:p>
    <w:p w14:paraId="6C64A72C" w14:textId="6F290386" w:rsidR="00715A20" w:rsidRPr="002839F3" w:rsidRDefault="00715A20" w:rsidP="002839F3">
      <w:pPr>
        <w:spacing w:after="160" w:line="278" w:lineRule="auto"/>
        <w:jc w:val="center"/>
        <w:rPr>
          <w:rFonts w:asciiTheme="majorHAnsi" w:eastAsia="Times New Roman" w:hAnsiTheme="majorHAnsi"/>
          <w:b/>
          <w:bCs/>
          <w:sz w:val="36"/>
          <w:szCs w:val="36"/>
          <w:u w:val="single"/>
        </w:rPr>
      </w:pPr>
      <w:r w:rsidRPr="00715A20">
        <w:rPr>
          <w:rFonts w:asciiTheme="majorHAnsi" w:eastAsia="Times New Roman" w:hAnsiTheme="majorHAnsi"/>
          <w:b/>
          <w:bCs/>
          <w:sz w:val="36"/>
          <w:szCs w:val="36"/>
          <w:u w:val="single"/>
        </w:rPr>
        <w:lastRenderedPageBreak/>
        <w:t>Exercise-3</w:t>
      </w:r>
    </w:p>
    <w:p w14:paraId="31BA135B" w14:textId="0E31EC9C" w:rsidR="00715A20" w:rsidRDefault="00521DE6" w:rsidP="00715A20">
      <w:pPr>
        <w:spacing w:after="160" w:line="278" w:lineRule="auto"/>
        <w:rPr>
          <w:rFonts w:asciiTheme="majorHAnsi" w:eastAsia="Times New Roman" w:hAnsiTheme="majorHAnsi"/>
          <w:b/>
          <w:bCs/>
          <w:sz w:val="28"/>
          <w:szCs w:val="28"/>
          <w:u w:val="single"/>
        </w:rPr>
      </w:pPr>
      <w:r>
        <w:rPr>
          <w:rFonts w:asciiTheme="majorHAnsi" w:eastAsia="Times New Roman" w:hAnsiTheme="majorHAnsi"/>
          <w:b/>
          <w:bCs/>
          <w:sz w:val="28"/>
          <w:szCs w:val="28"/>
          <w:u w:val="single"/>
        </w:rPr>
        <w:t>Objective</w:t>
      </w:r>
      <w:r w:rsidR="00715A20">
        <w:rPr>
          <w:rFonts w:asciiTheme="majorHAnsi" w:eastAsia="Times New Roman" w:hAnsiTheme="majorHAnsi"/>
          <w:b/>
          <w:bCs/>
          <w:sz w:val="28"/>
          <w:szCs w:val="28"/>
          <w:u w:val="single"/>
        </w:rPr>
        <w:t>:</w:t>
      </w:r>
      <w:r w:rsidR="006A00E2" w:rsidRPr="006A00E2">
        <w:rPr>
          <w:rFonts w:asciiTheme="majorHAnsi" w:eastAsia="Times New Roman" w:hAnsiTheme="majorHAnsi"/>
          <w:sz w:val="28"/>
          <w:szCs w:val="28"/>
        </w:rPr>
        <w:t xml:space="preserve"> Data Preprocessing</w:t>
      </w:r>
      <w:r w:rsidR="00095B0B">
        <w:rPr>
          <w:rFonts w:asciiTheme="majorHAnsi" w:eastAsia="Times New Roman" w:hAnsiTheme="majorHAnsi"/>
          <w:sz w:val="28"/>
          <w:szCs w:val="28"/>
        </w:rPr>
        <w:t>.</w:t>
      </w:r>
    </w:p>
    <w:p w14:paraId="1E8F6E7C" w14:textId="77777777" w:rsidR="002777EA" w:rsidRPr="008924A8" w:rsidRDefault="002777EA" w:rsidP="0065658A">
      <w:pPr>
        <w:pStyle w:val="Heading1"/>
        <w:rPr>
          <w:sz w:val="32"/>
          <w:szCs w:val="32"/>
        </w:rPr>
      </w:pPr>
      <w:bookmarkStart w:id="4" w:name="Step1._Open_the_data/bank‐data.csv_Datas"/>
      <w:bookmarkEnd w:id="4"/>
      <w:r w:rsidRPr="008924A8">
        <w:rPr>
          <w:sz w:val="32"/>
          <w:szCs w:val="32"/>
        </w:rPr>
        <w:t>Step1.</w:t>
      </w:r>
      <w:r w:rsidRPr="008924A8">
        <w:rPr>
          <w:spacing w:val="-7"/>
          <w:sz w:val="32"/>
          <w:szCs w:val="32"/>
        </w:rPr>
        <w:t xml:space="preserve"> </w:t>
      </w:r>
      <w:r w:rsidRPr="008924A8">
        <w:rPr>
          <w:sz w:val="32"/>
          <w:szCs w:val="32"/>
        </w:rPr>
        <w:t>Open</w:t>
      </w:r>
      <w:r w:rsidRPr="008924A8">
        <w:rPr>
          <w:spacing w:val="-5"/>
          <w:sz w:val="32"/>
          <w:szCs w:val="32"/>
        </w:rPr>
        <w:t xml:space="preserve"> </w:t>
      </w:r>
      <w:r w:rsidRPr="008924A8">
        <w:rPr>
          <w:sz w:val="32"/>
          <w:szCs w:val="32"/>
        </w:rPr>
        <w:t>the</w:t>
      </w:r>
      <w:r w:rsidRPr="008924A8">
        <w:rPr>
          <w:spacing w:val="-4"/>
          <w:sz w:val="32"/>
          <w:szCs w:val="32"/>
        </w:rPr>
        <w:t xml:space="preserve"> </w:t>
      </w:r>
      <w:r w:rsidRPr="008924A8">
        <w:rPr>
          <w:sz w:val="32"/>
          <w:szCs w:val="32"/>
        </w:rPr>
        <w:t>data/bank</w:t>
      </w:r>
      <w:r w:rsidRPr="008924A8">
        <w:rPr>
          <w:rFonts w:ascii="Cambria Math" w:hAnsi="Cambria Math" w:cs="Cambria Math"/>
          <w:sz w:val="32"/>
          <w:szCs w:val="32"/>
        </w:rPr>
        <w:t>‐</w:t>
      </w:r>
      <w:r w:rsidRPr="008924A8">
        <w:rPr>
          <w:sz w:val="32"/>
          <w:szCs w:val="32"/>
        </w:rPr>
        <w:t>data.csv</w:t>
      </w:r>
      <w:r w:rsidRPr="008924A8">
        <w:rPr>
          <w:spacing w:val="-4"/>
          <w:sz w:val="32"/>
          <w:szCs w:val="32"/>
        </w:rPr>
        <w:t xml:space="preserve"> </w:t>
      </w:r>
      <w:r w:rsidRPr="008924A8">
        <w:rPr>
          <w:spacing w:val="-2"/>
          <w:sz w:val="32"/>
          <w:szCs w:val="32"/>
        </w:rPr>
        <w:t>Dataset</w:t>
      </w:r>
    </w:p>
    <w:p w14:paraId="13A776D0" w14:textId="77777777" w:rsidR="002777EA" w:rsidRPr="002777EA" w:rsidRDefault="002777EA" w:rsidP="0089174B">
      <w:pPr>
        <w:pStyle w:val="BodyText"/>
        <w:spacing w:before="38"/>
        <w:ind w:left="0"/>
        <w:rPr>
          <w:rFonts w:asciiTheme="minorHAnsi" w:hAnsiTheme="minorHAnsi"/>
          <w:b/>
        </w:rPr>
      </w:pPr>
    </w:p>
    <w:p w14:paraId="1A85D0D2" w14:textId="77777777" w:rsidR="002777EA" w:rsidRPr="008924A8" w:rsidRDefault="002777EA" w:rsidP="0065658A">
      <w:pPr>
        <w:pStyle w:val="BodyText"/>
        <w:spacing w:line="410" w:lineRule="auto"/>
        <w:ind w:left="0" w:right="866"/>
        <w:rPr>
          <w:rFonts w:asciiTheme="minorHAnsi" w:hAnsiTheme="minorHAnsi"/>
          <w:sz w:val="20"/>
          <w:szCs w:val="20"/>
        </w:rPr>
      </w:pPr>
      <w:r w:rsidRPr="008924A8">
        <w:rPr>
          <w:rFonts w:asciiTheme="minorHAnsi" w:hAnsiTheme="minorHAnsi"/>
          <w:sz w:val="20"/>
          <w:szCs w:val="20"/>
        </w:rPr>
        <w:t>Click</w:t>
      </w:r>
      <w:r w:rsidRPr="008924A8">
        <w:rPr>
          <w:rFonts w:asciiTheme="minorHAnsi" w:hAnsiTheme="minorHAnsi"/>
          <w:spacing w:val="-3"/>
          <w:sz w:val="20"/>
          <w:szCs w:val="20"/>
        </w:rPr>
        <w:t xml:space="preserve"> </w:t>
      </w:r>
      <w:r w:rsidRPr="008924A8">
        <w:rPr>
          <w:rFonts w:asciiTheme="minorHAnsi" w:hAnsiTheme="minorHAnsi"/>
          <w:sz w:val="20"/>
          <w:szCs w:val="20"/>
        </w:rPr>
        <w:t>the</w:t>
      </w:r>
      <w:r w:rsidRPr="008924A8">
        <w:rPr>
          <w:rFonts w:asciiTheme="minorHAnsi" w:hAnsiTheme="minorHAnsi"/>
          <w:spacing w:val="-5"/>
          <w:sz w:val="20"/>
          <w:szCs w:val="20"/>
        </w:rPr>
        <w:t xml:space="preserve"> </w:t>
      </w:r>
      <w:r w:rsidRPr="008924A8">
        <w:rPr>
          <w:rFonts w:asciiTheme="minorHAnsi" w:hAnsiTheme="minorHAnsi"/>
          <w:sz w:val="20"/>
          <w:szCs w:val="20"/>
        </w:rPr>
        <w:t>“</w:t>
      </w:r>
      <w:r w:rsidRPr="008924A8">
        <w:rPr>
          <w:rFonts w:asciiTheme="minorHAnsi" w:hAnsiTheme="minorHAnsi"/>
          <w:b/>
          <w:i/>
          <w:sz w:val="20"/>
          <w:szCs w:val="20"/>
        </w:rPr>
        <w:t>Open</w:t>
      </w:r>
      <w:r w:rsidRPr="008924A8">
        <w:rPr>
          <w:rFonts w:asciiTheme="minorHAnsi" w:hAnsiTheme="minorHAnsi"/>
          <w:b/>
          <w:i/>
          <w:spacing w:val="-4"/>
          <w:sz w:val="20"/>
          <w:szCs w:val="20"/>
        </w:rPr>
        <w:t xml:space="preserve"> </w:t>
      </w:r>
      <w:r w:rsidRPr="008924A8">
        <w:rPr>
          <w:rFonts w:asciiTheme="minorHAnsi" w:hAnsiTheme="minorHAnsi"/>
          <w:b/>
          <w:i/>
          <w:sz w:val="20"/>
          <w:szCs w:val="20"/>
        </w:rPr>
        <w:t>file…</w:t>
      </w:r>
      <w:r w:rsidRPr="008924A8">
        <w:rPr>
          <w:rFonts w:asciiTheme="minorHAnsi" w:hAnsiTheme="minorHAnsi"/>
          <w:sz w:val="20"/>
          <w:szCs w:val="20"/>
        </w:rPr>
        <w:t>”</w:t>
      </w:r>
      <w:r w:rsidRPr="008924A8">
        <w:rPr>
          <w:rFonts w:asciiTheme="minorHAnsi" w:hAnsiTheme="minorHAnsi"/>
          <w:spacing w:val="-3"/>
          <w:sz w:val="20"/>
          <w:szCs w:val="20"/>
        </w:rPr>
        <w:t xml:space="preserve"> </w:t>
      </w:r>
      <w:r w:rsidRPr="008924A8">
        <w:rPr>
          <w:rFonts w:asciiTheme="minorHAnsi" w:hAnsiTheme="minorHAnsi"/>
          <w:sz w:val="20"/>
          <w:szCs w:val="20"/>
        </w:rPr>
        <w:t>button</w:t>
      </w:r>
      <w:r w:rsidRPr="008924A8">
        <w:rPr>
          <w:rFonts w:asciiTheme="minorHAnsi" w:hAnsiTheme="minorHAnsi"/>
          <w:spacing w:val="-4"/>
          <w:sz w:val="20"/>
          <w:szCs w:val="20"/>
        </w:rPr>
        <w:t xml:space="preserve"> </w:t>
      </w:r>
      <w:r w:rsidRPr="008924A8">
        <w:rPr>
          <w:rFonts w:asciiTheme="minorHAnsi" w:hAnsiTheme="minorHAnsi"/>
          <w:sz w:val="20"/>
          <w:szCs w:val="20"/>
        </w:rPr>
        <w:t>to</w:t>
      </w:r>
      <w:r w:rsidRPr="008924A8">
        <w:rPr>
          <w:rFonts w:asciiTheme="minorHAnsi" w:hAnsiTheme="minorHAnsi"/>
          <w:spacing w:val="-3"/>
          <w:sz w:val="20"/>
          <w:szCs w:val="20"/>
        </w:rPr>
        <w:t xml:space="preserve"> </w:t>
      </w:r>
      <w:r w:rsidRPr="008924A8">
        <w:rPr>
          <w:rFonts w:asciiTheme="minorHAnsi" w:hAnsiTheme="minorHAnsi"/>
          <w:sz w:val="20"/>
          <w:szCs w:val="20"/>
        </w:rPr>
        <w:t>open</w:t>
      </w:r>
      <w:r w:rsidRPr="008924A8">
        <w:rPr>
          <w:rFonts w:asciiTheme="minorHAnsi" w:hAnsiTheme="minorHAnsi"/>
          <w:spacing w:val="-4"/>
          <w:sz w:val="20"/>
          <w:szCs w:val="20"/>
        </w:rPr>
        <w:t xml:space="preserve"> </w:t>
      </w:r>
      <w:r w:rsidRPr="008924A8">
        <w:rPr>
          <w:rFonts w:asciiTheme="minorHAnsi" w:hAnsiTheme="minorHAnsi"/>
          <w:sz w:val="20"/>
          <w:szCs w:val="20"/>
        </w:rPr>
        <w:t>a</w:t>
      </w:r>
      <w:r w:rsidRPr="008924A8">
        <w:rPr>
          <w:rFonts w:asciiTheme="minorHAnsi" w:hAnsiTheme="minorHAnsi"/>
          <w:spacing w:val="-5"/>
          <w:sz w:val="20"/>
          <w:szCs w:val="20"/>
        </w:rPr>
        <w:t xml:space="preserve"> </w:t>
      </w:r>
      <w:r w:rsidRPr="008924A8">
        <w:rPr>
          <w:rFonts w:asciiTheme="minorHAnsi" w:hAnsiTheme="minorHAnsi"/>
          <w:sz w:val="20"/>
          <w:szCs w:val="20"/>
        </w:rPr>
        <w:t>data</w:t>
      </w:r>
      <w:r w:rsidRPr="008924A8">
        <w:rPr>
          <w:rFonts w:asciiTheme="minorHAnsi" w:hAnsiTheme="minorHAnsi"/>
          <w:spacing w:val="-3"/>
          <w:sz w:val="20"/>
          <w:szCs w:val="20"/>
        </w:rPr>
        <w:t xml:space="preserve"> </w:t>
      </w:r>
      <w:r w:rsidRPr="008924A8">
        <w:rPr>
          <w:rFonts w:asciiTheme="minorHAnsi" w:hAnsiTheme="minorHAnsi"/>
          <w:sz w:val="20"/>
          <w:szCs w:val="20"/>
        </w:rPr>
        <w:t>set</w:t>
      </w:r>
      <w:r w:rsidRPr="008924A8">
        <w:rPr>
          <w:rFonts w:asciiTheme="minorHAnsi" w:hAnsiTheme="minorHAnsi"/>
          <w:spacing w:val="-5"/>
          <w:sz w:val="20"/>
          <w:szCs w:val="20"/>
        </w:rPr>
        <w:t xml:space="preserve"> </w:t>
      </w:r>
      <w:r w:rsidRPr="008924A8">
        <w:rPr>
          <w:rFonts w:asciiTheme="minorHAnsi" w:hAnsiTheme="minorHAnsi"/>
          <w:sz w:val="20"/>
          <w:szCs w:val="20"/>
        </w:rPr>
        <w:t>and</w:t>
      </w:r>
      <w:r w:rsidRPr="008924A8">
        <w:rPr>
          <w:rFonts w:asciiTheme="minorHAnsi" w:hAnsiTheme="minorHAnsi"/>
          <w:spacing w:val="-4"/>
          <w:sz w:val="20"/>
          <w:szCs w:val="20"/>
        </w:rPr>
        <w:t xml:space="preserve"> </w:t>
      </w:r>
      <w:r w:rsidRPr="008924A8">
        <w:rPr>
          <w:rFonts w:asciiTheme="minorHAnsi" w:hAnsiTheme="minorHAnsi"/>
          <w:sz w:val="20"/>
          <w:szCs w:val="20"/>
        </w:rPr>
        <w:t>double</w:t>
      </w:r>
      <w:r w:rsidRPr="008924A8">
        <w:rPr>
          <w:rFonts w:asciiTheme="minorHAnsi" w:hAnsiTheme="minorHAnsi"/>
          <w:spacing w:val="-3"/>
          <w:sz w:val="20"/>
          <w:szCs w:val="20"/>
        </w:rPr>
        <w:t xml:space="preserve"> </w:t>
      </w:r>
      <w:r w:rsidRPr="008924A8">
        <w:rPr>
          <w:rFonts w:asciiTheme="minorHAnsi" w:hAnsiTheme="minorHAnsi"/>
          <w:sz w:val="20"/>
          <w:szCs w:val="20"/>
        </w:rPr>
        <w:t>click</w:t>
      </w:r>
      <w:r w:rsidRPr="008924A8">
        <w:rPr>
          <w:rFonts w:asciiTheme="minorHAnsi" w:hAnsiTheme="minorHAnsi"/>
          <w:spacing w:val="-4"/>
          <w:sz w:val="20"/>
          <w:szCs w:val="20"/>
        </w:rPr>
        <w:t xml:space="preserve"> </w:t>
      </w:r>
      <w:r w:rsidRPr="008924A8">
        <w:rPr>
          <w:rFonts w:asciiTheme="minorHAnsi" w:hAnsiTheme="minorHAnsi"/>
          <w:sz w:val="20"/>
          <w:szCs w:val="20"/>
        </w:rPr>
        <w:t>on</w:t>
      </w:r>
      <w:r w:rsidRPr="008924A8">
        <w:rPr>
          <w:rFonts w:asciiTheme="minorHAnsi" w:hAnsiTheme="minorHAnsi"/>
          <w:spacing w:val="-4"/>
          <w:sz w:val="20"/>
          <w:szCs w:val="20"/>
        </w:rPr>
        <w:t xml:space="preserve"> </w:t>
      </w:r>
      <w:r w:rsidRPr="008924A8">
        <w:rPr>
          <w:rFonts w:asciiTheme="minorHAnsi" w:hAnsiTheme="minorHAnsi"/>
          <w:sz w:val="20"/>
          <w:szCs w:val="20"/>
        </w:rPr>
        <w:t>the</w:t>
      </w:r>
      <w:r w:rsidRPr="008924A8">
        <w:rPr>
          <w:rFonts w:asciiTheme="minorHAnsi" w:hAnsiTheme="minorHAnsi"/>
          <w:spacing w:val="-3"/>
          <w:sz w:val="20"/>
          <w:szCs w:val="20"/>
        </w:rPr>
        <w:t xml:space="preserve"> </w:t>
      </w:r>
      <w:r w:rsidRPr="008924A8">
        <w:rPr>
          <w:rFonts w:asciiTheme="minorHAnsi" w:hAnsiTheme="minorHAnsi"/>
          <w:sz w:val="20"/>
          <w:szCs w:val="20"/>
        </w:rPr>
        <w:t>“</w:t>
      </w:r>
      <w:r w:rsidRPr="008924A8">
        <w:rPr>
          <w:rFonts w:asciiTheme="minorHAnsi" w:hAnsiTheme="minorHAnsi"/>
          <w:b/>
          <w:i/>
          <w:sz w:val="20"/>
          <w:szCs w:val="20"/>
        </w:rPr>
        <w:t>data</w:t>
      </w:r>
      <w:r w:rsidRPr="008924A8">
        <w:rPr>
          <w:rFonts w:asciiTheme="minorHAnsi" w:hAnsiTheme="minorHAnsi"/>
          <w:sz w:val="20"/>
          <w:szCs w:val="20"/>
        </w:rPr>
        <w:t>”</w:t>
      </w:r>
      <w:r w:rsidRPr="008924A8">
        <w:rPr>
          <w:rFonts w:asciiTheme="minorHAnsi" w:hAnsiTheme="minorHAnsi"/>
          <w:spacing w:val="-3"/>
          <w:sz w:val="20"/>
          <w:szCs w:val="20"/>
        </w:rPr>
        <w:t xml:space="preserve"> </w:t>
      </w:r>
      <w:r w:rsidRPr="008924A8">
        <w:rPr>
          <w:rFonts w:asciiTheme="minorHAnsi" w:hAnsiTheme="minorHAnsi"/>
          <w:sz w:val="20"/>
          <w:szCs w:val="20"/>
        </w:rPr>
        <w:t>directory. Select the “bank</w:t>
      </w:r>
      <w:r w:rsidRPr="008924A8">
        <w:rPr>
          <w:rFonts w:ascii="Cambria Math" w:hAnsi="Cambria Math" w:cs="Cambria Math"/>
          <w:sz w:val="20"/>
          <w:szCs w:val="20"/>
        </w:rPr>
        <w:t>‐</w:t>
      </w:r>
      <w:r w:rsidRPr="008924A8">
        <w:rPr>
          <w:rFonts w:asciiTheme="minorHAnsi" w:hAnsiTheme="minorHAnsi"/>
          <w:sz w:val="20"/>
          <w:szCs w:val="20"/>
        </w:rPr>
        <w:t>data.csv</w:t>
      </w:r>
      <w:r w:rsidRPr="008924A8">
        <w:rPr>
          <w:rFonts w:asciiTheme="minorHAnsi" w:hAnsiTheme="minorHAnsi" w:cs="Aptos"/>
          <w:sz w:val="20"/>
          <w:szCs w:val="20"/>
        </w:rPr>
        <w:t>”</w:t>
      </w:r>
      <w:r w:rsidRPr="008924A8">
        <w:rPr>
          <w:rFonts w:asciiTheme="minorHAnsi" w:hAnsiTheme="minorHAnsi"/>
          <w:sz w:val="20"/>
          <w:szCs w:val="20"/>
        </w:rPr>
        <w:t xml:space="preserve"> file to load the bank dataset.</w:t>
      </w:r>
    </w:p>
    <w:tbl>
      <w:tblPr>
        <w:tblW w:w="9920" w:type="dxa"/>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470"/>
        <w:gridCol w:w="8450"/>
      </w:tblGrid>
      <w:tr w:rsidR="002777EA" w:rsidRPr="008924A8" w14:paraId="046A7254" w14:textId="77777777" w:rsidTr="002777EA">
        <w:trPr>
          <w:trHeight w:val="522"/>
        </w:trPr>
        <w:tc>
          <w:tcPr>
            <w:tcW w:w="1470" w:type="dxa"/>
          </w:tcPr>
          <w:p w14:paraId="1AA8D82A"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5"/>
                <w:sz w:val="20"/>
                <w:szCs w:val="20"/>
              </w:rPr>
              <w:t>id</w:t>
            </w:r>
          </w:p>
        </w:tc>
        <w:tc>
          <w:tcPr>
            <w:tcW w:w="8450" w:type="dxa"/>
          </w:tcPr>
          <w:p w14:paraId="5A798EDC"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a</w:t>
            </w:r>
            <w:r w:rsidRPr="008924A8">
              <w:rPr>
                <w:rFonts w:asciiTheme="minorHAnsi" w:hAnsiTheme="minorHAnsi"/>
                <w:spacing w:val="-4"/>
                <w:sz w:val="20"/>
                <w:szCs w:val="20"/>
              </w:rPr>
              <w:t xml:space="preserve"> </w:t>
            </w:r>
            <w:r w:rsidRPr="008924A8">
              <w:rPr>
                <w:rFonts w:asciiTheme="minorHAnsi" w:hAnsiTheme="minorHAnsi"/>
                <w:sz w:val="20"/>
                <w:szCs w:val="20"/>
              </w:rPr>
              <w:t>unique</w:t>
            </w:r>
            <w:r w:rsidRPr="008924A8">
              <w:rPr>
                <w:rFonts w:asciiTheme="minorHAnsi" w:hAnsiTheme="minorHAnsi"/>
                <w:spacing w:val="-5"/>
                <w:sz w:val="20"/>
                <w:szCs w:val="20"/>
              </w:rPr>
              <w:t xml:space="preserve"> </w:t>
            </w:r>
            <w:r w:rsidRPr="008924A8">
              <w:rPr>
                <w:rFonts w:asciiTheme="minorHAnsi" w:hAnsiTheme="minorHAnsi"/>
                <w:sz w:val="20"/>
                <w:szCs w:val="20"/>
              </w:rPr>
              <w:t>identification</w:t>
            </w:r>
            <w:r w:rsidRPr="008924A8">
              <w:rPr>
                <w:rFonts w:asciiTheme="minorHAnsi" w:hAnsiTheme="minorHAnsi"/>
                <w:spacing w:val="-3"/>
                <w:sz w:val="20"/>
                <w:szCs w:val="20"/>
              </w:rPr>
              <w:t xml:space="preserve"> </w:t>
            </w:r>
            <w:r w:rsidRPr="008924A8">
              <w:rPr>
                <w:rFonts w:asciiTheme="minorHAnsi" w:hAnsiTheme="minorHAnsi"/>
                <w:spacing w:val="-2"/>
                <w:sz w:val="20"/>
                <w:szCs w:val="20"/>
              </w:rPr>
              <w:t>number</w:t>
            </w:r>
          </w:p>
        </w:tc>
      </w:tr>
      <w:tr w:rsidR="002777EA" w:rsidRPr="008924A8" w14:paraId="0812C701" w14:textId="77777777" w:rsidTr="002777EA">
        <w:trPr>
          <w:trHeight w:val="521"/>
        </w:trPr>
        <w:tc>
          <w:tcPr>
            <w:tcW w:w="1470" w:type="dxa"/>
          </w:tcPr>
          <w:p w14:paraId="02B0C348"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5"/>
                <w:sz w:val="20"/>
                <w:szCs w:val="20"/>
              </w:rPr>
              <w:t>age</w:t>
            </w:r>
          </w:p>
        </w:tc>
        <w:tc>
          <w:tcPr>
            <w:tcW w:w="8450" w:type="dxa"/>
          </w:tcPr>
          <w:p w14:paraId="52404E90"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age</w:t>
            </w:r>
            <w:r w:rsidRPr="008924A8">
              <w:rPr>
                <w:rFonts w:asciiTheme="minorHAnsi" w:hAnsiTheme="minorHAnsi"/>
                <w:spacing w:val="-2"/>
                <w:sz w:val="20"/>
                <w:szCs w:val="20"/>
              </w:rPr>
              <w:t xml:space="preserve"> </w:t>
            </w:r>
            <w:r w:rsidRPr="008924A8">
              <w:rPr>
                <w:rFonts w:asciiTheme="minorHAnsi" w:hAnsiTheme="minorHAnsi"/>
                <w:sz w:val="20"/>
                <w:szCs w:val="20"/>
              </w:rPr>
              <w:t>of</w:t>
            </w:r>
            <w:r w:rsidRPr="008924A8">
              <w:rPr>
                <w:rFonts w:asciiTheme="minorHAnsi" w:hAnsiTheme="minorHAnsi"/>
                <w:spacing w:val="-3"/>
                <w:sz w:val="20"/>
                <w:szCs w:val="20"/>
              </w:rPr>
              <w:t xml:space="preserve"> </w:t>
            </w:r>
            <w:r w:rsidRPr="008924A8">
              <w:rPr>
                <w:rFonts w:asciiTheme="minorHAnsi" w:hAnsiTheme="minorHAnsi"/>
                <w:sz w:val="20"/>
                <w:szCs w:val="20"/>
              </w:rPr>
              <w:t>customer</w:t>
            </w:r>
            <w:r w:rsidRPr="008924A8">
              <w:rPr>
                <w:rFonts w:asciiTheme="minorHAnsi" w:hAnsiTheme="minorHAnsi"/>
                <w:spacing w:val="-1"/>
                <w:sz w:val="20"/>
                <w:szCs w:val="20"/>
              </w:rPr>
              <w:t xml:space="preserve"> </w:t>
            </w:r>
            <w:r w:rsidRPr="008924A8">
              <w:rPr>
                <w:rFonts w:asciiTheme="minorHAnsi" w:hAnsiTheme="minorHAnsi"/>
                <w:sz w:val="20"/>
                <w:szCs w:val="20"/>
              </w:rPr>
              <w:t>in</w:t>
            </w:r>
            <w:r w:rsidRPr="008924A8">
              <w:rPr>
                <w:rFonts w:asciiTheme="minorHAnsi" w:hAnsiTheme="minorHAnsi"/>
                <w:spacing w:val="-3"/>
                <w:sz w:val="20"/>
                <w:szCs w:val="20"/>
              </w:rPr>
              <w:t xml:space="preserve"> </w:t>
            </w:r>
            <w:r w:rsidRPr="008924A8">
              <w:rPr>
                <w:rFonts w:asciiTheme="minorHAnsi" w:hAnsiTheme="minorHAnsi"/>
                <w:sz w:val="20"/>
                <w:szCs w:val="20"/>
              </w:rPr>
              <w:t>years</w:t>
            </w:r>
            <w:r w:rsidRPr="008924A8">
              <w:rPr>
                <w:rFonts w:asciiTheme="minorHAnsi" w:hAnsiTheme="minorHAnsi"/>
                <w:spacing w:val="-2"/>
                <w:sz w:val="20"/>
                <w:szCs w:val="20"/>
              </w:rPr>
              <w:t xml:space="preserve"> (numeric)</w:t>
            </w:r>
          </w:p>
        </w:tc>
      </w:tr>
      <w:tr w:rsidR="002777EA" w:rsidRPr="008924A8" w14:paraId="63B36C80" w14:textId="77777777" w:rsidTr="002777EA">
        <w:trPr>
          <w:trHeight w:val="522"/>
        </w:trPr>
        <w:tc>
          <w:tcPr>
            <w:tcW w:w="1470" w:type="dxa"/>
          </w:tcPr>
          <w:p w14:paraId="53692FED"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5"/>
                <w:sz w:val="20"/>
                <w:szCs w:val="20"/>
              </w:rPr>
              <w:t>sex</w:t>
            </w:r>
          </w:p>
        </w:tc>
        <w:tc>
          <w:tcPr>
            <w:tcW w:w="8450" w:type="dxa"/>
          </w:tcPr>
          <w:p w14:paraId="05608AA4"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MALE</w:t>
            </w:r>
            <w:r w:rsidRPr="008924A8">
              <w:rPr>
                <w:rFonts w:asciiTheme="minorHAnsi" w:hAnsiTheme="minorHAnsi"/>
                <w:spacing w:val="-2"/>
                <w:sz w:val="20"/>
                <w:szCs w:val="20"/>
              </w:rPr>
              <w:t xml:space="preserve"> </w:t>
            </w:r>
            <w:r w:rsidRPr="008924A8">
              <w:rPr>
                <w:rFonts w:asciiTheme="minorHAnsi" w:hAnsiTheme="minorHAnsi"/>
                <w:sz w:val="20"/>
                <w:szCs w:val="20"/>
              </w:rPr>
              <w:t>/</w:t>
            </w:r>
            <w:r w:rsidRPr="008924A8">
              <w:rPr>
                <w:rFonts w:asciiTheme="minorHAnsi" w:hAnsiTheme="minorHAnsi"/>
                <w:spacing w:val="1"/>
                <w:sz w:val="20"/>
                <w:szCs w:val="20"/>
              </w:rPr>
              <w:t xml:space="preserve"> </w:t>
            </w:r>
            <w:r w:rsidRPr="008924A8">
              <w:rPr>
                <w:rFonts w:asciiTheme="minorHAnsi" w:hAnsiTheme="minorHAnsi"/>
                <w:spacing w:val="-2"/>
                <w:sz w:val="20"/>
                <w:szCs w:val="20"/>
              </w:rPr>
              <w:t>FEMALE</w:t>
            </w:r>
          </w:p>
        </w:tc>
      </w:tr>
      <w:tr w:rsidR="002777EA" w:rsidRPr="008924A8" w14:paraId="4901A247" w14:textId="77777777" w:rsidTr="002777EA">
        <w:trPr>
          <w:trHeight w:val="520"/>
        </w:trPr>
        <w:tc>
          <w:tcPr>
            <w:tcW w:w="1470" w:type="dxa"/>
          </w:tcPr>
          <w:p w14:paraId="755649CE"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2"/>
                <w:sz w:val="20"/>
                <w:szCs w:val="20"/>
              </w:rPr>
              <w:t>region</w:t>
            </w:r>
          </w:p>
        </w:tc>
        <w:tc>
          <w:tcPr>
            <w:tcW w:w="8450" w:type="dxa"/>
          </w:tcPr>
          <w:p w14:paraId="0A5A65D7" w14:textId="77777777" w:rsidR="002777EA" w:rsidRPr="008924A8" w:rsidRDefault="002777EA" w:rsidP="002777EA">
            <w:pPr>
              <w:pStyle w:val="TableParagraph"/>
              <w:rPr>
                <w:rFonts w:asciiTheme="minorHAnsi" w:hAnsiTheme="minorHAnsi"/>
                <w:sz w:val="20"/>
                <w:szCs w:val="20"/>
              </w:rPr>
            </w:pPr>
            <w:proofErr w:type="spellStart"/>
            <w:r w:rsidRPr="008924A8">
              <w:rPr>
                <w:rFonts w:asciiTheme="minorHAnsi" w:hAnsiTheme="minorHAnsi"/>
                <w:spacing w:val="-2"/>
                <w:sz w:val="20"/>
                <w:szCs w:val="20"/>
              </w:rPr>
              <w:t>inner_city</w:t>
            </w:r>
            <w:proofErr w:type="spellEnd"/>
            <w:r w:rsidRPr="008924A8">
              <w:rPr>
                <w:rFonts w:asciiTheme="minorHAnsi" w:hAnsiTheme="minorHAnsi"/>
                <w:spacing w:val="-2"/>
                <w:sz w:val="20"/>
                <w:szCs w:val="20"/>
              </w:rPr>
              <w:t>/rural/suburban/town</w:t>
            </w:r>
          </w:p>
        </w:tc>
      </w:tr>
      <w:tr w:rsidR="002777EA" w:rsidRPr="008924A8" w14:paraId="0B0081ED" w14:textId="77777777" w:rsidTr="002777EA">
        <w:trPr>
          <w:trHeight w:val="523"/>
        </w:trPr>
        <w:tc>
          <w:tcPr>
            <w:tcW w:w="1470" w:type="dxa"/>
          </w:tcPr>
          <w:p w14:paraId="5EBB47F8"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2"/>
                <w:sz w:val="20"/>
                <w:szCs w:val="20"/>
              </w:rPr>
              <w:t>income</w:t>
            </w:r>
          </w:p>
        </w:tc>
        <w:tc>
          <w:tcPr>
            <w:tcW w:w="8450" w:type="dxa"/>
          </w:tcPr>
          <w:p w14:paraId="51C4EE8D" w14:textId="77777777" w:rsidR="002777EA" w:rsidRPr="008924A8" w:rsidRDefault="002777EA" w:rsidP="002777EA">
            <w:pPr>
              <w:pStyle w:val="TableParagraph"/>
              <w:ind w:left="116"/>
              <w:rPr>
                <w:rFonts w:asciiTheme="minorHAnsi" w:hAnsiTheme="minorHAnsi"/>
                <w:sz w:val="20"/>
                <w:szCs w:val="20"/>
              </w:rPr>
            </w:pPr>
            <w:r w:rsidRPr="008924A8">
              <w:rPr>
                <w:rFonts w:asciiTheme="minorHAnsi" w:hAnsiTheme="minorHAnsi"/>
                <w:sz w:val="20"/>
                <w:szCs w:val="20"/>
              </w:rPr>
              <w:t>income</w:t>
            </w:r>
            <w:r w:rsidRPr="008924A8">
              <w:rPr>
                <w:rFonts w:asciiTheme="minorHAnsi" w:hAnsiTheme="minorHAnsi"/>
                <w:spacing w:val="-4"/>
                <w:sz w:val="20"/>
                <w:szCs w:val="20"/>
              </w:rPr>
              <w:t xml:space="preserve"> </w:t>
            </w:r>
            <w:r w:rsidRPr="008924A8">
              <w:rPr>
                <w:rFonts w:asciiTheme="minorHAnsi" w:hAnsiTheme="minorHAnsi"/>
                <w:sz w:val="20"/>
                <w:szCs w:val="20"/>
              </w:rPr>
              <w:t>of</w:t>
            </w:r>
            <w:r w:rsidRPr="008924A8">
              <w:rPr>
                <w:rFonts w:asciiTheme="minorHAnsi" w:hAnsiTheme="minorHAnsi"/>
                <w:spacing w:val="-2"/>
                <w:sz w:val="20"/>
                <w:szCs w:val="20"/>
              </w:rPr>
              <w:t xml:space="preserve"> </w:t>
            </w:r>
            <w:r w:rsidRPr="008924A8">
              <w:rPr>
                <w:rFonts w:asciiTheme="minorHAnsi" w:hAnsiTheme="minorHAnsi"/>
                <w:sz w:val="20"/>
                <w:szCs w:val="20"/>
              </w:rPr>
              <w:t>customer</w:t>
            </w:r>
            <w:r w:rsidRPr="008924A8">
              <w:rPr>
                <w:rFonts w:asciiTheme="minorHAnsi" w:hAnsiTheme="minorHAnsi"/>
                <w:spacing w:val="-2"/>
                <w:sz w:val="20"/>
                <w:szCs w:val="20"/>
              </w:rPr>
              <w:t xml:space="preserve"> (numeric)</w:t>
            </w:r>
          </w:p>
        </w:tc>
      </w:tr>
      <w:tr w:rsidR="002777EA" w:rsidRPr="008924A8" w14:paraId="3BC66E89" w14:textId="77777777" w:rsidTr="002777EA">
        <w:trPr>
          <w:trHeight w:val="521"/>
        </w:trPr>
        <w:tc>
          <w:tcPr>
            <w:tcW w:w="1470" w:type="dxa"/>
          </w:tcPr>
          <w:p w14:paraId="2D850763"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2"/>
                <w:sz w:val="20"/>
                <w:szCs w:val="20"/>
              </w:rPr>
              <w:t>married</w:t>
            </w:r>
          </w:p>
        </w:tc>
        <w:tc>
          <w:tcPr>
            <w:tcW w:w="8450" w:type="dxa"/>
          </w:tcPr>
          <w:p w14:paraId="637933D5" w14:textId="77777777" w:rsidR="002777EA" w:rsidRPr="008924A8" w:rsidRDefault="002777EA" w:rsidP="002777EA">
            <w:pPr>
              <w:pStyle w:val="TableParagraph"/>
              <w:ind w:left="116"/>
              <w:rPr>
                <w:rFonts w:asciiTheme="minorHAnsi" w:hAnsiTheme="minorHAnsi"/>
                <w:sz w:val="20"/>
                <w:szCs w:val="20"/>
              </w:rPr>
            </w:pPr>
            <w:r w:rsidRPr="008924A8">
              <w:rPr>
                <w:rFonts w:asciiTheme="minorHAnsi" w:hAnsiTheme="minorHAnsi"/>
                <w:sz w:val="20"/>
                <w:szCs w:val="20"/>
              </w:rPr>
              <w:t>is</w:t>
            </w:r>
            <w:r w:rsidRPr="008924A8">
              <w:rPr>
                <w:rFonts w:asciiTheme="minorHAnsi" w:hAnsiTheme="minorHAnsi"/>
                <w:spacing w:val="-4"/>
                <w:sz w:val="20"/>
                <w:szCs w:val="20"/>
              </w:rPr>
              <w:t xml:space="preserve"> </w:t>
            </w:r>
            <w:r w:rsidRPr="008924A8">
              <w:rPr>
                <w:rFonts w:asciiTheme="minorHAnsi" w:hAnsiTheme="minorHAnsi"/>
                <w:sz w:val="20"/>
                <w:szCs w:val="20"/>
              </w:rPr>
              <w:t>the</w:t>
            </w:r>
            <w:r w:rsidRPr="008924A8">
              <w:rPr>
                <w:rFonts w:asciiTheme="minorHAnsi" w:hAnsiTheme="minorHAnsi"/>
                <w:spacing w:val="-3"/>
                <w:sz w:val="20"/>
                <w:szCs w:val="20"/>
              </w:rPr>
              <w:t xml:space="preserve"> </w:t>
            </w:r>
            <w:r w:rsidRPr="008924A8">
              <w:rPr>
                <w:rFonts w:asciiTheme="minorHAnsi" w:hAnsiTheme="minorHAnsi"/>
                <w:sz w:val="20"/>
                <w:szCs w:val="20"/>
              </w:rPr>
              <w:t>customer</w:t>
            </w:r>
            <w:r w:rsidRPr="008924A8">
              <w:rPr>
                <w:rFonts w:asciiTheme="minorHAnsi" w:hAnsiTheme="minorHAnsi"/>
                <w:spacing w:val="-3"/>
                <w:sz w:val="20"/>
                <w:szCs w:val="20"/>
              </w:rPr>
              <w:t xml:space="preserve"> </w:t>
            </w:r>
            <w:r w:rsidRPr="008924A8">
              <w:rPr>
                <w:rFonts w:asciiTheme="minorHAnsi" w:hAnsiTheme="minorHAnsi"/>
                <w:sz w:val="20"/>
                <w:szCs w:val="20"/>
              </w:rPr>
              <w:t>married</w:t>
            </w:r>
            <w:r w:rsidRPr="008924A8">
              <w:rPr>
                <w:rFonts w:asciiTheme="minorHAnsi" w:hAnsiTheme="minorHAnsi"/>
                <w:spacing w:val="-2"/>
                <w:sz w:val="20"/>
                <w:szCs w:val="20"/>
              </w:rPr>
              <w:t xml:space="preserve"> (YES/NO)</w:t>
            </w:r>
          </w:p>
        </w:tc>
      </w:tr>
      <w:tr w:rsidR="002777EA" w:rsidRPr="008924A8" w14:paraId="4547F590" w14:textId="77777777" w:rsidTr="002777EA">
        <w:trPr>
          <w:trHeight w:val="522"/>
        </w:trPr>
        <w:tc>
          <w:tcPr>
            <w:tcW w:w="1470" w:type="dxa"/>
          </w:tcPr>
          <w:p w14:paraId="468B56C9"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2"/>
                <w:sz w:val="20"/>
                <w:szCs w:val="20"/>
              </w:rPr>
              <w:t>children</w:t>
            </w:r>
          </w:p>
        </w:tc>
        <w:tc>
          <w:tcPr>
            <w:tcW w:w="8450" w:type="dxa"/>
          </w:tcPr>
          <w:p w14:paraId="6A8D2EC4" w14:textId="77777777" w:rsidR="002777EA" w:rsidRPr="008924A8" w:rsidRDefault="002777EA" w:rsidP="002777EA">
            <w:pPr>
              <w:pStyle w:val="TableParagraph"/>
              <w:ind w:left="116"/>
              <w:rPr>
                <w:rFonts w:asciiTheme="minorHAnsi" w:hAnsiTheme="minorHAnsi"/>
                <w:sz w:val="20"/>
                <w:szCs w:val="20"/>
              </w:rPr>
            </w:pPr>
            <w:r w:rsidRPr="008924A8">
              <w:rPr>
                <w:rFonts w:asciiTheme="minorHAnsi" w:hAnsiTheme="minorHAnsi"/>
                <w:sz w:val="20"/>
                <w:szCs w:val="20"/>
              </w:rPr>
              <w:t>number</w:t>
            </w:r>
            <w:r w:rsidRPr="008924A8">
              <w:rPr>
                <w:rFonts w:asciiTheme="minorHAnsi" w:hAnsiTheme="minorHAnsi"/>
                <w:spacing w:val="-3"/>
                <w:sz w:val="20"/>
                <w:szCs w:val="20"/>
              </w:rPr>
              <w:t xml:space="preserve"> </w:t>
            </w:r>
            <w:r w:rsidRPr="008924A8">
              <w:rPr>
                <w:rFonts w:asciiTheme="minorHAnsi" w:hAnsiTheme="minorHAnsi"/>
                <w:sz w:val="20"/>
                <w:szCs w:val="20"/>
              </w:rPr>
              <w:t>of</w:t>
            </w:r>
            <w:r w:rsidRPr="008924A8">
              <w:rPr>
                <w:rFonts w:asciiTheme="minorHAnsi" w:hAnsiTheme="minorHAnsi"/>
                <w:spacing w:val="-3"/>
                <w:sz w:val="20"/>
                <w:szCs w:val="20"/>
              </w:rPr>
              <w:t xml:space="preserve"> </w:t>
            </w:r>
            <w:r w:rsidRPr="008924A8">
              <w:rPr>
                <w:rFonts w:asciiTheme="minorHAnsi" w:hAnsiTheme="minorHAnsi"/>
                <w:sz w:val="20"/>
                <w:szCs w:val="20"/>
              </w:rPr>
              <w:t>children</w:t>
            </w:r>
            <w:r w:rsidRPr="008924A8">
              <w:rPr>
                <w:rFonts w:asciiTheme="minorHAnsi" w:hAnsiTheme="minorHAnsi"/>
                <w:spacing w:val="-2"/>
                <w:sz w:val="20"/>
                <w:szCs w:val="20"/>
              </w:rPr>
              <w:t xml:space="preserve"> (numeric)</w:t>
            </w:r>
          </w:p>
        </w:tc>
      </w:tr>
      <w:tr w:rsidR="002777EA" w:rsidRPr="008924A8" w14:paraId="0C55C076" w14:textId="77777777" w:rsidTr="002777EA">
        <w:trPr>
          <w:trHeight w:val="521"/>
        </w:trPr>
        <w:tc>
          <w:tcPr>
            <w:tcW w:w="1470" w:type="dxa"/>
          </w:tcPr>
          <w:p w14:paraId="74A45F6A"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5"/>
                <w:sz w:val="20"/>
                <w:szCs w:val="20"/>
              </w:rPr>
              <w:t>car</w:t>
            </w:r>
          </w:p>
        </w:tc>
        <w:tc>
          <w:tcPr>
            <w:tcW w:w="8450" w:type="dxa"/>
          </w:tcPr>
          <w:p w14:paraId="60ED57FF"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does</w:t>
            </w:r>
            <w:r w:rsidRPr="008924A8">
              <w:rPr>
                <w:rFonts w:asciiTheme="minorHAnsi" w:hAnsiTheme="minorHAnsi"/>
                <w:spacing w:val="-3"/>
                <w:sz w:val="20"/>
                <w:szCs w:val="20"/>
              </w:rPr>
              <w:t xml:space="preserve"> </w:t>
            </w:r>
            <w:r w:rsidRPr="008924A8">
              <w:rPr>
                <w:rFonts w:asciiTheme="minorHAnsi" w:hAnsiTheme="minorHAnsi"/>
                <w:sz w:val="20"/>
                <w:szCs w:val="20"/>
              </w:rPr>
              <w:t>the</w:t>
            </w:r>
            <w:r w:rsidRPr="008924A8">
              <w:rPr>
                <w:rFonts w:asciiTheme="minorHAnsi" w:hAnsiTheme="minorHAnsi"/>
                <w:spacing w:val="-1"/>
                <w:sz w:val="20"/>
                <w:szCs w:val="20"/>
              </w:rPr>
              <w:t xml:space="preserve"> </w:t>
            </w:r>
            <w:r w:rsidRPr="008924A8">
              <w:rPr>
                <w:rFonts w:asciiTheme="minorHAnsi" w:hAnsiTheme="minorHAnsi"/>
                <w:sz w:val="20"/>
                <w:szCs w:val="20"/>
              </w:rPr>
              <w:t>customer</w:t>
            </w:r>
            <w:r w:rsidRPr="008924A8">
              <w:rPr>
                <w:rFonts w:asciiTheme="minorHAnsi" w:hAnsiTheme="minorHAnsi"/>
                <w:spacing w:val="-2"/>
                <w:sz w:val="20"/>
                <w:szCs w:val="20"/>
              </w:rPr>
              <w:t xml:space="preserve"> </w:t>
            </w:r>
            <w:r w:rsidRPr="008924A8">
              <w:rPr>
                <w:rFonts w:asciiTheme="minorHAnsi" w:hAnsiTheme="minorHAnsi"/>
                <w:sz w:val="20"/>
                <w:szCs w:val="20"/>
              </w:rPr>
              <w:t>own</w:t>
            </w:r>
            <w:r w:rsidRPr="008924A8">
              <w:rPr>
                <w:rFonts w:asciiTheme="minorHAnsi" w:hAnsiTheme="minorHAnsi"/>
                <w:spacing w:val="-2"/>
                <w:sz w:val="20"/>
                <w:szCs w:val="20"/>
              </w:rPr>
              <w:t xml:space="preserve"> </w:t>
            </w:r>
            <w:r w:rsidRPr="008924A8">
              <w:rPr>
                <w:rFonts w:asciiTheme="minorHAnsi" w:hAnsiTheme="minorHAnsi"/>
                <w:sz w:val="20"/>
                <w:szCs w:val="20"/>
              </w:rPr>
              <w:t>a</w:t>
            </w:r>
            <w:r w:rsidRPr="008924A8">
              <w:rPr>
                <w:rFonts w:asciiTheme="minorHAnsi" w:hAnsiTheme="minorHAnsi"/>
                <w:spacing w:val="-2"/>
                <w:sz w:val="20"/>
                <w:szCs w:val="20"/>
              </w:rPr>
              <w:t xml:space="preserve"> </w:t>
            </w:r>
            <w:r w:rsidRPr="008924A8">
              <w:rPr>
                <w:rFonts w:asciiTheme="minorHAnsi" w:hAnsiTheme="minorHAnsi"/>
                <w:sz w:val="20"/>
                <w:szCs w:val="20"/>
              </w:rPr>
              <w:t>car</w:t>
            </w:r>
            <w:r w:rsidRPr="008924A8">
              <w:rPr>
                <w:rFonts w:asciiTheme="minorHAnsi" w:hAnsiTheme="minorHAnsi"/>
                <w:spacing w:val="-2"/>
                <w:sz w:val="20"/>
                <w:szCs w:val="20"/>
              </w:rPr>
              <w:t xml:space="preserve"> (YES/NO)</w:t>
            </w:r>
          </w:p>
        </w:tc>
      </w:tr>
      <w:tr w:rsidR="002777EA" w:rsidRPr="008924A8" w14:paraId="2AD69DC2" w14:textId="77777777" w:rsidTr="002777EA">
        <w:trPr>
          <w:trHeight w:val="522"/>
        </w:trPr>
        <w:tc>
          <w:tcPr>
            <w:tcW w:w="1470" w:type="dxa"/>
          </w:tcPr>
          <w:p w14:paraId="50C514C8" w14:textId="77777777" w:rsidR="002777EA" w:rsidRPr="008924A8" w:rsidRDefault="002777EA" w:rsidP="002777EA">
            <w:pPr>
              <w:pStyle w:val="TableParagraph"/>
              <w:rPr>
                <w:rFonts w:asciiTheme="minorHAnsi" w:hAnsiTheme="minorHAnsi"/>
                <w:sz w:val="20"/>
                <w:szCs w:val="20"/>
              </w:rPr>
            </w:pPr>
            <w:proofErr w:type="spellStart"/>
            <w:r w:rsidRPr="008924A8">
              <w:rPr>
                <w:rFonts w:asciiTheme="minorHAnsi" w:hAnsiTheme="minorHAnsi"/>
                <w:spacing w:val="-2"/>
                <w:sz w:val="20"/>
                <w:szCs w:val="20"/>
              </w:rPr>
              <w:t>save_acct</w:t>
            </w:r>
            <w:proofErr w:type="spellEnd"/>
          </w:p>
        </w:tc>
        <w:tc>
          <w:tcPr>
            <w:tcW w:w="8450" w:type="dxa"/>
          </w:tcPr>
          <w:p w14:paraId="33BB130D"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does</w:t>
            </w:r>
            <w:r w:rsidRPr="008924A8">
              <w:rPr>
                <w:rFonts w:asciiTheme="minorHAnsi" w:hAnsiTheme="minorHAnsi"/>
                <w:spacing w:val="-4"/>
                <w:sz w:val="20"/>
                <w:szCs w:val="20"/>
              </w:rPr>
              <w:t xml:space="preserve"> </w:t>
            </w:r>
            <w:r w:rsidRPr="008924A8">
              <w:rPr>
                <w:rFonts w:asciiTheme="minorHAnsi" w:hAnsiTheme="minorHAnsi"/>
                <w:sz w:val="20"/>
                <w:szCs w:val="20"/>
              </w:rPr>
              <w:t>the</w:t>
            </w:r>
            <w:r w:rsidRPr="008924A8">
              <w:rPr>
                <w:rFonts w:asciiTheme="minorHAnsi" w:hAnsiTheme="minorHAnsi"/>
                <w:spacing w:val="-2"/>
                <w:sz w:val="20"/>
                <w:szCs w:val="20"/>
              </w:rPr>
              <w:t xml:space="preserve"> </w:t>
            </w:r>
            <w:r w:rsidRPr="008924A8">
              <w:rPr>
                <w:rFonts w:asciiTheme="minorHAnsi" w:hAnsiTheme="minorHAnsi"/>
                <w:sz w:val="20"/>
                <w:szCs w:val="20"/>
              </w:rPr>
              <w:t>customer</w:t>
            </w:r>
            <w:r w:rsidRPr="008924A8">
              <w:rPr>
                <w:rFonts w:asciiTheme="minorHAnsi" w:hAnsiTheme="minorHAnsi"/>
                <w:spacing w:val="-2"/>
                <w:sz w:val="20"/>
                <w:szCs w:val="20"/>
              </w:rPr>
              <w:t xml:space="preserve"> </w:t>
            </w:r>
            <w:r w:rsidRPr="008924A8">
              <w:rPr>
                <w:rFonts w:asciiTheme="minorHAnsi" w:hAnsiTheme="minorHAnsi"/>
                <w:sz w:val="20"/>
                <w:szCs w:val="20"/>
              </w:rPr>
              <w:t>have</w:t>
            </w:r>
            <w:r w:rsidRPr="008924A8">
              <w:rPr>
                <w:rFonts w:asciiTheme="minorHAnsi" w:hAnsiTheme="minorHAnsi"/>
                <w:spacing w:val="-5"/>
                <w:sz w:val="20"/>
                <w:szCs w:val="20"/>
              </w:rPr>
              <w:t xml:space="preserve"> </w:t>
            </w:r>
            <w:r w:rsidRPr="008924A8">
              <w:rPr>
                <w:rFonts w:asciiTheme="minorHAnsi" w:hAnsiTheme="minorHAnsi"/>
                <w:sz w:val="20"/>
                <w:szCs w:val="20"/>
              </w:rPr>
              <w:t>a</w:t>
            </w:r>
            <w:r w:rsidRPr="008924A8">
              <w:rPr>
                <w:rFonts w:asciiTheme="minorHAnsi" w:hAnsiTheme="minorHAnsi"/>
                <w:spacing w:val="-4"/>
                <w:sz w:val="20"/>
                <w:szCs w:val="20"/>
              </w:rPr>
              <w:t xml:space="preserve"> </w:t>
            </w:r>
            <w:r w:rsidRPr="008924A8">
              <w:rPr>
                <w:rFonts w:asciiTheme="minorHAnsi" w:hAnsiTheme="minorHAnsi"/>
                <w:sz w:val="20"/>
                <w:szCs w:val="20"/>
              </w:rPr>
              <w:t>saving</w:t>
            </w:r>
            <w:r w:rsidRPr="008924A8">
              <w:rPr>
                <w:rFonts w:asciiTheme="minorHAnsi" w:hAnsiTheme="minorHAnsi"/>
                <w:spacing w:val="-2"/>
                <w:sz w:val="20"/>
                <w:szCs w:val="20"/>
              </w:rPr>
              <w:t xml:space="preserve"> </w:t>
            </w:r>
            <w:r w:rsidRPr="008924A8">
              <w:rPr>
                <w:rFonts w:asciiTheme="minorHAnsi" w:hAnsiTheme="minorHAnsi"/>
                <w:sz w:val="20"/>
                <w:szCs w:val="20"/>
              </w:rPr>
              <w:t>account</w:t>
            </w:r>
            <w:r w:rsidRPr="008924A8">
              <w:rPr>
                <w:rFonts w:asciiTheme="minorHAnsi" w:hAnsiTheme="minorHAnsi"/>
                <w:spacing w:val="-2"/>
                <w:sz w:val="20"/>
                <w:szCs w:val="20"/>
              </w:rPr>
              <w:t xml:space="preserve"> (YES/NO)</w:t>
            </w:r>
          </w:p>
        </w:tc>
      </w:tr>
      <w:tr w:rsidR="002777EA" w:rsidRPr="008924A8" w14:paraId="68981268" w14:textId="77777777" w:rsidTr="002777EA">
        <w:trPr>
          <w:trHeight w:val="521"/>
        </w:trPr>
        <w:tc>
          <w:tcPr>
            <w:tcW w:w="1470" w:type="dxa"/>
          </w:tcPr>
          <w:p w14:paraId="066EF29F" w14:textId="77777777" w:rsidR="002777EA" w:rsidRPr="008924A8" w:rsidRDefault="002777EA" w:rsidP="002777EA">
            <w:pPr>
              <w:pStyle w:val="TableParagraph"/>
              <w:rPr>
                <w:rFonts w:asciiTheme="minorHAnsi" w:hAnsiTheme="minorHAnsi"/>
                <w:sz w:val="20"/>
                <w:szCs w:val="20"/>
              </w:rPr>
            </w:pPr>
            <w:proofErr w:type="spellStart"/>
            <w:r w:rsidRPr="008924A8">
              <w:rPr>
                <w:rFonts w:asciiTheme="minorHAnsi" w:hAnsiTheme="minorHAnsi"/>
                <w:spacing w:val="-2"/>
                <w:sz w:val="20"/>
                <w:szCs w:val="20"/>
              </w:rPr>
              <w:t>current_acct</w:t>
            </w:r>
            <w:proofErr w:type="spellEnd"/>
          </w:p>
        </w:tc>
        <w:tc>
          <w:tcPr>
            <w:tcW w:w="8450" w:type="dxa"/>
          </w:tcPr>
          <w:p w14:paraId="695E7AC0" w14:textId="77777777" w:rsidR="002777EA" w:rsidRPr="008924A8" w:rsidRDefault="002777EA" w:rsidP="002777EA">
            <w:pPr>
              <w:pStyle w:val="TableParagraph"/>
              <w:ind w:left="116"/>
              <w:rPr>
                <w:rFonts w:asciiTheme="minorHAnsi" w:hAnsiTheme="minorHAnsi"/>
                <w:sz w:val="20"/>
                <w:szCs w:val="20"/>
              </w:rPr>
            </w:pPr>
            <w:r w:rsidRPr="008924A8">
              <w:rPr>
                <w:rFonts w:asciiTheme="minorHAnsi" w:hAnsiTheme="minorHAnsi"/>
                <w:sz w:val="20"/>
                <w:szCs w:val="20"/>
              </w:rPr>
              <w:t>does</w:t>
            </w:r>
            <w:r w:rsidRPr="008924A8">
              <w:rPr>
                <w:rFonts w:asciiTheme="minorHAnsi" w:hAnsiTheme="minorHAnsi"/>
                <w:spacing w:val="-3"/>
                <w:sz w:val="20"/>
                <w:szCs w:val="20"/>
              </w:rPr>
              <w:t xml:space="preserve"> </w:t>
            </w:r>
            <w:r w:rsidRPr="008924A8">
              <w:rPr>
                <w:rFonts w:asciiTheme="minorHAnsi" w:hAnsiTheme="minorHAnsi"/>
                <w:sz w:val="20"/>
                <w:szCs w:val="20"/>
              </w:rPr>
              <w:t>the</w:t>
            </w:r>
            <w:r w:rsidRPr="008924A8">
              <w:rPr>
                <w:rFonts w:asciiTheme="minorHAnsi" w:hAnsiTheme="minorHAnsi"/>
                <w:spacing w:val="-2"/>
                <w:sz w:val="20"/>
                <w:szCs w:val="20"/>
              </w:rPr>
              <w:t xml:space="preserve"> </w:t>
            </w:r>
            <w:r w:rsidRPr="008924A8">
              <w:rPr>
                <w:rFonts w:asciiTheme="minorHAnsi" w:hAnsiTheme="minorHAnsi"/>
                <w:sz w:val="20"/>
                <w:szCs w:val="20"/>
              </w:rPr>
              <w:t>customer</w:t>
            </w:r>
            <w:r w:rsidRPr="008924A8">
              <w:rPr>
                <w:rFonts w:asciiTheme="minorHAnsi" w:hAnsiTheme="minorHAnsi"/>
                <w:spacing w:val="-2"/>
                <w:sz w:val="20"/>
                <w:szCs w:val="20"/>
              </w:rPr>
              <w:t xml:space="preserve"> </w:t>
            </w:r>
            <w:r w:rsidRPr="008924A8">
              <w:rPr>
                <w:rFonts w:asciiTheme="minorHAnsi" w:hAnsiTheme="minorHAnsi"/>
                <w:sz w:val="20"/>
                <w:szCs w:val="20"/>
              </w:rPr>
              <w:t>have</w:t>
            </w:r>
            <w:r w:rsidRPr="008924A8">
              <w:rPr>
                <w:rFonts w:asciiTheme="minorHAnsi" w:hAnsiTheme="minorHAnsi"/>
                <w:spacing w:val="-4"/>
                <w:sz w:val="20"/>
                <w:szCs w:val="20"/>
              </w:rPr>
              <w:t xml:space="preserve"> </w:t>
            </w:r>
            <w:r w:rsidRPr="008924A8">
              <w:rPr>
                <w:rFonts w:asciiTheme="minorHAnsi" w:hAnsiTheme="minorHAnsi"/>
                <w:sz w:val="20"/>
                <w:szCs w:val="20"/>
              </w:rPr>
              <w:t>a</w:t>
            </w:r>
            <w:r w:rsidRPr="008924A8">
              <w:rPr>
                <w:rFonts w:asciiTheme="minorHAnsi" w:hAnsiTheme="minorHAnsi"/>
                <w:spacing w:val="-4"/>
                <w:sz w:val="20"/>
                <w:szCs w:val="20"/>
              </w:rPr>
              <w:t xml:space="preserve"> </w:t>
            </w:r>
            <w:r w:rsidRPr="008924A8">
              <w:rPr>
                <w:rFonts w:asciiTheme="minorHAnsi" w:hAnsiTheme="minorHAnsi"/>
                <w:sz w:val="20"/>
                <w:szCs w:val="20"/>
              </w:rPr>
              <w:t>current</w:t>
            </w:r>
            <w:r w:rsidRPr="008924A8">
              <w:rPr>
                <w:rFonts w:asciiTheme="minorHAnsi" w:hAnsiTheme="minorHAnsi"/>
                <w:spacing w:val="-4"/>
                <w:sz w:val="20"/>
                <w:szCs w:val="20"/>
              </w:rPr>
              <w:t xml:space="preserve"> </w:t>
            </w:r>
            <w:r w:rsidRPr="008924A8">
              <w:rPr>
                <w:rFonts w:asciiTheme="minorHAnsi" w:hAnsiTheme="minorHAnsi"/>
                <w:sz w:val="20"/>
                <w:szCs w:val="20"/>
              </w:rPr>
              <w:t>account</w:t>
            </w:r>
            <w:r w:rsidRPr="008924A8">
              <w:rPr>
                <w:rFonts w:asciiTheme="minorHAnsi" w:hAnsiTheme="minorHAnsi"/>
                <w:spacing w:val="-3"/>
                <w:sz w:val="20"/>
                <w:szCs w:val="20"/>
              </w:rPr>
              <w:t xml:space="preserve"> </w:t>
            </w:r>
            <w:r w:rsidRPr="008924A8">
              <w:rPr>
                <w:rFonts w:asciiTheme="minorHAnsi" w:hAnsiTheme="minorHAnsi"/>
                <w:spacing w:val="-2"/>
                <w:sz w:val="20"/>
                <w:szCs w:val="20"/>
              </w:rPr>
              <w:t>(YES/NO)</w:t>
            </w:r>
          </w:p>
        </w:tc>
      </w:tr>
      <w:tr w:rsidR="002777EA" w:rsidRPr="008924A8" w14:paraId="6DE9245C" w14:textId="77777777" w:rsidTr="002777EA">
        <w:trPr>
          <w:trHeight w:val="522"/>
        </w:trPr>
        <w:tc>
          <w:tcPr>
            <w:tcW w:w="1470" w:type="dxa"/>
          </w:tcPr>
          <w:p w14:paraId="2D0706E2"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2"/>
                <w:sz w:val="20"/>
                <w:szCs w:val="20"/>
              </w:rPr>
              <w:t>mortgage</w:t>
            </w:r>
          </w:p>
        </w:tc>
        <w:tc>
          <w:tcPr>
            <w:tcW w:w="8450" w:type="dxa"/>
          </w:tcPr>
          <w:p w14:paraId="019FE38C" w14:textId="77777777" w:rsidR="002777EA" w:rsidRPr="008924A8" w:rsidRDefault="002777EA" w:rsidP="002777EA">
            <w:pPr>
              <w:pStyle w:val="TableParagraph"/>
              <w:ind w:left="116"/>
              <w:rPr>
                <w:rFonts w:asciiTheme="minorHAnsi" w:hAnsiTheme="minorHAnsi"/>
                <w:sz w:val="20"/>
                <w:szCs w:val="20"/>
              </w:rPr>
            </w:pPr>
            <w:r w:rsidRPr="008924A8">
              <w:rPr>
                <w:rFonts w:asciiTheme="minorHAnsi" w:hAnsiTheme="minorHAnsi"/>
                <w:sz w:val="20"/>
                <w:szCs w:val="20"/>
              </w:rPr>
              <w:t>does</w:t>
            </w:r>
            <w:r w:rsidRPr="008924A8">
              <w:rPr>
                <w:rFonts w:asciiTheme="minorHAnsi" w:hAnsiTheme="minorHAnsi"/>
                <w:spacing w:val="-3"/>
                <w:sz w:val="20"/>
                <w:szCs w:val="20"/>
              </w:rPr>
              <w:t xml:space="preserve"> </w:t>
            </w:r>
            <w:r w:rsidRPr="008924A8">
              <w:rPr>
                <w:rFonts w:asciiTheme="minorHAnsi" w:hAnsiTheme="minorHAnsi"/>
                <w:sz w:val="20"/>
                <w:szCs w:val="20"/>
              </w:rPr>
              <w:t>the</w:t>
            </w:r>
            <w:r w:rsidRPr="008924A8">
              <w:rPr>
                <w:rFonts w:asciiTheme="minorHAnsi" w:hAnsiTheme="minorHAnsi"/>
                <w:spacing w:val="-3"/>
                <w:sz w:val="20"/>
                <w:szCs w:val="20"/>
              </w:rPr>
              <w:t xml:space="preserve"> </w:t>
            </w:r>
            <w:r w:rsidRPr="008924A8">
              <w:rPr>
                <w:rFonts w:asciiTheme="minorHAnsi" w:hAnsiTheme="minorHAnsi"/>
                <w:sz w:val="20"/>
                <w:szCs w:val="20"/>
              </w:rPr>
              <w:t>customer</w:t>
            </w:r>
            <w:r w:rsidRPr="008924A8">
              <w:rPr>
                <w:rFonts w:asciiTheme="minorHAnsi" w:hAnsiTheme="minorHAnsi"/>
                <w:spacing w:val="-2"/>
                <w:sz w:val="20"/>
                <w:szCs w:val="20"/>
              </w:rPr>
              <w:t xml:space="preserve"> </w:t>
            </w:r>
            <w:r w:rsidRPr="008924A8">
              <w:rPr>
                <w:rFonts w:asciiTheme="minorHAnsi" w:hAnsiTheme="minorHAnsi"/>
                <w:sz w:val="20"/>
                <w:szCs w:val="20"/>
              </w:rPr>
              <w:t>have</w:t>
            </w:r>
            <w:r w:rsidRPr="008924A8">
              <w:rPr>
                <w:rFonts w:asciiTheme="minorHAnsi" w:hAnsiTheme="minorHAnsi"/>
                <w:spacing w:val="-4"/>
                <w:sz w:val="20"/>
                <w:szCs w:val="20"/>
              </w:rPr>
              <w:t xml:space="preserve"> </w:t>
            </w:r>
            <w:r w:rsidRPr="008924A8">
              <w:rPr>
                <w:rFonts w:asciiTheme="minorHAnsi" w:hAnsiTheme="minorHAnsi"/>
                <w:sz w:val="20"/>
                <w:szCs w:val="20"/>
              </w:rPr>
              <w:t>a</w:t>
            </w:r>
            <w:r w:rsidRPr="008924A8">
              <w:rPr>
                <w:rFonts w:asciiTheme="minorHAnsi" w:hAnsiTheme="minorHAnsi"/>
                <w:spacing w:val="-3"/>
                <w:sz w:val="20"/>
                <w:szCs w:val="20"/>
              </w:rPr>
              <w:t xml:space="preserve"> </w:t>
            </w:r>
            <w:r w:rsidRPr="008924A8">
              <w:rPr>
                <w:rFonts w:asciiTheme="minorHAnsi" w:hAnsiTheme="minorHAnsi"/>
                <w:sz w:val="20"/>
                <w:szCs w:val="20"/>
              </w:rPr>
              <w:t>mortgage</w:t>
            </w:r>
            <w:r w:rsidRPr="008924A8">
              <w:rPr>
                <w:rFonts w:asciiTheme="minorHAnsi" w:hAnsiTheme="minorHAnsi"/>
                <w:spacing w:val="-2"/>
                <w:sz w:val="20"/>
                <w:szCs w:val="20"/>
              </w:rPr>
              <w:t xml:space="preserve"> (YES/NO)</w:t>
            </w:r>
          </w:p>
        </w:tc>
      </w:tr>
      <w:tr w:rsidR="002777EA" w:rsidRPr="008924A8" w14:paraId="45A59F99" w14:textId="77777777" w:rsidTr="002777EA">
        <w:trPr>
          <w:trHeight w:val="521"/>
        </w:trPr>
        <w:tc>
          <w:tcPr>
            <w:tcW w:w="1470" w:type="dxa"/>
          </w:tcPr>
          <w:p w14:paraId="2424C799"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pacing w:val="-5"/>
                <w:sz w:val="20"/>
                <w:szCs w:val="20"/>
              </w:rPr>
              <w:t>pep</w:t>
            </w:r>
          </w:p>
        </w:tc>
        <w:tc>
          <w:tcPr>
            <w:tcW w:w="8450" w:type="dxa"/>
          </w:tcPr>
          <w:p w14:paraId="320A066F" w14:textId="77777777" w:rsidR="002777EA" w:rsidRPr="008924A8" w:rsidRDefault="002777EA" w:rsidP="002777EA">
            <w:pPr>
              <w:pStyle w:val="TableParagraph"/>
              <w:rPr>
                <w:rFonts w:asciiTheme="minorHAnsi" w:hAnsiTheme="minorHAnsi"/>
                <w:sz w:val="20"/>
                <w:szCs w:val="20"/>
              </w:rPr>
            </w:pPr>
            <w:r w:rsidRPr="008924A8">
              <w:rPr>
                <w:rFonts w:asciiTheme="minorHAnsi" w:hAnsiTheme="minorHAnsi"/>
                <w:sz w:val="20"/>
                <w:szCs w:val="20"/>
              </w:rPr>
              <w:t>did</w:t>
            </w:r>
            <w:r w:rsidRPr="008924A8">
              <w:rPr>
                <w:rFonts w:asciiTheme="minorHAnsi" w:hAnsiTheme="minorHAnsi"/>
                <w:spacing w:val="-4"/>
                <w:sz w:val="20"/>
                <w:szCs w:val="20"/>
              </w:rPr>
              <w:t xml:space="preserve"> </w:t>
            </w:r>
            <w:r w:rsidRPr="008924A8">
              <w:rPr>
                <w:rFonts w:asciiTheme="minorHAnsi" w:hAnsiTheme="minorHAnsi"/>
                <w:sz w:val="20"/>
                <w:szCs w:val="20"/>
              </w:rPr>
              <w:t>the</w:t>
            </w:r>
            <w:r w:rsidRPr="008924A8">
              <w:rPr>
                <w:rFonts w:asciiTheme="minorHAnsi" w:hAnsiTheme="minorHAnsi"/>
                <w:spacing w:val="-3"/>
                <w:sz w:val="20"/>
                <w:szCs w:val="20"/>
              </w:rPr>
              <w:t xml:space="preserve"> </w:t>
            </w:r>
            <w:r w:rsidRPr="008924A8">
              <w:rPr>
                <w:rFonts w:asciiTheme="minorHAnsi" w:hAnsiTheme="minorHAnsi"/>
                <w:sz w:val="20"/>
                <w:szCs w:val="20"/>
              </w:rPr>
              <w:t>customer</w:t>
            </w:r>
            <w:r w:rsidRPr="008924A8">
              <w:rPr>
                <w:rFonts w:asciiTheme="minorHAnsi" w:hAnsiTheme="minorHAnsi"/>
                <w:spacing w:val="-3"/>
                <w:sz w:val="20"/>
                <w:szCs w:val="20"/>
              </w:rPr>
              <w:t xml:space="preserve"> </w:t>
            </w:r>
            <w:r w:rsidRPr="008924A8">
              <w:rPr>
                <w:rFonts w:asciiTheme="minorHAnsi" w:hAnsiTheme="minorHAnsi"/>
                <w:sz w:val="20"/>
                <w:szCs w:val="20"/>
              </w:rPr>
              <w:t>buy</w:t>
            </w:r>
            <w:r w:rsidRPr="008924A8">
              <w:rPr>
                <w:rFonts w:asciiTheme="minorHAnsi" w:hAnsiTheme="minorHAnsi"/>
                <w:spacing w:val="-2"/>
                <w:sz w:val="20"/>
                <w:szCs w:val="20"/>
              </w:rPr>
              <w:t xml:space="preserve"> </w:t>
            </w:r>
            <w:r w:rsidRPr="008924A8">
              <w:rPr>
                <w:rFonts w:asciiTheme="minorHAnsi" w:hAnsiTheme="minorHAnsi"/>
                <w:sz w:val="20"/>
                <w:szCs w:val="20"/>
              </w:rPr>
              <w:t>a</w:t>
            </w:r>
            <w:r w:rsidRPr="008924A8">
              <w:rPr>
                <w:rFonts w:asciiTheme="minorHAnsi" w:hAnsiTheme="minorHAnsi"/>
                <w:spacing w:val="-4"/>
                <w:sz w:val="20"/>
                <w:szCs w:val="20"/>
              </w:rPr>
              <w:t xml:space="preserve"> </w:t>
            </w:r>
            <w:r w:rsidRPr="008924A8">
              <w:rPr>
                <w:rFonts w:asciiTheme="minorHAnsi" w:hAnsiTheme="minorHAnsi"/>
                <w:sz w:val="20"/>
                <w:szCs w:val="20"/>
              </w:rPr>
              <w:t>PEP</w:t>
            </w:r>
            <w:r w:rsidRPr="008924A8">
              <w:rPr>
                <w:rFonts w:asciiTheme="minorHAnsi" w:hAnsiTheme="minorHAnsi"/>
                <w:spacing w:val="-10"/>
                <w:sz w:val="20"/>
                <w:szCs w:val="20"/>
              </w:rPr>
              <w:t xml:space="preserve"> </w:t>
            </w:r>
            <w:r w:rsidRPr="008924A8">
              <w:rPr>
                <w:rFonts w:asciiTheme="minorHAnsi" w:hAnsiTheme="minorHAnsi"/>
                <w:sz w:val="20"/>
                <w:szCs w:val="20"/>
              </w:rPr>
              <w:t>(Personal</w:t>
            </w:r>
            <w:r w:rsidRPr="008924A8">
              <w:rPr>
                <w:rFonts w:asciiTheme="minorHAnsi" w:hAnsiTheme="minorHAnsi"/>
                <w:spacing w:val="-2"/>
                <w:sz w:val="20"/>
                <w:szCs w:val="20"/>
              </w:rPr>
              <w:t xml:space="preserve"> </w:t>
            </w:r>
            <w:r w:rsidRPr="008924A8">
              <w:rPr>
                <w:rFonts w:asciiTheme="minorHAnsi" w:hAnsiTheme="minorHAnsi"/>
                <w:sz w:val="20"/>
                <w:szCs w:val="20"/>
              </w:rPr>
              <w:t>Equity</w:t>
            </w:r>
            <w:r w:rsidRPr="008924A8">
              <w:rPr>
                <w:rFonts w:asciiTheme="minorHAnsi" w:hAnsiTheme="minorHAnsi"/>
                <w:spacing w:val="-1"/>
                <w:sz w:val="20"/>
                <w:szCs w:val="20"/>
              </w:rPr>
              <w:t xml:space="preserve"> </w:t>
            </w:r>
            <w:r w:rsidRPr="008924A8">
              <w:rPr>
                <w:rFonts w:asciiTheme="minorHAnsi" w:hAnsiTheme="minorHAnsi"/>
                <w:sz w:val="20"/>
                <w:szCs w:val="20"/>
              </w:rPr>
              <w:t>Plan)</w:t>
            </w:r>
            <w:r w:rsidRPr="008924A8">
              <w:rPr>
                <w:rFonts w:asciiTheme="minorHAnsi" w:hAnsiTheme="minorHAnsi"/>
                <w:spacing w:val="-3"/>
                <w:sz w:val="20"/>
                <w:szCs w:val="20"/>
              </w:rPr>
              <w:t xml:space="preserve"> </w:t>
            </w:r>
            <w:r w:rsidRPr="008924A8">
              <w:rPr>
                <w:rFonts w:asciiTheme="minorHAnsi" w:hAnsiTheme="minorHAnsi"/>
                <w:sz w:val="20"/>
                <w:szCs w:val="20"/>
              </w:rPr>
              <w:t>after</w:t>
            </w:r>
            <w:r w:rsidRPr="008924A8">
              <w:rPr>
                <w:rFonts w:asciiTheme="minorHAnsi" w:hAnsiTheme="minorHAnsi"/>
                <w:spacing w:val="-2"/>
                <w:sz w:val="20"/>
                <w:szCs w:val="20"/>
              </w:rPr>
              <w:t xml:space="preserve"> </w:t>
            </w:r>
            <w:r w:rsidRPr="008924A8">
              <w:rPr>
                <w:rFonts w:asciiTheme="minorHAnsi" w:hAnsiTheme="minorHAnsi"/>
                <w:sz w:val="20"/>
                <w:szCs w:val="20"/>
              </w:rPr>
              <w:t>the</w:t>
            </w:r>
            <w:r w:rsidRPr="008924A8">
              <w:rPr>
                <w:rFonts w:asciiTheme="minorHAnsi" w:hAnsiTheme="minorHAnsi"/>
                <w:spacing w:val="-2"/>
                <w:sz w:val="20"/>
                <w:szCs w:val="20"/>
              </w:rPr>
              <w:t xml:space="preserve"> </w:t>
            </w:r>
            <w:r w:rsidRPr="008924A8">
              <w:rPr>
                <w:rFonts w:asciiTheme="minorHAnsi" w:hAnsiTheme="minorHAnsi"/>
                <w:sz w:val="20"/>
                <w:szCs w:val="20"/>
              </w:rPr>
              <w:t>last</w:t>
            </w:r>
            <w:r w:rsidRPr="008924A8">
              <w:rPr>
                <w:rFonts w:asciiTheme="minorHAnsi" w:hAnsiTheme="minorHAnsi"/>
                <w:spacing w:val="-3"/>
                <w:sz w:val="20"/>
                <w:szCs w:val="20"/>
              </w:rPr>
              <w:t xml:space="preserve"> </w:t>
            </w:r>
            <w:r w:rsidRPr="008924A8">
              <w:rPr>
                <w:rFonts w:asciiTheme="minorHAnsi" w:hAnsiTheme="minorHAnsi"/>
                <w:sz w:val="20"/>
                <w:szCs w:val="20"/>
              </w:rPr>
              <w:t>mailing</w:t>
            </w:r>
            <w:r w:rsidRPr="008924A8">
              <w:rPr>
                <w:rFonts w:asciiTheme="minorHAnsi" w:hAnsiTheme="minorHAnsi"/>
                <w:spacing w:val="-1"/>
                <w:sz w:val="20"/>
                <w:szCs w:val="20"/>
              </w:rPr>
              <w:t xml:space="preserve"> </w:t>
            </w:r>
            <w:r w:rsidRPr="008924A8">
              <w:rPr>
                <w:rFonts w:asciiTheme="minorHAnsi" w:hAnsiTheme="minorHAnsi"/>
                <w:spacing w:val="-2"/>
                <w:sz w:val="20"/>
                <w:szCs w:val="20"/>
              </w:rPr>
              <w:t>(YES/NO)</w:t>
            </w:r>
          </w:p>
        </w:tc>
      </w:tr>
    </w:tbl>
    <w:p w14:paraId="7DE89129" w14:textId="77777777" w:rsidR="002777EA" w:rsidRPr="002777EA" w:rsidRDefault="002777EA" w:rsidP="002777EA">
      <w:pPr>
        <w:pStyle w:val="BodyText"/>
        <w:rPr>
          <w:rFonts w:asciiTheme="minorHAnsi" w:hAnsiTheme="minorHAnsi"/>
        </w:rPr>
      </w:pPr>
    </w:p>
    <w:p w14:paraId="06F031D6" w14:textId="77777777" w:rsidR="002777EA" w:rsidRPr="008924A8" w:rsidRDefault="002777EA" w:rsidP="002777EA">
      <w:pPr>
        <w:pStyle w:val="Heading1"/>
        <w:rPr>
          <w:rFonts w:asciiTheme="minorHAnsi" w:hAnsiTheme="minorHAnsi"/>
          <w:sz w:val="32"/>
          <w:szCs w:val="32"/>
        </w:rPr>
      </w:pPr>
      <w:bookmarkStart w:id="5" w:name="Step2._Selecting_or_Filtering_Attributes"/>
      <w:bookmarkEnd w:id="5"/>
      <w:r w:rsidRPr="008924A8">
        <w:rPr>
          <w:rFonts w:asciiTheme="minorHAnsi" w:hAnsiTheme="minorHAnsi"/>
          <w:sz w:val="32"/>
          <w:szCs w:val="32"/>
        </w:rPr>
        <w:t>Step2.</w:t>
      </w:r>
      <w:r w:rsidRPr="008924A8">
        <w:rPr>
          <w:rFonts w:asciiTheme="minorHAnsi" w:hAnsiTheme="minorHAnsi"/>
          <w:spacing w:val="-4"/>
          <w:sz w:val="32"/>
          <w:szCs w:val="32"/>
        </w:rPr>
        <w:t xml:space="preserve"> </w:t>
      </w:r>
      <w:r w:rsidRPr="008924A8">
        <w:rPr>
          <w:rFonts w:asciiTheme="minorHAnsi" w:hAnsiTheme="minorHAnsi"/>
          <w:sz w:val="32"/>
          <w:szCs w:val="32"/>
        </w:rPr>
        <w:t>Selecting</w:t>
      </w:r>
      <w:r w:rsidRPr="008924A8">
        <w:rPr>
          <w:rFonts w:asciiTheme="minorHAnsi" w:hAnsiTheme="minorHAnsi"/>
          <w:spacing w:val="-3"/>
          <w:sz w:val="32"/>
          <w:szCs w:val="32"/>
        </w:rPr>
        <w:t xml:space="preserve"> </w:t>
      </w:r>
      <w:r w:rsidRPr="008924A8">
        <w:rPr>
          <w:rFonts w:asciiTheme="minorHAnsi" w:hAnsiTheme="minorHAnsi"/>
          <w:sz w:val="32"/>
          <w:szCs w:val="32"/>
        </w:rPr>
        <w:t>or</w:t>
      </w:r>
      <w:r w:rsidRPr="008924A8">
        <w:rPr>
          <w:rFonts w:asciiTheme="minorHAnsi" w:hAnsiTheme="minorHAnsi"/>
          <w:spacing w:val="-9"/>
          <w:sz w:val="32"/>
          <w:szCs w:val="32"/>
        </w:rPr>
        <w:t xml:space="preserve"> </w:t>
      </w:r>
      <w:r w:rsidRPr="008924A8">
        <w:rPr>
          <w:rFonts w:asciiTheme="minorHAnsi" w:hAnsiTheme="minorHAnsi"/>
          <w:sz w:val="32"/>
          <w:szCs w:val="32"/>
        </w:rPr>
        <w:t>Filtering</w:t>
      </w:r>
      <w:r w:rsidRPr="008924A8">
        <w:rPr>
          <w:rFonts w:asciiTheme="minorHAnsi" w:hAnsiTheme="minorHAnsi"/>
          <w:spacing w:val="-15"/>
          <w:sz w:val="32"/>
          <w:szCs w:val="32"/>
        </w:rPr>
        <w:t xml:space="preserve"> </w:t>
      </w:r>
      <w:r w:rsidRPr="008924A8">
        <w:rPr>
          <w:rFonts w:asciiTheme="minorHAnsi" w:hAnsiTheme="minorHAnsi"/>
          <w:spacing w:val="-2"/>
          <w:sz w:val="32"/>
          <w:szCs w:val="32"/>
        </w:rPr>
        <w:t>Attributes</w:t>
      </w:r>
    </w:p>
    <w:p w14:paraId="47B481F5" w14:textId="77777777" w:rsidR="002777EA" w:rsidRPr="008924A8" w:rsidRDefault="002777EA" w:rsidP="0065658A">
      <w:pPr>
        <w:pStyle w:val="BodyText"/>
        <w:spacing w:before="120" w:line="288" w:lineRule="auto"/>
        <w:ind w:left="0" w:right="211"/>
        <w:rPr>
          <w:rFonts w:asciiTheme="minorHAnsi" w:hAnsiTheme="minorHAnsi"/>
          <w:sz w:val="20"/>
          <w:szCs w:val="20"/>
        </w:rPr>
      </w:pPr>
      <w:r w:rsidRPr="008924A8">
        <w:rPr>
          <w:rFonts w:asciiTheme="minorHAnsi" w:hAnsiTheme="minorHAnsi"/>
          <w:sz w:val="20"/>
          <w:szCs w:val="20"/>
        </w:rPr>
        <w:t>In our sample data file, each record is uniquely identified by a customer id (the "id" attribute). We need to remove this attribute before the data mining step.</w:t>
      </w:r>
    </w:p>
    <w:p w14:paraId="72EA7C14" w14:textId="77777777" w:rsidR="002777EA" w:rsidRPr="008924A8" w:rsidRDefault="002777EA" w:rsidP="002777EA">
      <w:pPr>
        <w:pStyle w:val="ListParagraph"/>
        <w:widowControl w:val="0"/>
        <w:numPr>
          <w:ilvl w:val="0"/>
          <w:numId w:val="12"/>
        </w:numPr>
        <w:tabs>
          <w:tab w:val="left" w:pos="863"/>
        </w:tabs>
        <w:autoSpaceDE w:val="0"/>
        <w:autoSpaceDN w:val="0"/>
        <w:spacing w:before="138"/>
        <w:rPr>
          <w:sz w:val="20"/>
          <w:szCs w:val="20"/>
        </w:rPr>
      </w:pPr>
      <w:r w:rsidRPr="008924A8">
        <w:rPr>
          <w:sz w:val="20"/>
          <w:szCs w:val="20"/>
        </w:rPr>
        <w:t>We</w:t>
      </w:r>
      <w:r w:rsidRPr="008924A8">
        <w:rPr>
          <w:spacing w:val="-3"/>
          <w:sz w:val="20"/>
          <w:szCs w:val="20"/>
        </w:rPr>
        <w:t xml:space="preserve"> </w:t>
      </w:r>
      <w:r w:rsidRPr="008924A8">
        <w:rPr>
          <w:sz w:val="20"/>
          <w:szCs w:val="20"/>
        </w:rPr>
        <w:t>can</w:t>
      </w:r>
      <w:r w:rsidRPr="008924A8">
        <w:rPr>
          <w:spacing w:val="-3"/>
          <w:sz w:val="20"/>
          <w:szCs w:val="20"/>
        </w:rPr>
        <w:t xml:space="preserve"> </w:t>
      </w:r>
      <w:r w:rsidRPr="008924A8">
        <w:rPr>
          <w:sz w:val="20"/>
          <w:szCs w:val="20"/>
        </w:rPr>
        <w:t>do</w:t>
      </w:r>
      <w:r w:rsidRPr="008924A8">
        <w:rPr>
          <w:spacing w:val="-4"/>
          <w:sz w:val="20"/>
          <w:szCs w:val="20"/>
        </w:rPr>
        <w:t xml:space="preserve"> </w:t>
      </w:r>
      <w:r w:rsidRPr="008924A8">
        <w:rPr>
          <w:sz w:val="20"/>
          <w:szCs w:val="20"/>
        </w:rPr>
        <w:t>this</w:t>
      </w:r>
      <w:r w:rsidRPr="008924A8">
        <w:rPr>
          <w:spacing w:val="-3"/>
          <w:sz w:val="20"/>
          <w:szCs w:val="20"/>
        </w:rPr>
        <w:t xml:space="preserve"> </w:t>
      </w:r>
      <w:r w:rsidRPr="008924A8">
        <w:rPr>
          <w:sz w:val="20"/>
          <w:szCs w:val="20"/>
        </w:rPr>
        <w:t>by</w:t>
      </w:r>
      <w:r w:rsidRPr="008924A8">
        <w:rPr>
          <w:spacing w:val="-3"/>
          <w:sz w:val="20"/>
          <w:szCs w:val="20"/>
        </w:rPr>
        <w:t xml:space="preserve"> </w:t>
      </w:r>
      <w:r w:rsidRPr="008924A8">
        <w:rPr>
          <w:sz w:val="20"/>
          <w:szCs w:val="20"/>
        </w:rPr>
        <w:t>simply</w:t>
      </w:r>
      <w:r w:rsidRPr="008924A8">
        <w:rPr>
          <w:spacing w:val="-4"/>
          <w:sz w:val="20"/>
          <w:szCs w:val="20"/>
        </w:rPr>
        <w:t xml:space="preserve"> </w:t>
      </w:r>
      <w:r w:rsidRPr="008924A8">
        <w:rPr>
          <w:sz w:val="20"/>
          <w:szCs w:val="20"/>
        </w:rPr>
        <w:t>select</w:t>
      </w:r>
      <w:r w:rsidRPr="008924A8">
        <w:rPr>
          <w:spacing w:val="-4"/>
          <w:sz w:val="20"/>
          <w:szCs w:val="20"/>
        </w:rPr>
        <w:t xml:space="preserve"> </w:t>
      </w:r>
      <w:r w:rsidRPr="008924A8">
        <w:rPr>
          <w:sz w:val="20"/>
          <w:szCs w:val="20"/>
        </w:rPr>
        <w:t>the</w:t>
      </w:r>
      <w:r w:rsidRPr="008924A8">
        <w:rPr>
          <w:spacing w:val="-3"/>
          <w:sz w:val="20"/>
          <w:szCs w:val="20"/>
        </w:rPr>
        <w:t xml:space="preserve"> </w:t>
      </w:r>
      <w:r w:rsidRPr="008924A8">
        <w:rPr>
          <w:sz w:val="20"/>
          <w:szCs w:val="20"/>
        </w:rPr>
        <w:t>attribute</w:t>
      </w:r>
      <w:r w:rsidRPr="008924A8">
        <w:rPr>
          <w:spacing w:val="-2"/>
          <w:sz w:val="20"/>
          <w:szCs w:val="20"/>
        </w:rPr>
        <w:t xml:space="preserve"> </w:t>
      </w:r>
      <w:r w:rsidRPr="008924A8">
        <w:rPr>
          <w:sz w:val="20"/>
          <w:szCs w:val="20"/>
        </w:rPr>
        <w:t>and</w:t>
      </w:r>
      <w:r w:rsidRPr="008924A8">
        <w:rPr>
          <w:spacing w:val="-3"/>
          <w:sz w:val="20"/>
          <w:szCs w:val="20"/>
        </w:rPr>
        <w:t xml:space="preserve"> </w:t>
      </w:r>
      <w:r w:rsidRPr="008924A8">
        <w:rPr>
          <w:sz w:val="20"/>
          <w:szCs w:val="20"/>
        </w:rPr>
        <w:t>click</w:t>
      </w:r>
      <w:r w:rsidRPr="008924A8">
        <w:rPr>
          <w:spacing w:val="-4"/>
          <w:sz w:val="20"/>
          <w:szCs w:val="20"/>
        </w:rPr>
        <w:t xml:space="preserve"> </w:t>
      </w:r>
      <w:r w:rsidRPr="008924A8">
        <w:rPr>
          <w:sz w:val="20"/>
          <w:szCs w:val="20"/>
        </w:rPr>
        <w:t>on</w:t>
      </w:r>
      <w:r w:rsidRPr="008924A8">
        <w:rPr>
          <w:spacing w:val="-3"/>
          <w:sz w:val="20"/>
          <w:szCs w:val="20"/>
        </w:rPr>
        <w:t xml:space="preserve"> </w:t>
      </w:r>
      <w:r w:rsidRPr="008924A8">
        <w:rPr>
          <w:sz w:val="20"/>
          <w:szCs w:val="20"/>
        </w:rPr>
        <w:t>“Remove</w:t>
      </w:r>
      <w:r w:rsidRPr="008924A8">
        <w:rPr>
          <w:spacing w:val="-4"/>
          <w:sz w:val="20"/>
          <w:szCs w:val="20"/>
        </w:rPr>
        <w:t xml:space="preserve"> </w:t>
      </w:r>
      <w:r w:rsidRPr="008924A8">
        <w:rPr>
          <w:spacing w:val="-2"/>
          <w:sz w:val="20"/>
          <w:szCs w:val="20"/>
        </w:rPr>
        <w:t>button”</w:t>
      </w:r>
    </w:p>
    <w:p w14:paraId="28A6F092" w14:textId="77777777" w:rsidR="002777EA" w:rsidRPr="008924A8" w:rsidRDefault="002777EA" w:rsidP="0065658A">
      <w:pPr>
        <w:pStyle w:val="ListParagraph"/>
        <w:widowControl w:val="0"/>
        <w:numPr>
          <w:ilvl w:val="0"/>
          <w:numId w:val="12"/>
        </w:numPr>
        <w:tabs>
          <w:tab w:val="left" w:pos="863"/>
        </w:tabs>
        <w:autoSpaceDE w:val="0"/>
        <w:autoSpaceDN w:val="0"/>
        <w:spacing w:before="220" w:line="297" w:lineRule="auto"/>
        <w:ind w:right="429"/>
        <w:rPr>
          <w:sz w:val="20"/>
          <w:szCs w:val="20"/>
        </w:rPr>
      </w:pPr>
      <w:r w:rsidRPr="008924A8">
        <w:rPr>
          <w:sz w:val="20"/>
          <w:szCs w:val="20"/>
        </w:rPr>
        <w:t>Using the Attribute filters in WEKA. In the "Filter" panel, click on the "Choose" button. This will show a popup window with a list available filters. Scroll down the list and select the "</w:t>
      </w:r>
      <w:proofErr w:type="spellStart"/>
      <w:r w:rsidRPr="008924A8">
        <w:rPr>
          <w:sz w:val="20"/>
          <w:szCs w:val="20"/>
        </w:rPr>
        <w:t>weka.filters.unsupervised.attribute.Remove</w:t>
      </w:r>
      <w:proofErr w:type="spellEnd"/>
      <w:r w:rsidRPr="008924A8">
        <w:rPr>
          <w:sz w:val="20"/>
          <w:szCs w:val="20"/>
        </w:rPr>
        <w:t>" and click apply.</w:t>
      </w:r>
    </w:p>
    <w:p w14:paraId="6E945E47" w14:textId="58974577" w:rsidR="0065658A" w:rsidRPr="008924A8" w:rsidRDefault="002777EA" w:rsidP="008924A8">
      <w:pPr>
        <w:pStyle w:val="ListParagraph"/>
        <w:numPr>
          <w:ilvl w:val="0"/>
          <w:numId w:val="12"/>
        </w:numPr>
        <w:rPr>
          <w:rFonts w:eastAsia="Times New Roman"/>
          <w:b/>
          <w:bCs/>
          <w:sz w:val="20"/>
          <w:szCs w:val="20"/>
          <w:u w:val="single"/>
        </w:rPr>
      </w:pPr>
      <w:r w:rsidRPr="008924A8">
        <w:rPr>
          <w:sz w:val="20"/>
          <w:szCs w:val="20"/>
        </w:rPr>
        <w:t>Save</w:t>
      </w:r>
      <w:r w:rsidRPr="008924A8">
        <w:rPr>
          <w:spacing w:val="-3"/>
          <w:sz w:val="20"/>
          <w:szCs w:val="20"/>
        </w:rPr>
        <w:t xml:space="preserve"> </w:t>
      </w:r>
      <w:r w:rsidRPr="008924A8">
        <w:rPr>
          <w:sz w:val="20"/>
          <w:szCs w:val="20"/>
        </w:rPr>
        <w:t>the</w:t>
      </w:r>
      <w:r w:rsidRPr="008924A8">
        <w:rPr>
          <w:spacing w:val="-1"/>
          <w:sz w:val="20"/>
          <w:szCs w:val="20"/>
        </w:rPr>
        <w:t xml:space="preserve"> </w:t>
      </w:r>
      <w:r w:rsidRPr="008924A8">
        <w:rPr>
          <w:sz w:val="20"/>
          <w:szCs w:val="20"/>
        </w:rPr>
        <w:t>file</w:t>
      </w:r>
      <w:r w:rsidRPr="008924A8">
        <w:rPr>
          <w:spacing w:val="-2"/>
          <w:sz w:val="20"/>
          <w:szCs w:val="20"/>
        </w:rPr>
        <w:t xml:space="preserve"> </w:t>
      </w:r>
      <w:r w:rsidRPr="008924A8">
        <w:rPr>
          <w:sz w:val="20"/>
          <w:szCs w:val="20"/>
        </w:rPr>
        <w:t>with</w:t>
      </w:r>
      <w:r w:rsidRPr="008924A8">
        <w:rPr>
          <w:spacing w:val="-2"/>
          <w:sz w:val="20"/>
          <w:szCs w:val="20"/>
        </w:rPr>
        <w:t xml:space="preserve"> </w:t>
      </w:r>
      <w:r w:rsidRPr="008924A8">
        <w:rPr>
          <w:sz w:val="20"/>
          <w:szCs w:val="20"/>
        </w:rPr>
        <w:t>a</w:t>
      </w:r>
      <w:r w:rsidRPr="008924A8">
        <w:rPr>
          <w:spacing w:val="-2"/>
          <w:sz w:val="20"/>
          <w:szCs w:val="20"/>
        </w:rPr>
        <w:t xml:space="preserve"> </w:t>
      </w:r>
      <w:r w:rsidRPr="008924A8">
        <w:rPr>
          <w:sz w:val="20"/>
          <w:szCs w:val="20"/>
        </w:rPr>
        <w:t>name</w:t>
      </w:r>
      <w:r w:rsidRPr="008924A8">
        <w:rPr>
          <w:spacing w:val="-1"/>
          <w:sz w:val="20"/>
          <w:szCs w:val="20"/>
        </w:rPr>
        <w:t xml:space="preserve"> </w:t>
      </w:r>
      <w:r w:rsidRPr="008924A8">
        <w:rPr>
          <w:spacing w:val="-2"/>
          <w:sz w:val="20"/>
          <w:szCs w:val="20"/>
        </w:rPr>
        <w:t>"bank</w:t>
      </w:r>
      <w:r w:rsidRPr="008924A8">
        <w:rPr>
          <w:rFonts w:ascii="Cambria Math" w:hAnsi="Cambria Math" w:cs="Cambria Math"/>
          <w:spacing w:val="-2"/>
          <w:sz w:val="20"/>
          <w:szCs w:val="20"/>
        </w:rPr>
        <w:t>‐</w:t>
      </w:r>
      <w:r w:rsidRPr="008924A8">
        <w:rPr>
          <w:spacing w:val="-2"/>
          <w:sz w:val="20"/>
          <w:szCs w:val="20"/>
        </w:rPr>
        <w:t>data</w:t>
      </w:r>
      <w:r w:rsidRPr="008924A8">
        <w:rPr>
          <w:rFonts w:ascii="Cambria Math" w:hAnsi="Cambria Math" w:cs="Cambria Math"/>
          <w:spacing w:val="-2"/>
          <w:sz w:val="20"/>
          <w:szCs w:val="20"/>
        </w:rPr>
        <w:t>‐</w:t>
      </w:r>
      <w:r w:rsidRPr="008924A8">
        <w:rPr>
          <w:spacing w:val="-2"/>
          <w:sz w:val="20"/>
          <w:szCs w:val="20"/>
        </w:rPr>
        <w:t>R1.arff"</w:t>
      </w:r>
    </w:p>
    <w:p w14:paraId="0DD461A4" w14:textId="77777777" w:rsidR="0065658A" w:rsidRPr="00644C48" w:rsidRDefault="0065658A" w:rsidP="0065658A">
      <w:pPr>
        <w:pStyle w:val="Heading1"/>
        <w:jc w:val="both"/>
        <w:rPr>
          <w:sz w:val="32"/>
          <w:szCs w:val="32"/>
        </w:rPr>
      </w:pPr>
      <w:r w:rsidRPr="00644C48">
        <w:rPr>
          <w:sz w:val="32"/>
          <w:szCs w:val="32"/>
        </w:rPr>
        <w:lastRenderedPageBreak/>
        <w:t>Step3:</w:t>
      </w:r>
      <w:r w:rsidRPr="00644C48">
        <w:rPr>
          <w:spacing w:val="-2"/>
          <w:sz w:val="32"/>
          <w:szCs w:val="32"/>
        </w:rPr>
        <w:t xml:space="preserve"> Discretization</w:t>
      </w:r>
    </w:p>
    <w:p w14:paraId="27B27C1D" w14:textId="77777777" w:rsidR="0065658A" w:rsidRPr="00644C48" w:rsidRDefault="0065658A" w:rsidP="0065658A">
      <w:pPr>
        <w:pStyle w:val="BodyText"/>
        <w:spacing w:before="196" w:line="288" w:lineRule="auto"/>
        <w:ind w:left="0" w:right="426"/>
        <w:jc w:val="both"/>
        <w:rPr>
          <w:rFonts w:asciiTheme="minorHAnsi" w:hAnsiTheme="minorHAnsi"/>
          <w:sz w:val="20"/>
          <w:szCs w:val="20"/>
        </w:rPr>
      </w:pPr>
      <w:r w:rsidRPr="00644C48">
        <w:rPr>
          <w:rFonts w:asciiTheme="minorHAnsi" w:hAnsiTheme="minorHAnsi"/>
          <w:sz w:val="20"/>
          <w:szCs w:val="20"/>
        </w:rPr>
        <w:t>Some techniques, such as association rule mining, can only be performed on categorical data. This requires performing discretization on numeric or continuous attributes. There are 3 such attributes</w:t>
      </w:r>
      <w:r w:rsidRPr="00644C48">
        <w:rPr>
          <w:rFonts w:asciiTheme="minorHAnsi" w:hAnsiTheme="minorHAnsi"/>
          <w:spacing w:val="40"/>
          <w:sz w:val="20"/>
          <w:szCs w:val="20"/>
        </w:rPr>
        <w:t xml:space="preserve"> </w:t>
      </w:r>
      <w:r w:rsidRPr="00644C48">
        <w:rPr>
          <w:rFonts w:asciiTheme="minorHAnsi" w:hAnsiTheme="minorHAnsi"/>
          <w:sz w:val="20"/>
          <w:szCs w:val="20"/>
        </w:rPr>
        <w:t>in this data set: "age", "income", and "children". In the case of the "children" attribute the range of possible values are only 0, 1, 2, and 3. In this case, we have opted for keeping all of these values in the data. This means we can simply discretize by removing the keyword "numeric" as the type for the "children" attribute in the</w:t>
      </w:r>
      <w:r w:rsidRPr="00644C48">
        <w:rPr>
          <w:rFonts w:asciiTheme="minorHAnsi" w:hAnsiTheme="minorHAnsi"/>
          <w:spacing w:val="-8"/>
          <w:sz w:val="20"/>
          <w:szCs w:val="20"/>
        </w:rPr>
        <w:t xml:space="preserve"> </w:t>
      </w:r>
      <w:r w:rsidRPr="00644C48">
        <w:rPr>
          <w:rFonts w:asciiTheme="minorHAnsi" w:hAnsiTheme="minorHAnsi"/>
          <w:sz w:val="20"/>
          <w:szCs w:val="20"/>
        </w:rPr>
        <w:t>ARFF file, and replacing it with the set of discrete values. We do this directly in our text editor. In this case, we have saved the resulting relation in a separate file "bank</w:t>
      </w:r>
      <w:r w:rsidRPr="00644C48">
        <w:rPr>
          <w:rFonts w:ascii="Cambria Math" w:hAnsi="Cambria Math" w:cs="Cambria Math"/>
          <w:sz w:val="20"/>
          <w:szCs w:val="20"/>
        </w:rPr>
        <w:t>‐</w:t>
      </w:r>
      <w:r w:rsidRPr="00644C48">
        <w:rPr>
          <w:rFonts w:asciiTheme="minorHAnsi" w:hAnsiTheme="minorHAnsi"/>
          <w:sz w:val="20"/>
          <w:szCs w:val="20"/>
        </w:rPr>
        <w:t xml:space="preserve"> </w:t>
      </w:r>
      <w:r w:rsidRPr="00644C48">
        <w:rPr>
          <w:rFonts w:asciiTheme="minorHAnsi" w:hAnsiTheme="minorHAnsi"/>
          <w:spacing w:val="-2"/>
          <w:sz w:val="20"/>
          <w:szCs w:val="20"/>
        </w:rPr>
        <w:t>data2.arff".</w:t>
      </w:r>
    </w:p>
    <w:p w14:paraId="055037F9" w14:textId="77777777" w:rsidR="0065658A" w:rsidRPr="00644C48" w:rsidRDefault="0065658A" w:rsidP="0065658A">
      <w:pPr>
        <w:pStyle w:val="BodyText"/>
        <w:spacing w:before="138"/>
        <w:ind w:left="0"/>
        <w:jc w:val="both"/>
        <w:rPr>
          <w:rFonts w:asciiTheme="minorHAnsi" w:hAnsiTheme="minorHAnsi"/>
          <w:sz w:val="20"/>
          <w:szCs w:val="20"/>
        </w:rPr>
      </w:pPr>
      <w:r w:rsidRPr="00644C48">
        <w:rPr>
          <w:rFonts w:asciiTheme="minorHAnsi" w:hAnsiTheme="minorHAnsi"/>
          <w:sz w:val="20"/>
          <w:szCs w:val="20"/>
        </w:rPr>
        <w:t>Load</w:t>
      </w:r>
      <w:r w:rsidRPr="00644C48">
        <w:rPr>
          <w:rFonts w:asciiTheme="minorHAnsi" w:hAnsiTheme="minorHAnsi"/>
          <w:spacing w:val="-5"/>
          <w:sz w:val="20"/>
          <w:szCs w:val="20"/>
        </w:rPr>
        <w:t xml:space="preserve"> </w:t>
      </w:r>
      <w:r w:rsidRPr="00644C48">
        <w:rPr>
          <w:rFonts w:asciiTheme="minorHAnsi" w:hAnsiTheme="minorHAnsi"/>
          <w:sz w:val="20"/>
          <w:szCs w:val="20"/>
        </w:rPr>
        <w:t>the</w:t>
      </w:r>
      <w:r w:rsidRPr="00644C48">
        <w:rPr>
          <w:rFonts w:asciiTheme="minorHAnsi" w:hAnsiTheme="minorHAnsi"/>
          <w:spacing w:val="-5"/>
          <w:sz w:val="20"/>
          <w:szCs w:val="20"/>
        </w:rPr>
        <w:t xml:space="preserve"> </w:t>
      </w:r>
      <w:r w:rsidRPr="00644C48">
        <w:rPr>
          <w:rFonts w:asciiTheme="minorHAnsi" w:hAnsiTheme="minorHAnsi"/>
          <w:sz w:val="20"/>
          <w:szCs w:val="20"/>
        </w:rPr>
        <w:t>bank</w:t>
      </w:r>
      <w:r w:rsidRPr="00644C48">
        <w:rPr>
          <w:rFonts w:ascii="Cambria Math" w:hAnsi="Cambria Math" w:cs="Cambria Math"/>
          <w:sz w:val="20"/>
          <w:szCs w:val="20"/>
        </w:rPr>
        <w:t>‐</w:t>
      </w:r>
      <w:r w:rsidRPr="00644C48">
        <w:rPr>
          <w:rFonts w:asciiTheme="minorHAnsi" w:hAnsiTheme="minorHAnsi"/>
          <w:sz w:val="20"/>
          <w:szCs w:val="20"/>
        </w:rPr>
        <w:t>data2.arff</w:t>
      </w:r>
      <w:r w:rsidRPr="00644C48">
        <w:rPr>
          <w:rFonts w:asciiTheme="minorHAnsi" w:hAnsiTheme="minorHAnsi"/>
          <w:spacing w:val="-5"/>
          <w:sz w:val="20"/>
          <w:szCs w:val="20"/>
        </w:rPr>
        <w:t xml:space="preserve"> </w:t>
      </w:r>
      <w:r w:rsidRPr="00644C48">
        <w:rPr>
          <w:rFonts w:asciiTheme="minorHAnsi" w:hAnsiTheme="minorHAnsi"/>
          <w:sz w:val="20"/>
          <w:szCs w:val="20"/>
        </w:rPr>
        <w:t>dataset</w:t>
      </w:r>
      <w:r w:rsidRPr="00644C48">
        <w:rPr>
          <w:rFonts w:asciiTheme="minorHAnsi" w:hAnsiTheme="minorHAnsi"/>
          <w:spacing w:val="-5"/>
          <w:sz w:val="20"/>
          <w:szCs w:val="20"/>
        </w:rPr>
        <w:t xml:space="preserve"> </w:t>
      </w:r>
      <w:r w:rsidRPr="00644C48">
        <w:rPr>
          <w:rFonts w:asciiTheme="minorHAnsi" w:hAnsiTheme="minorHAnsi"/>
          <w:sz w:val="20"/>
          <w:szCs w:val="20"/>
        </w:rPr>
        <w:t>into</w:t>
      </w:r>
      <w:r w:rsidRPr="00644C48">
        <w:rPr>
          <w:rFonts w:asciiTheme="minorHAnsi" w:hAnsiTheme="minorHAnsi"/>
          <w:spacing w:val="-4"/>
          <w:sz w:val="20"/>
          <w:szCs w:val="20"/>
        </w:rPr>
        <w:t xml:space="preserve"> </w:t>
      </w:r>
      <w:proofErr w:type="spellStart"/>
      <w:r w:rsidRPr="00644C48">
        <w:rPr>
          <w:rFonts w:asciiTheme="minorHAnsi" w:hAnsiTheme="minorHAnsi"/>
          <w:spacing w:val="-4"/>
          <w:sz w:val="20"/>
          <w:szCs w:val="20"/>
        </w:rPr>
        <w:t>weka</w:t>
      </w:r>
      <w:proofErr w:type="spellEnd"/>
      <w:r w:rsidRPr="00644C48">
        <w:rPr>
          <w:rFonts w:asciiTheme="minorHAnsi" w:hAnsiTheme="minorHAnsi"/>
          <w:spacing w:val="-4"/>
          <w:sz w:val="20"/>
          <w:szCs w:val="20"/>
        </w:rPr>
        <w:t>.</w:t>
      </w:r>
    </w:p>
    <w:p w14:paraId="717FF59A" w14:textId="77777777" w:rsidR="0065658A" w:rsidRPr="00644C48" w:rsidRDefault="0065658A" w:rsidP="0065658A">
      <w:pPr>
        <w:pStyle w:val="BodyText"/>
        <w:spacing w:before="194" w:line="288" w:lineRule="auto"/>
        <w:ind w:left="0" w:right="442"/>
        <w:jc w:val="both"/>
        <w:rPr>
          <w:rFonts w:asciiTheme="minorHAnsi" w:hAnsiTheme="minorHAnsi"/>
          <w:sz w:val="20"/>
          <w:szCs w:val="20"/>
        </w:rPr>
      </w:pPr>
      <w:r w:rsidRPr="00644C48">
        <w:rPr>
          <w:rFonts w:asciiTheme="minorHAnsi" w:hAnsiTheme="minorHAnsi"/>
          <w:sz w:val="20"/>
          <w:szCs w:val="20"/>
        </w:rPr>
        <w:t>If we select the "children" attribute in this new data set, we see that it is now a categorical attribute with four possible discrete values.</w:t>
      </w:r>
    </w:p>
    <w:p w14:paraId="54FE0899" w14:textId="77777777" w:rsidR="0065658A" w:rsidRPr="00644C48" w:rsidRDefault="0065658A" w:rsidP="0065658A">
      <w:pPr>
        <w:pStyle w:val="BodyText"/>
        <w:spacing w:before="140" w:line="288" w:lineRule="auto"/>
        <w:ind w:left="0" w:right="430"/>
        <w:jc w:val="both"/>
        <w:rPr>
          <w:rFonts w:asciiTheme="minorHAnsi" w:hAnsiTheme="minorHAnsi"/>
          <w:sz w:val="20"/>
          <w:szCs w:val="20"/>
        </w:rPr>
      </w:pPr>
      <w:r w:rsidRPr="00644C48">
        <w:rPr>
          <w:rFonts w:asciiTheme="minorHAnsi" w:hAnsiTheme="minorHAnsi"/>
          <w:sz w:val="20"/>
          <w:szCs w:val="20"/>
        </w:rPr>
        <w:t>once again we choose the Filter dialog box, but this time, we will select Discretize from the list. Next, to</w:t>
      </w:r>
      <w:r w:rsidRPr="00644C48">
        <w:rPr>
          <w:rFonts w:asciiTheme="minorHAnsi" w:hAnsiTheme="minorHAnsi"/>
          <w:spacing w:val="-1"/>
          <w:sz w:val="20"/>
          <w:szCs w:val="20"/>
        </w:rPr>
        <w:t xml:space="preserve"> </w:t>
      </w:r>
      <w:r w:rsidRPr="00644C48">
        <w:rPr>
          <w:rFonts w:asciiTheme="minorHAnsi" w:hAnsiTheme="minorHAnsi"/>
          <w:sz w:val="20"/>
          <w:szCs w:val="20"/>
        </w:rPr>
        <w:t>change the defaults for this filter, click on</w:t>
      </w:r>
      <w:r w:rsidRPr="00644C48">
        <w:rPr>
          <w:rFonts w:asciiTheme="minorHAnsi" w:hAnsiTheme="minorHAnsi"/>
          <w:spacing w:val="-1"/>
          <w:sz w:val="20"/>
          <w:szCs w:val="20"/>
        </w:rPr>
        <w:t xml:space="preserve"> </w:t>
      </w:r>
      <w:r w:rsidRPr="00644C48">
        <w:rPr>
          <w:rFonts w:asciiTheme="minorHAnsi" w:hAnsiTheme="minorHAnsi"/>
          <w:sz w:val="20"/>
          <w:szCs w:val="20"/>
        </w:rPr>
        <w:t>the box</w:t>
      </w:r>
      <w:r w:rsidRPr="00644C48">
        <w:rPr>
          <w:rFonts w:asciiTheme="minorHAnsi" w:hAnsiTheme="minorHAnsi"/>
          <w:spacing w:val="-1"/>
          <w:sz w:val="20"/>
          <w:szCs w:val="20"/>
        </w:rPr>
        <w:t xml:space="preserve"> </w:t>
      </w:r>
      <w:r w:rsidRPr="00644C48">
        <w:rPr>
          <w:rFonts w:asciiTheme="minorHAnsi" w:hAnsiTheme="minorHAnsi"/>
          <w:sz w:val="20"/>
          <w:szCs w:val="20"/>
        </w:rPr>
        <w:t>immediately to the right of the "Choose" button. This will open the Discretize Filter dialog box. We enter the index for the attributes to be discretized. In this case we enter 1 corresponding to attribute "age". We also enter 3 as the number of bins (note that it is possible to discretize more than one attribute at the same time by using a list of attribute indices).</w:t>
      </w:r>
    </w:p>
    <w:p w14:paraId="309CAA2D" w14:textId="77777777" w:rsidR="0065658A" w:rsidRPr="00644C48" w:rsidRDefault="0065658A" w:rsidP="0065658A">
      <w:pPr>
        <w:pStyle w:val="BodyText"/>
        <w:spacing w:before="139"/>
        <w:ind w:left="0"/>
        <w:jc w:val="both"/>
        <w:rPr>
          <w:rFonts w:asciiTheme="minorHAnsi" w:hAnsiTheme="minorHAnsi"/>
          <w:sz w:val="20"/>
          <w:szCs w:val="20"/>
        </w:rPr>
      </w:pPr>
      <w:r w:rsidRPr="00644C48">
        <w:rPr>
          <w:rFonts w:asciiTheme="minorHAnsi" w:hAnsiTheme="minorHAnsi"/>
          <w:sz w:val="20"/>
          <w:szCs w:val="20"/>
        </w:rPr>
        <w:t>Save</w:t>
      </w:r>
      <w:r w:rsidRPr="00644C48">
        <w:rPr>
          <w:rFonts w:asciiTheme="minorHAnsi" w:hAnsiTheme="minorHAnsi"/>
          <w:spacing w:val="-7"/>
          <w:sz w:val="20"/>
          <w:szCs w:val="20"/>
        </w:rPr>
        <w:t xml:space="preserve"> </w:t>
      </w:r>
      <w:r w:rsidRPr="00644C48">
        <w:rPr>
          <w:rFonts w:asciiTheme="minorHAnsi" w:hAnsiTheme="minorHAnsi"/>
          <w:sz w:val="20"/>
          <w:szCs w:val="20"/>
        </w:rPr>
        <w:t>the</w:t>
      </w:r>
      <w:r w:rsidRPr="00644C48">
        <w:rPr>
          <w:rFonts w:asciiTheme="minorHAnsi" w:hAnsiTheme="minorHAnsi"/>
          <w:spacing w:val="-3"/>
          <w:sz w:val="20"/>
          <w:szCs w:val="20"/>
        </w:rPr>
        <w:t xml:space="preserve"> </w:t>
      </w:r>
      <w:r w:rsidRPr="00644C48">
        <w:rPr>
          <w:rFonts w:asciiTheme="minorHAnsi" w:hAnsiTheme="minorHAnsi"/>
          <w:sz w:val="20"/>
          <w:szCs w:val="20"/>
        </w:rPr>
        <w:t>file</w:t>
      </w:r>
      <w:r w:rsidRPr="00644C48">
        <w:rPr>
          <w:rFonts w:asciiTheme="minorHAnsi" w:hAnsiTheme="minorHAnsi"/>
          <w:spacing w:val="-2"/>
          <w:sz w:val="20"/>
          <w:szCs w:val="20"/>
        </w:rPr>
        <w:t xml:space="preserve"> </w:t>
      </w:r>
      <w:r w:rsidRPr="00644C48">
        <w:rPr>
          <w:rFonts w:asciiTheme="minorHAnsi" w:hAnsiTheme="minorHAnsi"/>
          <w:sz w:val="20"/>
          <w:szCs w:val="20"/>
        </w:rPr>
        <w:t>as</w:t>
      </w:r>
      <w:r w:rsidRPr="00644C48">
        <w:rPr>
          <w:rFonts w:asciiTheme="minorHAnsi" w:hAnsiTheme="minorHAnsi"/>
          <w:spacing w:val="-4"/>
          <w:sz w:val="20"/>
          <w:szCs w:val="20"/>
        </w:rPr>
        <w:t xml:space="preserve"> </w:t>
      </w:r>
      <w:r w:rsidRPr="00644C48">
        <w:rPr>
          <w:rFonts w:asciiTheme="minorHAnsi" w:hAnsiTheme="minorHAnsi"/>
          <w:sz w:val="20"/>
          <w:szCs w:val="20"/>
        </w:rPr>
        <w:t>bank</w:t>
      </w:r>
      <w:r w:rsidRPr="00644C48">
        <w:rPr>
          <w:rFonts w:ascii="Cambria Math" w:hAnsi="Cambria Math" w:cs="Cambria Math"/>
          <w:sz w:val="20"/>
          <w:szCs w:val="20"/>
        </w:rPr>
        <w:t>‐</w:t>
      </w:r>
      <w:r w:rsidRPr="00644C48">
        <w:rPr>
          <w:rFonts w:asciiTheme="minorHAnsi" w:hAnsiTheme="minorHAnsi"/>
          <w:sz w:val="20"/>
          <w:szCs w:val="20"/>
        </w:rPr>
        <w:t>data3.arff</w:t>
      </w:r>
      <w:r w:rsidRPr="00644C48">
        <w:rPr>
          <w:rFonts w:asciiTheme="minorHAnsi" w:hAnsiTheme="minorHAnsi"/>
          <w:spacing w:val="-2"/>
          <w:sz w:val="20"/>
          <w:szCs w:val="20"/>
        </w:rPr>
        <w:t xml:space="preserve"> </w:t>
      </w:r>
      <w:r w:rsidRPr="00644C48">
        <w:rPr>
          <w:rFonts w:asciiTheme="minorHAnsi" w:hAnsiTheme="minorHAnsi"/>
          <w:sz w:val="20"/>
          <w:szCs w:val="20"/>
        </w:rPr>
        <w:t>and</w:t>
      </w:r>
      <w:r w:rsidRPr="00644C48">
        <w:rPr>
          <w:rFonts w:asciiTheme="minorHAnsi" w:hAnsiTheme="minorHAnsi"/>
          <w:spacing w:val="-4"/>
          <w:sz w:val="20"/>
          <w:szCs w:val="20"/>
        </w:rPr>
        <w:t xml:space="preserve"> </w:t>
      </w:r>
      <w:r w:rsidRPr="00644C48">
        <w:rPr>
          <w:rFonts w:asciiTheme="minorHAnsi" w:hAnsiTheme="minorHAnsi"/>
          <w:sz w:val="20"/>
          <w:szCs w:val="20"/>
        </w:rPr>
        <w:t>check</w:t>
      </w:r>
      <w:r w:rsidRPr="00644C48">
        <w:rPr>
          <w:rFonts w:asciiTheme="minorHAnsi" w:hAnsiTheme="minorHAnsi"/>
          <w:spacing w:val="-2"/>
          <w:sz w:val="20"/>
          <w:szCs w:val="20"/>
        </w:rPr>
        <w:t xml:space="preserve"> </w:t>
      </w:r>
      <w:r w:rsidRPr="00644C48">
        <w:rPr>
          <w:rFonts w:asciiTheme="minorHAnsi" w:hAnsiTheme="minorHAnsi"/>
          <w:sz w:val="20"/>
          <w:szCs w:val="20"/>
        </w:rPr>
        <w:t>the</w:t>
      </w:r>
      <w:r w:rsidRPr="00644C48">
        <w:rPr>
          <w:rFonts w:asciiTheme="minorHAnsi" w:hAnsiTheme="minorHAnsi"/>
          <w:spacing w:val="-5"/>
          <w:sz w:val="20"/>
          <w:szCs w:val="20"/>
        </w:rPr>
        <w:t xml:space="preserve"> </w:t>
      </w:r>
      <w:r w:rsidRPr="00644C48">
        <w:rPr>
          <w:rFonts w:asciiTheme="minorHAnsi" w:hAnsiTheme="minorHAnsi"/>
          <w:sz w:val="20"/>
          <w:szCs w:val="20"/>
        </w:rPr>
        <w:t>dataset</w:t>
      </w:r>
      <w:r w:rsidRPr="00644C48">
        <w:rPr>
          <w:rFonts w:asciiTheme="minorHAnsi" w:hAnsiTheme="minorHAnsi"/>
          <w:spacing w:val="-4"/>
          <w:sz w:val="20"/>
          <w:szCs w:val="20"/>
        </w:rPr>
        <w:t xml:space="preserve"> </w:t>
      </w:r>
      <w:r w:rsidRPr="00644C48">
        <w:rPr>
          <w:rFonts w:asciiTheme="minorHAnsi" w:hAnsiTheme="minorHAnsi"/>
          <w:sz w:val="20"/>
          <w:szCs w:val="20"/>
        </w:rPr>
        <w:t>in</w:t>
      </w:r>
      <w:r w:rsidRPr="00644C48">
        <w:rPr>
          <w:rFonts w:asciiTheme="minorHAnsi" w:hAnsiTheme="minorHAnsi"/>
          <w:spacing w:val="-3"/>
          <w:sz w:val="20"/>
          <w:szCs w:val="20"/>
        </w:rPr>
        <w:t xml:space="preserve"> </w:t>
      </w:r>
      <w:r w:rsidRPr="00644C48">
        <w:rPr>
          <w:rFonts w:asciiTheme="minorHAnsi" w:hAnsiTheme="minorHAnsi"/>
          <w:sz w:val="20"/>
          <w:szCs w:val="20"/>
        </w:rPr>
        <w:t>text</w:t>
      </w:r>
      <w:r w:rsidRPr="00644C48">
        <w:rPr>
          <w:rFonts w:asciiTheme="minorHAnsi" w:hAnsiTheme="minorHAnsi"/>
          <w:spacing w:val="-4"/>
          <w:sz w:val="20"/>
          <w:szCs w:val="20"/>
        </w:rPr>
        <w:t xml:space="preserve"> </w:t>
      </w:r>
      <w:r w:rsidRPr="00644C48">
        <w:rPr>
          <w:rFonts w:asciiTheme="minorHAnsi" w:hAnsiTheme="minorHAnsi"/>
          <w:spacing w:val="-2"/>
          <w:sz w:val="20"/>
          <w:szCs w:val="20"/>
        </w:rPr>
        <w:t>editor.</w:t>
      </w:r>
    </w:p>
    <w:p w14:paraId="05395CF7" w14:textId="77777777" w:rsidR="0065658A" w:rsidRPr="00644C48" w:rsidRDefault="0065658A" w:rsidP="0065658A">
      <w:pPr>
        <w:pStyle w:val="BodyText"/>
        <w:spacing w:before="196" w:line="288" w:lineRule="auto"/>
        <w:ind w:left="0" w:right="433"/>
        <w:jc w:val="both"/>
        <w:rPr>
          <w:rFonts w:asciiTheme="minorHAnsi" w:hAnsiTheme="minorHAnsi"/>
          <w:sz w:val="20"/>
          <w:szCs w:val="20"/>
        </w:rPr>
      </w:pPr>
      <w:r w:rsidRPr="00644C48">
        <w:rPr>
          <w:rFonts w:asciiTheme="minorHAnsi" w:hAnsiTheme="minorHAnsi"/>
          <w:sz w:val="20"/>
          <w:szCs w:val="20"/>
        </w:rPr>
        <w:t>Next, we apply the same process to discretize the "income" attribute into 3 bins. Again, Weka automatically performs the binning and replaces the values in the "income" column with the appropriate automatically generated labels. We save the new file into "bank</w:t>
      </w:r>
      <w:r w:rsidRPr="00644C48">
        <w:rPr>
          <w:rFonts w:ascii="Cambria Math" w:hAnsi="Cambria Math" w:cs="Cambria Math"/>
          <w:sz w:val="20"/>
          <w:szCs w:val="20"/>
        </w:rPr>
        <w:t>‐</w:t>
      </w:r>
      <w:r w:rsidRPr="00644C48">
        <w:rPr>
          <w:rFonts w:asciiTheme="minorHAnsi" w:hAnsiTheme="minorHAnsi"/>
          <w:sz w:val="20"/>
          <w:szCs w:val="20"/>
        </w:rPr>
        <w:t>data3.arff", replacing the older version.</w:t>
      </w:r>
      <w:r w:rsidRPr="00644C48">
        <w:rPr>
          <w:rFonts w:asciiTheme="minorHAnsi" w:hAnsiTheme="minorHAnsi"/>
          <w:spacing w:val="40"/>
          <w:sz w:val="20"/>
          <w:szCs w:val="20"/>
        </w:rPr>
        <w:t xml:space="preserve"> </w:t>
      </w:r>
      <w:r w:rsidRPr="00644C48">
        <w:rPr>
          <w:rFonts w:asciiTheme="minorHAnsi" w:hAnsiTheme="minorHAnsi"/>
          <w:sz w:val="20"/>
          <w:szCs w:val="20"/>
        </w:rPr>
        <w:t>Editing by text editor made bank</w:t>
      </w:r>
      <w:r w:rsidRPr="00644C48">
        <w:rPr>
          <w:rFonts w:ascii="Cambria Math" w:hAnsi="Cambria Math" w:cs="Cambria Math"/>
          <w:sz w:val="20"/>
          <w:szCs w:val="20"/>
        </w:rPr>
        <w:t>‐</w:t>
      </w:r>
      <w:r w:rsidRPr="00644C48">
        <w:rPr>
          <w:rFonts w:asciiTheme="minorHAnsi" w:hAnsiTheme="minorHAnsi"/>
          <w:sz w:val="20"/>
          <w:szCs w:val="20"/>
        </w:rPr>
        <w:t>data</w:t>
      </w:r>
      <w:r w:rsidRPr="00644C48">
        <w:rPr>
          <w:rFonts w:ascii="Cambria Math" w:hAnsi="Cambria Math" w:cs="Cambria Math"/>
          <w:sz w:val="20"/>
          <w:szCs w:val="20"/>
        </w:rPr>
        <w:t>‐</w:t>
      </w:r>
      <w:proofErr w:type="spellStart"/>
      <w:r w:rsidRPr="00644C48">
        <w:rPr>
          <w:rFonts w:asciiTheme="minorHAnsi" w:hAnsiTheme="minorHAnsi"/>
          <w:sz w:val="20"/>
          <w:szCs w:val="20"/>
        </w:rPr>
        <w:t>final.arff</w:t>
      </w:r>
      <w:proofErr w:type="spellEnd"/>
      <w:r w:rsidRPr="00644C48">
        <w:rPr>
          <w:rFonts w:asciiTheme="minorHAnsi" w:hAnsiTheme="minorHAnsi"/>
          <w:sz w:val="20"/>
          <w:szCs w:val="20"/>
        </w:rPr>
        <w:t>.</w:t>
      </w:r>
    </w:p>
    <w:p w14:paraId="716F1A83" w14:textId="77777777" w:rsidR="0065658A" w:rsidRPr="00644C48" w:rsidRDefault="0065658A" w:rsidP="0065658A">
      <w:pPr>
        <w:pStyle w:val="Heading1"/>
        <w:jc w:val="both"/>
        <w:rPr>
          <w:sz w:val="32"/>
          <w:szCs w:val="32"/>
        </w:rPr>
      </w:pPr>
      <w:bookmarkStart w:id="6" w:name="Step4:_Missing_Values"/>
      <w:bookmarkEnd w:id="6"/>
      <w:r w:rsidRPr="00644C48">
        <w:rPr>
          <w:sz w:val="32"/>
          <w:szCs w:val="32"/>
        </w:rPr>
        <w:t>Step4:</w:t>
      </w:r>
      <w:r w:rsidRPr="00644C48">
        <w:rPr>
          <w:spacing w:val="-4"/>
          <w:sz w:val="32"/>
          <w:szCs w:val="32"/>
        </w:rPr>
        <w:t xml:space="preserve"> </w:t>
      </w:r>
      <w:r w:rsidRPr="00644C48">
        <w:rPr>
          <w:sz w:val="32"/>
          <w:szCs w:val="32"/>
        </w:rPr>
        <w:t>Missing</w:t>
      </w:r>
      <w:r w:rsidRPr="00644C48">
        <w:rPr>
          <w:spacing w:val="-8"/>
          <w:sz w:val="32"/>
          <w:szCs w:val="32"/>
        </w:rPr>
        <w:t xml:space="preserve"> </w:t>
      </w:r>
      <w:r w:rsidRPr="00644C48">
        <w:rPr>
          <w:spacing w:val="-2"/>
          <w:sz w:val="32"/>
          <w:szCs w:val="32"/>
        </w:rPr>
        <w:t>Values</w:t>
      </w:r>
    </w:p>
    <w:p w14:paraId="4E59160A" w14:textId="77777777" w:rsidR="0065658A" w:rsidRPr="00644C48" w:rsidRDefault="0065658A" w:rsidP="0065658A">
      <w:pPr>
        <w:pStyle w:val="ListParagraph"/>
        <w:widowControl w:val="0"/>
        <w:numPr>
          <w:ilvl w:val="0"/>
          <w:numId w:val="14"/>
        </w:numPr>
        <w:tabs>
          <w:tab w:val="left" w:pos="383"/>
        </w:tabs>
        <w:autoSpaceDE w:val="0"/>
        <w:autoSpaceDN w:val="0"/>
        <w:spacing w:before="120"/>
        <w:ind w:left="360"/>
        <w:rPr>
          <w:sz w:val="20"/>
          <w:szCs w:val="20"/>
        </w:rPr>
      </w:pPr>
      <w:r w:rsidRPr="00644C48">
        <w:rPr>
          <w:sz w:val="20"/>
          <w:szCs w:val="20"/>
        </w:rPr>
        <w:t>Open</w:t>
      </w:r>
      <w:r w:rsidRPr="00644C48">
        <w:rPr>
          <w:spacing w:val="-3"/>
          <w:sz w:val="20"/>
          <w:szCs w:val="20"/>
        </w:rPr>
        <w:t xml:space="preserve"> </w:t>
      </w:r>
      <w:r w:rsidRPr="00644C48">
        <w:rPr>
          <w:sz w:val="20"/>
          <w:szCs w:val="20"/>
        </w:rPr>
        <w:t>file</w:t>
      </w:r>
      <w:r w:rsidRPr="00644C48">
        <w:rPr>
          <w:spacing w:val="-2"/>
          <w:sz w:val="20"/>
          <w:szCs w:val="20"/>
        </w:rPr>
        <w:t xml:space="preserve"> “bank</w:t>
      </w:r>
      <w:r w:rsidRPr="00644C48">
        <w:rPr>
          <w:rFonts w:ascii="Cambria Math" w:hAnsi="Cambria Math" w:cs="Cambria Math"/>
          <w:spacing w:val="-2"/>
          <w:sz w:val="20"/>
          <w:szCs w:val="20"/>
        </w:rPr>
        <w:t>‐</w:t>
      </w:r>
      <w:proofErr w:type="spellStart"/>
      <w:r w:rsidRPr="00644C48">
        <w:rPr>
          <w:spacing w:val="-2"/>
          <w:sz w:val="20"/>
          <w:szCs w:val="20"/>
        </w:rPr>
        <w:t>data.arff</w:t>
      </w:r>
      <w:proofErr w:type="spellEnd"/>
      <w:r w:rsidRPr="00644C48">
        <w:rPr>
          <w:rFonts w:cs="Aptos"/>
          <w:spacing w:val="-2"/>
          <w:sz w:val="20"/>
          <w:szCs w:val="20"/>
        </w:rPr>
        <w:t>”</w:t>
      </w:r>
    </w:p>
    <w:p w14:paraId="4AAF609D" w14:textId="77777777" w:rsidR="0065658A" w:rsidRPr="00644C48" w:rsidRDefault="0065658A" w:rsidP="0065658A">
      <w:pPr>
        <w:pStyle w:val="ListParagraph"/>
        <w:widowControl w:val="0"/>
        <w:numPr>
          <w:ilvl w:val="0"/>
          <w:numId w:val="14"/>
        </w:numPr>
        <w:tabs>
          <w:tab w:val="left" w:pos="383"/>
        </w:tabs>
        <w:autoSpaceDE w:val="0"/>
        <w:autoSpaceDN w:val="0"/>
        <w:spacing w:before="194"/>
        <w:ind w:left="360"/>
        <w:rPr>
          <w:sz w:val="20"/>
          <w:szCs w:val="20"/>
        </w:rPr>
      </w:pPr>
      <w:r w:rsidRPr="00644C48">
        <w:rPr>
          <w:sz w:val="20"/>
          <w:szCs w:val="20"/>
        </w:rPr>
        <w:t>Check</w:t>
      </w:r>
      <w:r w:rsidRPr="00644C48">
        <w:rPr>
          <w:spacing w:val="-3"/>
          <w:sz w:val="20"/>
          <w:szCs w:val="20"/>
        </w:rPr>
        <w:t xml:space="preserve"> </w:t>
      </w:r>
      <w:r w:rsidRPr="00644C48">
        <w:rPr>
          <w:sz w:val="20"/>
          <w:szCs w:val="20"/>
        </w:rPr>
        <w:t>if</w:t>
      </w:r>
      <w:r w:rsidRPr="00644C48">
        <w:rPr>
          <w:spacing w:val="-1"/>
          <w:sz w:val="20"/>
          <w:szCs w:val="20"/>
        </w:rPr>
        <w:t xml:space="preserve"> </w:t>
      </w:r>
      <w:r w:rsidRPr="00644C48">
        <w:rPr>
          <w:sz w:val="20"/>
          <w:szCs w:val="20"/>
        </w:rPr>
        <w:t>there</w:t>
      </w:r>
      <w:r w:rsidRPr="00644C48">
        <w:rPr>
          <w:spacing w:val="-3"/>
          <w:sz w:val="20"/>
          <w:szCs w:val="20"/>
        </w:rPr>
        <w:t xml:space="preserve"> </w:t>
      </w:r>
      <w:r w:rsidRPr="00644C48">
        <w:rPr>
          <w:sz w:val="20"/>
          <w:szCs w:val="20"/>
        </w:rPr>
        <w:t>is</w:t>
      </w:r>
      <w:r w:rsidRPr="00644C48">
        <w:rPr>
          <w:spacing w:val="-3"/>
          <w:sz w:val="20"/>
          <w:szCs w:val="20"/>
        </w:rPr>
        <w:t xml:space="preserve"> </w:t>
      </w:r>
      <w:r w:rsidRPr="00644C48">
        <w:rPr>
          <w:sz w:val="20"/>
          <w:szCs w:val="20"/>
        </w:rPr>
        <w:t>any</w:t>
      </w:r>
      <w:r w:rsidRPr="00644C48">
        <w:rPr>
          <w:spacing w:val="-1"/>
          <w:sz w:val="20"/>
          <w:szCs w:val="20"/>
        </w:rPr>
        <w:t xml:space="preserve"> </w:t>
      </w:r>
      <w:r w:rsidRPr="00644C48">
        <w:rPr>
          <w:sz w:val="20"/>
          <w:szCs w:val="20"/>
        </w:rPr>
        <w:t>missing</w:t>
      </w:r>
      <w:r w:rsidRPr="00644C48">
        <w:rPr>
          <w:spacing w:val="-2"/>
          <w:sz w:val="20"/>
          <w:szCs w:val="20"/>
        </w:rPr>
        <w:t xml:space="preserve"> </w:t>
      </w:r>
      <w:r w:rsidRPr="00644C48">
        <w:rPr>
          <w:sz w:val="20"/>
          <w:szCs w:val="20"/>
        </w:rPr>
        <w:t>values</w:t>
      </w:r>
      <w:r w:rsidRPr="00644C48">
        <w:rPr>
          <w:spacing w:val="-1"/>
          <w:sz w:val="20"/>
          <w:szCs w:val="20"/>
        </w:rPr>
        <w:t xml:space="preserve"> </w:t>
      </w:r>
      <w:r w:rsidRPr="00644C48">
        <w:rPr>
          <w:sz w:val="20"/>
          <w:szCs w:val="20"/>
        </w:rPr>
        <w:t>in</w:t>
      </w:r>
      <w:r w:rsidRPr="00644C48">
        <w:rPr>
          <w:spacing w:val="-2"/>
          <w:sz w:val="20"/>
          <w:szCs w:val="20"/>
        </w:rPr>
        <w:t xml:space="preserve"> </w:t>
      </w:r>
      <w:r w:rsidRPr="00644C48">
        <w:rPr>
          <w:sz w:val="20"/>
          <w:szCs w:val="20"/>
        </w:rPr>
        <w:t>any</w:t>
      </w:r>
      <w:r w:rsidRPr="00644C48">
        <w:rPr>
          <w:spacing w:val="-2"/>
          <w:sz w:val="20"/>
          <w:szCs w:val="20"/>
        </w:rPr>
        <w:t xml:space="preserve"> attribute.</w:t>
      </w:r>
    </w:p>
    <w:p w14:paraId="451A3EDA" w14:textId="77777777" w:rsidR="0065658A" w:rsidRPr="00644C48" w:rsidRDefault="0065658A" w:rsidP="0065658A">
      <w:pPr>
        <w:pStyle w:val="ListParagraph"/>
        <w:widowControl w:val="0"/>
        <w:numPr>
          <w:ilvl w:val="0"/>
          <w:numId w:val="14"/>
        </w:numPr>
        <w:tabs>
          <w:tab w:val="left" w:pos="383"/>
        </w:tabs>
        <w:autoSpaceDE w:val="0"/>
        <w:autoSpaceDN w:val="0"/>
        <w:spacing w:before="196"/>
        <w:ind w:left="360"/>
        <w:rPr>
          <w:sz w:val="20"/>
          <w:szCs w:val="20"/>
        </w:rPr>
      </w:pPr>
      <w:r w:rsidRPr="00644C48">
        <w:rPr>
          <w:sz w:val="20"/>
          <w:szCs w:val="20"/>
        </w:rPr>
        <w:t>Edit</w:t>
      </w:r>
      <w:r w:rsidRPr="00644C48">
        <w:rPr>
          <w:spacing w:val="-2"/>
          <w:sz w:val="20"/>
          <w:szCs w:val="20"/>
        </w:rPr>
        <w:t xml:space="preserve"> </w:t>
      </w:r>
      <w:r w:rsidRPr="00644C48">
        <w:rPr>
          <w:sz w:val="20"/>
          <w:szCs w:val="20"/>
        </w:rPr>
        <w:t>data</w:t>
      </w:r>
      <w:r w:rsidRPr="00644C48">
        <w:rPr>
          <w:spacing w:val="-2"/>
          <w:sz w:val="20"/>
          <w:szCs w:val="20"/>
        </w:rPr>
        <w:t xml:space="preserve"> </w:t>
      </w:r>
      <w:r w:rsidRPr="00644C48">
        <w:rPr>
          <w:sz w:val="20"/>
          <w:szCs w:val="20"/>
        </w:rPr>
        <w:t>to</w:t>
      </w:r>
      <w:r w:rsidRPr="00644C48">
        <w:rPr>
          <w:spacing w:val="-2"/>
          <w:sz w:val="20"/>
          <w:szCs w:val="20"/>
        </w:rPr>
        <w:t xml:space="preserve"> </w:t>
      </w:r>
      <w:r w:rsidRPr="00644C48">
        <w:rPr>
          <w:sz w:val="20"/>
          <w:szCs w:val="20"/>
        </w:rPr>
        <w:t>make</w:t>
      </w:r>
      <w:r w:rsidRPr="00644C48">
        <w:rPr>
          <w:spacing w:val="-2"/>
          <w:sz w:val="20"/>
          <w:szCs w:val="20"/>
        </w:rPr>
        <w:t xml:space="preserve"> </w:t>
      </w:r>
      <w:r w:rsidRPr="00644C48">
        <w:rPr>
          <w:sz w:val="20"/>
          <w:szCs w:val="20"/>
        </w:rPr>
        <w:t>some</w:t>
      </w:r>
      <w:r w:rsidRPr="00644C48">
        <w:rPr>
          <w:spacing w:val="-3"/>
          <w:sz w:val="20"/>
          <w:szCs w:val="20"/>
        </w:rPr>
        <w:t xml:space="preserve"> </w:t>
      </w:r>
      <w:r w:rsidRPr="00644C48">
        <w:rPr>
          <w:sz w:val="20"/>
          <w:szCs w:val="20"/>
        </w:rPr>
        <w:t>missing</w:t>
      </w:r>
      <w:r w:rsidRPr="00644C48">
        <w:rPr>
          <w:spacing w:val="-2"/>
          <w:sz w:val="20"/>
          <w:szCs w:val="20"/>
        </w:rPr>
        <w:t xml:space="preserve"> values.</w:t>
      </w:r>
    </w:p>
    <w:p w14:paraId="1AEA068B" w14:textId="77777777" w:rsidR="0065658A" w:rsidRPr="00644C48" w:rsidRDefault="0065658A" w:rsidP="0065658A">
      <w:pPr>
        <w:pStyle w:val="ListParagraph"/>
        <w:widowControl w:val="0"/>
        <w:numPr>
          <w:ilvl w:val="0"/>
          <w:numId w:val="14"/>
        </w:numPr>
        <w:tabs>
          <w:tab w:val="left" w:pos="430"/>
          <w:tab w:val="left" w:pos="5073"/>
        </w:tabs>
        <w:autoSpaceDE w:val="0"/>
        <w:autoSpaceDN w:val="0"/>
        <w:spacing w:before="195" w:line="288" w:lineRule="auto"/>
        <w:ind w:left="360" w:right="426"/>
        <w:rPr>
          <w:sz w:val="20"/>
          <w:szCs w:val="20"/>
        </w:rPr>
      </w:pPr>
      <w:r w:rsidRPr="00644C48">
        <w:rPr>
          <w:sz w:val="20"/>
          <w:szCs w:val="20"/>
        </w:rPr>
        <w:t>Delete</w:t>
      </w:r>
      <w:r w:rsidRPr="00644C48">
        <w:rPr>
          <w:spacing w:val="40"/>
          <w:sz w:val="20"/>
          <w:szCs w:val="20"/>
        </w:rPr>
        <w:t xml:space="preserve"> </w:t>
      </w:r>
      <w:r w:rsidRPr="00644C48">
        <w:rPr>
          <w:sz w:val="20"/>
          <w:szCs w:val="20"/>
        </w:rPr>
        <w:t>some</w:t>
      </w:r>
      <w:r w:rsidRPr="00644C48">
        <w:rPr>
          <w:spacing w:val="40"/>
          <w:sz w:val="20"/>
          <w:szCs w:val="20"/>
        </w:rPr>
        <w:t xml:space="preserve"> </w:t>
      </w:r>
      <w:r w:rsidRPr="00644C48">
        <w:rPr>
          <w:sz w:val="20"/>
          <w:szCs w:val="20"/>
        </w:rPr>
        <w:t>data</w:t>
      </w:r>
      <w:r w:rsidRPr="00644C48">
        <w:rPr>
          <w:spacing w:val="40"/>
          <w:sz w:val="20"/>
          <w:szCs w:val="20"/>
        </w:rPr>
        <w:t xml:space="preserve"> </w:t>
      </w:r>
      <w:r w:rsidRPr="00644C48">
        <w:rPr>
          <w:sz w:val="20"/>
          <w:szCs w:val="20"/>
        </w:rPr>
        <w:t>in</w:t>
      </w:r>
      <w:r w:rsidRPr="00644C48">
        <w:rPr>
          <w:spacing w:val="40"/>
          <w:sz w:val="20"/>
          <w:szCs w:val="20"/>
        </w:rPr>
        <w:t xml:space="preserve"> </w:t>
      </w:r>
      <w:r w:rsidRPr="00644C48">
        <w:rPr>
          <w:sz w:val="20"/>
          <w:szCs w:val="20"/>
        </w:rPr>
        <w:t>“region”(Nominal)</w:t>
      </w:r>
      <w:r w:rsidRPr="00644C48">
        <w:rPr>
          <w:spacing w:val="40"/>
          <w:sz w:val="20"/>
          <w:szCs w:val="20"/>
        </w:rPr>
        <w:t xml:space="preserve"> </w:t>
      </w:r>
      <w:r w:rsidRPr="00644C48">
        <w:rPr>
          <w:sz w:val="20"/>
          <w:szCs w:val="20"/>
        </w:rPr>
        <w:t>and</w:t>
      </w:r>
      <w:r w:rsidRPr="00644C48">
        <w:rPr>
          <w:sz w:val="20"/>
          <w:szCs w:val="20"/>
        </w:rPr>
        <w:tab/>
        <w:t>“children”(Numeric)</w:t>
      </w:r>
      <w:r w:rsidRPr="00644C48">
        <w:rPr>
          <w:spacing w:val="36"/>
          <w:sz w:val="20"/>
          <w:szCs w:val="20"/>
        </w:rPr>
        <w:t xml:space="preserve"> </w:t>
      </w:r>
      <w:r w:rsidRPr="00644C48">
        <w:rPr>
          <w:sz w:val="20"/>
          <w:szCs w:val="20"/>
        </w:rPr>
        <w:t>attributes.</w:t>
      </w:r>
      <w:r w:rsidRPr="00644C48">
        <w:rPr>
          <w:spacing w:val="38"/>
          <w:sz w:val="20"/>
          <w:szCs w:val="20"/>
        </w:rPr>
        <w:t xml:space="preserve"> </w:t>
      </w:r>
      <w:r w:rsidRPr="00644C48">
        <w:rPr>
          <w:sz w:val="20"/>
          <w:szCs w:val="20"/>
        </w:rPr>
        <w:t>Click</w:t>
      </w:r>
      <w:r w:rsidRPr="00644C48">
        <w:rPr>
          <w:spacing w:val="36"/>
          <w:sz w:val="20"/>
          <w:szCs w:val="20"/>
        </w:rPr>
        <w:t xml:space="preserve"> </w:t>
      </w:r>
      <w:r w:rsidRPr="00644C48">
        <w:rPr>
          <w:sz w:val="20"/>
          <w:szCs w:val="20"/>
        </w:rPr>
        <w:t>on</w:t>
      </w:r>
      <w:r w:rsidRPr="00644C48">
        <w:rPr>
          <w:spacing w:val="36"/>
          <w:sz w:val="20"/>
          <w:szCs w:val="20"/>
        </w:rPr>
        <w:t xml:space="preserve"> </w:t>
      </w:r>
      <w:r w:rsidRPr="00644C48">
        <w:rPr>
          <w:sz w:val="20"/>
          <w:szCs w:val="20"/>
        </w:rPr>
        <w:t>“OK” button when finish.</w:t>
      </w:r>
    </w:p>
    <w:p w14:paraId="1F09B1B4" w14:textId="77777777" w:rsidR="0065658A" w:rsidRPr="00644C48" w:rsidRDefault="0065658A" w:rsidP="0065658A">
      <w:pPr>
        <w:pStyle w:val="ListParagraph"/>
        <w:widowControl w:val="0"/>
        <w:numPr>
          <w:ilvl w:val="0"/>
          <w:numId w:val="14"/>
        </w:numPr>
        <w:tabs>
          <w:tab w:val="left" w:pos="383"/>
        </w:tabs>
        <w:autoSpaceDE w:val="0"/>
        <w:autoSpaceDN w:val="0"/>
        <w:spacing w:before="139"/>
        <w:ind w:left="360"/>
        <w:rPr>
          <w:sz w:val="20"/>
          <w:szCs w:val="20"/>
        </w:rPr>
      </w:pPr>
      <w:r w:rsidRPr="00644C48">
        <w:rPr>
          <w:sz w:val="20"/>
          <w:szCs w:val="20"/>
        </w:rPr>
        <w:t>Make</w:t>
      </w:r>
      <w:r w:rsidRPr="00644C48">
        <w:rPr>
          <w:spacing w:val="-6"/>
          <w:sz w:val="20"/>
          <w:szCs w:val="20"/>
        </w:rPr>
        <w:t xml:space="preserve"> </w:t>
      </w:r>
      <w:r w:rsidRPr="00644C48">
        <w:rPr>
          <w:sz w:val="20"/>
          <w:szCs w:val="20"/>
        </w:rPr>
        <w:t>note</w:t>
      </w:r>
      <w:r w:rsidRPr="00644C48">
        <w:rPr>
          <w:spacing w:val="-1"/>
          <w:sz w:val="20"/>
          <w:szCs w:val="20"/>
        </w:rPr>
        <w:t xml:space="preserve"> </w:t>
      </w:r>
      <w:r w:rsidRPr="00644C48">
        <w:rPr>
          <w:sz w:val="20"/>
          <w:szCs w:val="20"/>
        </w:rPr>
        <w:t>of</w:t>
      </w:r>
      <w:r w:rsidRPr="00644C48">
        <w:rPr>
          <w:spacing w:val="-3"/>
          <w:sz w:val="20"/>
          <w:szCs w:val="20"/>
        </w:rPr>
        <w:t xml:space="preserve"> </w:t>
      </w:r>
      <w:r w:rsidRPr="00644C48">
        <w:rPr>
          <w:sz w:val="20"/>
          <w:szCs w:val="20"/>
        </w:rPr>
        <w:t>Label</w:t>
      </w:r>
      <w:r w:rsidRPr="00644C48">
        <w:rPr>
          <w:spacing w:val="-2"/>
          <w:sz w:val="20"/>
          <w:szCs w:val="20"/>
        </w:rPr>
        <w:t xml:space="preserve"> </w:t>
      </w:r>
      <w:r w:rsidRPr="00644C48">
        <w:rPr>
          <w:sz w:val="20"/>
          <w:szCs w:val="20"/>
        </w:rPr>
        <w:t>that</w:t>
      </w:r>
      <w:r w:rsidRPr="00644C48">
        <w:rPr>
          <w:spacing w:val="-1"/>
          <w:sz w:val="20"/>
          <w:szCs w:val="20"/>
        </w:rPr>
        <w:t xml:space="preserve"> </w:t>
      </w:r>
      <w:r w:rsidRPr="00644C48">
        <w:rPr>
          <w:sz w:val="20"/>
          <w:szCs w:val="20"/>
        </w:rPr>
        <w:t>has</w:t>
      </w:r>
      <w:r w:rsidRPr="00644C48">
        <w:rPr>
          <w:spacing w:val="-3"/>
          <w:sz w:val="20"/>
          <w:szCs w:val="20"/>
        </w:rPr>
        <w:t xml:space="preserve"> </w:t>
      </w:r>
      <w:r w:rsidRPr="00644C48">
        <w:rPr>
          <w:sz w:val="20"/>
          <w:szCs w:val="20"/>
        </w:rPr>
        <w:t>Max</w:t>
      </w:r>
      <w:r w:rsidRPr="00644C48">
        <w:rPr>
          <w:spacing w:val="-2"/>
          <w:sz w:val="20"/>
          <w:szCs w:val="20"/>
        </w:rPr>
        <w:t xml:space="preserve"> </w:t>
      </w:r>
      <w:r w:rsidRPr="00644C48">
        <w:rPr>
          <w:sz w:val="20"/>
          <w:szCs w:val="20"/>
        </w:rPr>
        <w:t>Count</w:t>
      </w:r>
      <w:r w:rsidRPr="00644C48">
        <w:rPr>
          <w:spacing w:val="-2"/>
          <w:sz w:val="20"/>
          <w:szCs w:val="20"/>
        </w:rPr>
        <w:t xml:space="preserve"> </w:t>
      </w:r>
      <w:r w:rsidRPr="00644C48">
        <w:rPr>
          <w:sz w:val="20"/>
          <w:szCs w:val="20"/>
        </w:rPr>
        <w:t>in</w:t>
      </w:r>
      <w:r w:rsidRPr="00644C48">
        <w:rPr>
          <w:spacing w:val="-2"/>
          <w:sz w:val="20"/>
          <w:szCs w:val="20"/>
        </w:rPr>
        <w:t xml:space="preserve"> </w:t>
      </w:r>
      <w:r w:rsidRPr="00644C48">
        <w:rPr>
          <w:sz w:val="20"/>
          <w:szCs w:val="20"/>
        </w:rPr>
        <w:t>“region”</w:t>
      </w:r>
      <w:r w:rsidRPr="00644C48">
        <w:rPr>
          <w:spacing w:val="-4"/>
          <w:sz w:val="20"/>
          <w:szCs w:val="20"/>
        </w:rPr>
        <w:t xml:space="preserve"> </w:t>
      </w:r>
      <w:r w:rsidRPr="00644C48">
        <w:rPr>
          <w:sz w:val="20"/>
          <w:szCs w:val="20"/>
        </w:rPr>
        <w:t>and</w:t>
      </w:r>
      <w:r w:rsidRPr="00644C48">
        <w:rPr>
          <w:spacing w:val="-2"/>
          <w:sz w:val="20"/>
          <w:szCs w:val="20"/>
        </w:rPr>
        <w:t xml:space="preserve"> </w:t>
      </w:r>
      <w:r w:rsidRPr="00644C48">
        <w:rPr>
          <w:sz w:val="20"/>
          <w:szCs w:val="20"/>
        </w:rPr>
        <w:t>Mean</w:t>
      </w:r>
      <w:r w:rsidRPr="00644C48">
        <w:rPr>
          <w:spacing w:val="-2"/>
          <w:sz w:val="20"/>
          <w:szCs w:val="20"/>
        </w:rPr>
        <w:t xml:space="preserve"> </w:t>
      </w:r>
      <w:r w:rsidRPr="00644C48">
        <w:rPr>
          <w:sz w:val="20"/>
          <w:szCs w:val="20"/>
        </w:rPr>
        <w:t>of</w:t>
      </w:r>
      <w:r w:rsidRPr="00644C48">
        <w:rPr>
          <w:spacing w:val="-2"/>
          <w:sz w:val="20"/>
          <w:szCs w:val="20"/>
        </w:rPr>
        <w:t xml:space="preserve"> </w:t>
      </w:r>
      <w:r w:rsidRPr="00644C48">
        <w:rPr>
          <w:sz w:val="20"/>
          <w:szCs w:val="20"/>
        </w:rPr>
        <w:t>“children”</w:t>
      </w:r>
      <w:r w:rsidRPr="00644C48">
        <w:rPr>
          <w:spacing w:val="-3"/>
          <w:sz w:val="20"/>
          <w:szCs w:val="20"/>
        </w:rPr>
        <w:t xml:space="preserve"> </w:t>
      </w:r>
      <w:r w:rsidRPr="00644C48">
        <w:rPr>
          <w:spacing w:val="-2"/>
          <w:sz w:val="20"/>
          <w:szCs w:val="20"/>
        </w:rPr>
        <w:t>attributes.</w:t>
      </w:r>
    </w:p>
    <w:p w14:paraId="1DB4C099" w14:textId="45B2FD8B" w:rsidR="0065658A" w:rsidRPr="00644C48" w:rsidRDefault="0065658A" w:rsidP="0065658A">
      <w:pPr>
        <w:pStyle w:val="ListParagraph"/>
        <w:widowControl w:val="0"/>
        <w:numPr>
          <w:ilvl w:val="0"/>
          <w:numId w:val="14"/>
        </w:numPr>
        <w:tabs>
          <w:tab w:val="left" w:pos="383"/>
        </w:tabs>
        <w:autoSpaceDE w:val="0"/>
        <w:autoSpaceDN w:val="0"/>
        <w:spacing w:before="196" w:line="408" w:lineRule="auto"/>
        <w:ind w:left="360" w:right="1468"/>
        <w:rPr>
          <w:sz w:val="20"/>
          <w:szCs w:val="20"/>
        </w:rPr>
      </w:pPr>
      <w:r w:rsidRPr="00644C48">
        <w:rPr>
          <w:sz w:val="20"/>
          <w:szCs w:val="20"/>
        </w:rPr>
        <w:t>Choose “</w:t>
      </w:r>
      <w:proofErr w:type="spellStart"/>
      <w:r w:rsidRPr="00644C48">
        <w:rPr>
          <w:sz w:val="20"/>
          <w:szCs w:val="20"/>
        </w:rPr>
        <w:t>ReplaceMissingValues</w:t>
      </w:r>
      <w:proofErr w:type="spellEnd"/>
      <w:r w:rsidRPr="00644C48">
        <w:rPr>
          <w:sz w:val="20"/>
          <w:szCs w:val="20"/>
        </w:rPr>
        <w:t>” filter (</w:t>
      </w:r>
      <w:proofErr w:type="spellStart"/>
      <w:r w:rsidRPr="00644C48">
        <w:rPr>
          <w:sz w:val="20"/>
          <w:szCs w:val="20"/>
        </w:rPr>
        <w:t>weka.filters.unsupervised.attribute.ReplaceMissingValues</w:t>
      </w:r>
      <w:proofErr w:type="spellEnd"/>
      <w:r w:rsidRPr="00644C48">
        <w:rPr>
          <w:sz w:val="20"/>
          <w:szCs w:val="20"/>
        </w:rPr>
        <w:t>).</w:t>
      </w:r>
      <w:r w:rsidRPr="00644C48">
        <w:rPr>
          <w:spacing w:val="-15"/>
          <w:sz w:val="20"/>
          <w:szCs w:val="20"/>
        </w:rPr>
        <w:t xml:space="preserve"> </w:t>
      </w:r>
      <w:r w:rsidRPr="00644C48">
        <w:rPr>
          <w:sz w:val="20"/>
          <w:szCs w:val="20"/>
        </w:rPr>
        <w:t>Then,</w:t>
      </w:r>
      <w:r w:rsidRPr="00644C48">
        <w:rPr>
          <w:spacing w:val="-15"/>
          <w:sz w:val="20"/>
          <w:szCs w:val="20"/>
        </w:rPr>
        <w:t xml:space="preserve"> </w:t>
      </w:r>
      <w:r w:rsidRPr="00644C48">
        <w:rPr>
          <w:sz w:val="20"/>
          <w:szCs w:val="20"/>
        </w:rPr>
        <w:t>click</w:t>
      </w:r>
      <w:r w:rsidRPr="00644C48">
        <w:rPr>
          <w:spacing w:val="-15"/>
          <w:sz w:val="20"/>
          <w:szCs w:val="20"/>
        </w:rPr>
        <w:t xml:space="preserve"> </w:t>
      </w:r>
      <w:r w:rsidRPr="00644C48">
        <w:rPr>
          <w:sz w:val="20"/>
          <w:szCs w:val="20"/>
        </w:rPr>
        <w:t>on</w:t>
      </w:r>
      <w:r w:rsidRPr="00644C48">
        <w:rPr>
          <w:spacing w:val="-15"/>
          <w:sz w:val="20"/>
          <w:szCs w:val="20"/>
        </w:rPr>
        <w:t xml:space="preserve"> </w:t>
      </w:r>
      <w:r w:rsidRPr="00644C48">
        <w:rPr>
          <w:sz w:val="20"/>
          <w:szCs w:val="20"/>
        </w:rPr>
        <w:t>Apply</w:t>
      </w:r>
      <w:r w:rsidRPr="00644C48">
        <w:rPr>
          <w:spacing w:val="-15"/>
          <w:sz w:val="20"/>
          <w:szCs w:val="20"/>
        </w:rPr>
        <w:t xml:space="preserve"> </w:t>
      </w:r>
      <w:r w:rsidRPr="00644C48">
        <w:rPr>
          <w:sz w:val="20"/>
          <w:szCs w:val="20"/>
        </w:rPr>
        <w:t>button.</w:t>
      </w:r>
    </w:p>
    <w:p w14:paraId="3A4D77FD" w14:textId="77777777" w:rsidR="0065658A" w:rsidRPr="00644C48" w:rsidRDefault="0065658A" w:rsidP="0065658A">
      <w:pPr>
        <w:pStyle w:val="ListParagraph"/>
        <w:widowControl w:val="0"/>
        <w:numPr>
          <w:ilvl w:val="0"/>
          <w:numId w:val="14"/>
        </w:numPr>
        <w:tabs>
          <w:tab w:val="left" w:pos="383"/>
        </w:tabs>
        <w:autoSpaceDE w:val="0"/>
        <w:autoSpaceDN w:val="0"/>
        <w:ind w:left="360"/>
        <w:rPr>
          <w:sz w:val="20"/>
          <w:szCs w:val="20"/>
        </w:rPr>
      </w:pPr>
      <w:r w:rsidRPr="00644C48">
        <w:rPr>
          <w:sz w:val="20"/>
          <w:szCs w:val="20"/>
        </w:rPr>
        <w:t>Look</w:t>
      </w:r>
      <w:r w:rsidRPr="00644C48">
        <w:rPr>
          <w:spacing w:val="-3"/>
          <w:sz w:val="20"/>
          <w:szCs w:val="20"/>
        </w:rPr>
        <w:t xml:space="preserve"> </w:t>
      </w:r>
      <w:r w:rsidRPr="00644C48">
        <w:rPr>
          <w:sz w:val="20"/>
          <w:szCs w:val="20"/>
        </w:rPr>
        <w:t>into</w:t>
      </w:r>
      <w:r w:rsidRPr="00644C48">
        <w:rPr>
          <w:spacing w:val="-2"/>
          <w:sz w:val="20"/>
          <w:szCs w:val="20"/>
        </w:rPr>
        <w:t xml:space="preserve"> </w:t>
      </w:r>
      <w:r w:rsidRPr="00644C48">
        <w:rPr>
          <w:sz w:val="20"/>
          <w:szCs w:val="20"/>
        </w:rPr>
        <w:t>the</w:t>
      </w:r>
      <w:r w:rsidRPr="00644C48">
        <w:rPr>
          <w:spacing w:val="-3"/>
          <w:sz w:val="20"/>
          <w:szCs w:val="20"/>
        </w:rPr>
        <w:t xml:space="preserve"> </w:t>
      </w:r>
      <w:r w:rsidRPr="00644C48">
        <w:rPr>
          <w:sz w:val="20"/>
          <w:szCs w:val="20"/>
        </w:rPr>
        <w:t>data.</w:t>
      </w:r>
      <w:r w:rsidRPr="00644C48">
        <w:rPr>
          <w:spacing w:val="-3"/>
          <w:sz w:val="20"/>
          <w:szCs w:val="20"/>
        </w:rPr>
        <w:t xml:space="preserve"> </w:t>
      </w:r>
      <w:r w:rsidRPr="00644C48">
        <w:rPr>
          <w:sz w:val="20"/>
          <w:szCs w:val="20"/>
        </w:rPr>
        <w:t>How</w:t>
      </w:r>
      <w:r w:rsidRPr="00644C48">
        <w:rPr>
          <w:spacing w:val="-3"/>
          <w:sz w:val="20"/>
          <w:szCs w:val="20"/>
        </w:rPr>
        <w:t xml:space="preserve"> </w:t>
      </w:r>
      <w:r w:rsidRPr="00644C48">
        <w:rPr>
          <w:sz w:val="20"/>
          <w:szCs w:val="20"/>
        </w:rPr>
        <w:t>did</w:t>
      </w:r>
      <w:r w:rsidRPr="00644C48">
        <w:rPr>
          <w:spacing w:val="-2"/>
          <w:sz w:val="20"/>
          <w:szCs w:val="20"/>
        </w:rPr>
        <w:t xml:space="preserve"> </w:t>
      </w:r>
      <w:r w:rsidRPr="00644C48">
        <w:rPr>
          <w:sz w:val="20"/>
          <w:szCs w:val="20"/>
        </w:rPr>
        <w:t>those</w:t>
      </w:r>
      <w:r w:rsidRPr="00644C48">
        <w:rPr>
          <w:spacing w:val="-4"/>
          <w:sz w:val="20"/>
          <w:szCs w:val="20"/>
        </w:rPr>
        <w:t xml:space="preserve"> </w:t>
      </w:r>
      <w:r w:rsidRPr="00644C48">
        <w:rPr>
          <w:sz w:val="20"/>
          <w:szCs w:val="20"/>
        </w:rPr>
        <w:t>missing</w:t>
      </w:r>
      <w:r w:rsidRPr="00644C48">
        <w:rPr>
          <w:spacing w:val="-3"/>
          <w:sz w:val="20"/>
          <w:szCs w:val="20"/>
        </w:rPr>
        <w:t xml:space="preserve"> </w:t>
      </w:r>
      <w:r w:rsidRPr="00644C48">
        <w:rPr>
          <w:sz w:val="20"/>
          <w:szCs w:val="20"/>
        </w:rPr>
        <w:t>values</w:t>
      </w:r>
      <w:r w:rsidRPr="00644C48">
        <w:rPr>
          <w:spacing w:val="-2"/>
          <w:sz w:val="20"/>
          <w:szCs w:val="20"/>
        </w:rPr>
        <w:t xml:space="preserve"> </w:t>
      </w:r>
      <w:r w:rsidRPr="00644C48">
        <w:rPr>
          <w:sz w:val="20"/>
          <w:szCs w:val="20"/>
        </w:rPr>
        <w:t>get</w:t>
      </w:r>
      <w:r w:rsidRPr="00644C48">
        <w:rPr>
          <w:spacing w:val="-2"/>
          <w:sz w:val="20"/>
          <w:szCs w:val="20"/>
        </w:rPr>
        <w:t xml:space="preserve"> </w:t>
      </w:r>
      <w:r w:rsidRPr="00644C48">
        <w:rPr>
          <w:sz w:val="20"/>
          <w:szCs w:val="20"/>
        </w:rPr>
        <w:t>replaced</w:t>
      </w:r>
      <w:r w:rsidRPr="00644C48">
        <w:rPr>
          <w:spacing w:val="-1"/>
          <w:sz w:val="20"/>
          <w:szCs w:val="20"/>
        </w:rPr>
        <w:t xml:space="preserve"> </w:t>
      </w:r>
      <w:r w:rsidRPr="00644C48">
        <w:rPr>
          <w:spacing w:val="-10"/>
          <w:sz w:val="20"/>
          <w:szCs w:val="20"/>
        </w:rPr>
        <w:t>?</w:t>
      </w:r>
    </w:p>
    <w:p w14:paraId="4900E68C" w14:textId="77777777" w:rsidR="0065658A" w:rsidRPr="00644C48" w:rsidRDefault="0065658A" w:rsidP="0065658A">
      <w:pPr>
        <w:pStyle w:val="ListParagraph"/>
        <w:widowControl w:val="0"/>
        <w:numPr>
          <w:ilvl w:val="0"/>
          <w:numId w:val="14"/>
        </w:numPr>
        <w:tabs>
          <w:tab w:val="left" w:pos="396"/>
        </w:tabs>
        <w:autoSpaceDE w:val="0"/>
        <w:autoSpaceDN w:val="0"/>
        <w:spacing w:before="194" w:line="288" w:lineRule="auto"/>
        <w:ind w:left="360" w:right="441"/>
        <w:rPr>
          <w:sz w:val="20"/>
          <w:szCs w:val="20"/>
        </w:rPr>
      </w:pPr>
      <w:r w:rsidRPr="00644C48">
        <w:rPr>
          <w:sz w:val="20"/>
          <w:szCs w:val="20"/>
        </w:rPr>
        <w:t>Edit “bank</w:t>
      </w:r>
      <w:r w:rsidRPr="00644C48">
        <w:rPr>
          <w:rFonts w:ascii="Cambria Math" w:hAnsi="Cambria Math" w:cs="Cambria Math"/>
          <w:sz w:val="20"/>
          <w:szCs w:val="20"/>
        </w:rPr>
        <w:t>‐</w:t>
      </w:r>
      <w:proofErr w:type="spellStart"/>
      <w:r w:rsidRPr="00644C48">
        <w:rPr>
          <w:sz w:val="20"/>
          <w:szCs w:val="20"/>
        </w:rPr>
        <w:t>data.arff</w:t>
      </w:r>
      <w:proofErr w:type="spellEnd"/>
      <w:r w:rsidRPr="00644C48">
        <w:rPr>
          <w:rFonts w:cs="Aptos"/>
          <w:sz w:val="20"/>
          <w:szCs w:val="20"/>
        </w:rPr>
        <w:t>”</w:t>
      </w:r>
      <w:r w:rsidRPr="00644C48">
        <w:rPr>
          <w:sz w:val="20"/>
          <w:szCs w:val="20"/>
        </w:rPr>
        <w:t xml:space="preserve"> with text editor. Make some data missing by replacing them with </w:t>
      </w:r>
      <w:r w:rsidRPr="00644C48">
        <w:rPr>
          <w:rFonts w:cs="Aptos"/>
          <w:sz w:val="20"/>
          <w:szCs w:val="20"/>
        </w:rPr>
        <w:t>‘</w:t>
      </w:r>
      <w:r w:rsidRPr="00644C48">
        <w:rPr>
          <w:sz w:val="20"/>
          <w:szCs w:val="20"/>
        </w:rPr>
        <w:t>?</w:t>
      </w:r>
      <w:r w:rsidRPr="00644C48">
        <w:rPr>
          <w:rFonts w:cs="Aptos"/>
          <w:sz w:val="20"/>
          <w:szCs w:val="20"/>
        </w:rPr>
        <w:t>’</w:t>
      </w:r>
      <w:r w:rsidRPr="00644C48">
        <w:rPr>
          <w:sz w:val="20"/>
          <w:szCs w:val="20"/>
        </w:rPr>
        <w:t xml:space="preserve">. (Try with nominal and numeric attributes). Save to </w:t>
      </w:r>
      <w:r w:rsidRPr="00644C48">
        <w:rPr>
          <w:rFonts w:cs="Aptos"/>
          <w:sz w:val="20"/>
          <w:szCs w:val="20"/>
        </w:rPr>
        <w:t>“</w:t>
      </w:r>
      <w:r w:rsidRPr="00644C48">
        <w:rPr>
          <w:sz w:val="20"/>
          <w:szCs w:val="20"/>
        </w:rPr>
        <w:t>bank</w:t>
      </w:r>
      <w:r w:rsidRPr="00644C48">
        <w:rPr>
          <w:rFonts w:ascii="Cambria Math" w:hAnsi="Cambria Math" w:cs="Cambria Math"/>
          <w:sz w:val="20"/>
          <w:szCs w:val="20"/>
        </w:rPr>
        <w:t>‐</w:t>
      </w:r>
      <w:r w:rsidRPr="00644C48">
        <w:rPr>
          <w:sz w:val="20"/>
          <w:szCs w:val="20"/>
        </w:rPr>
        <w:t>data</w:t>
      </w:r>
      <w:r w:rsidRPr="00644C48">
        <w:rPr>
          <w:rFonts w:ascii="Cambria Math" w:hAnsi="Cambria Math" w:cs="Cambria Math"/>
          <w:sz w:val="20"/>
          <w:szCs w:val="20"/>
        </w:rPr>
        <w:t>‐</w:t>
      </w:r>
      <w:proofErr w:type="spellStart"/>
      <w:r w:rsidRPr="00644C48">
        <w:rPr>
          <w:sz w:val="20"/>
          <w:szCs w:val="20"/>
        </w:rPr>
        <w:t>missing.arff</w:t>
      </w:r>
      <w:proofErr w:type="spellEnd"/>
      <w:r w:rsidRPr="00644C48">
        <w:rPr>
          <w:rFonts w:cs="Aptos"/>
          <w:sz w:val="20"/>
          <w:szCs w:val="20"/>
        </w:rPr>
        <w:t>”</w:t>
      </w:r>
      <w:r w:rsidRPr="00644C48">
        <w:rPr>
          <w:sz w:val="20"/>
          <w:szCs w:val="20"/>
        </w:rPr>
        <w:t>.</w:t>
      </w:r>
    </w:p>
    <w:p w14:paraId="42996732" w14:textId="77777777" w:rsidR="0065658A" w:rsidRPr="00644C48" w:rsidRDefault="0065658A" w:rsidP="0065658A">
      <w:pPr>
        <w:pStyle w:val="ListParagraph"/>
        <w:widowControl w:val="0"/>
        <w:numPr>
          <w:ilvl w:val="0"/>
          <w:numId w:val="14"/>
        </w:numPr>
        <w:tabs>
          <w:tab w:val="left" w:pos="383"/>
        </w:tabs>
        <w:autoSpaceDE w:val="0"/>
        <w:autoSpaceDN w:val="0"/>
        <w:spacing w:before="139"/>
        <w:ind w:left="360"/>
        <w:rPr>
          <w:sz w:val="20"/>
          <w:szCs w:val="20"/>
        </w:rPr>
      </w:pPr>
      <w:r w:rsidRPr="00644C48">
        <w:rPr>
          <w:sz w:val="20"/>
          <w:szCs w:val="20"/>
        </w:rPr>
        <w:t>Load</w:t>
      </w:r>
      <w:r w:rsidRPr="00644C48">
        <w:rPr>
          <w:spacing w:val="-7"/>
          <w:sz w:val="20"/>
          <w:szCs w:val="20"/>
        </w:rPr>
        <w:t xml:space="preserve"> </w:t>
      </w:r>
      <w:r w:rsidRPr="00644C48">
        <w:rPr>
          <w:sz w:val="20"/>
          <w:szCs w:val="20"/>
        </w:rPr>
        <w:t>“bank</w:t>
      </w:r>
      <w:r w:rsidRPr="00644C48">
        <w:rPr>
          <w:rFonts w:ascii="Cambria Math" w:hAnsi="Cambria Math" w:cs="Cambria Math"/>
          <w:sz w:val="20"/>
          <w:szCs w:val="20"/>
        </w:rPr>
        <w:t>‐</w:t>
      </w:r>
      <w:r w:rsidRPr="00644C48">
        <w:rPr>
          <w:sz w:val="20"/>
          <w:szCs w:val="20"/>
        </w:rPr>
        <w:t>data</w:t>
      </w:r>
      <w:r w:rsidRPr="00644C48">
        <w:rPr>
          <w:rFonts w:ascii="Cambria Math" w:hAnsi="Cambria Math" w:cs="Cambria Math"/>
          <w:sz w:val="20"/>
          <w:szCs w:val="20"/>
        </w:rPr>
        <w:t>‐</w:t>
      </w:r>
      <w:proofErr w:type="spellStart"/>
      <w:r w:rsidRPr="00644C48">
        <w:rPr>
          <w:sz w:val="20"/>
          <w:szCs w:val="20"/>
        </w:rPr>
        <w:t>missing.arff</w:t>
      </w:r>
      <w:proofErr w:type="spellEnd"/>
      <w:r w:rsidRPr="00644C48">
        <w:rPr>
          <w:rFonts w:cs="Aptos"/>
          <w:sz w:val="20"/>
          <w:szCs w:val="20"/>
        </w:rPr>
        <w:t>”</w:t>
      </w:r>
      <w:r w:rsidRPr="00644C48">
        <w:rPr>
          <w:spacing w:val="-5"/>
          <w:sz w:val="20"/>
          <w:szCs w:val="20"/>
        </w:rPr>
        <w:t xml:space="preserve"> </w:t>
      </w:r>
      <w:r w:rsidRPr="00644C48">
        <w:rPr>
          <w:sz w:val="20"/>
          <w:szCs w:val="20"/>
        </w:rPr>
        <w:t>into</w:t>
      </w:r>
      <w:r w:rsidRPr="00644C48">
        <w:rPr>
          <w:spacing w:val="-6"/>
          <w:sz w:val="20"/>
          <w:szCs w:val="20"/>
        </w:rPr>
        <w:t xml:space="preserve"> </w:t>
      </w:r>
      <w:r w:rsidRPr="00644C48">
        <w:rPr>
          <w:sz w:val="20"/>
          <w:szCs w:val="20"/>
        </w:rPr>
        <w:t>WEKA,</w:t>
      </w:r>
      <w:r w:rsidRPr="00644C48">
        <w:rPr>
          <w:spacing w:val="-4"/>
          <w:sz w:val="20"/>
          <w:szCs w:val="20"/>
        </w:rPr>
        <w:t xml:space="preserve"> </w:t>
      </w:r>
      <w:r w:rsidRPr="00644C48">
        <w:rPr>
          <w:sz w:val="20"/>
          <w:szCs w:val="20"/>
        </w:rPr>
        <w:t>observe</w:t>
      </w:r>
      <w:r w:rsidRPr="00644C48">
        <w:rPr>
          <w:spacing w:val="-4"/>
          <w:sz w:val="20"/>
          <w:szCs w:val="20"/>
        </w:rPr>
        <w:t xml:space="preserve"> </w:t>
      </w:r>
      <w:r w:rsidRPr="00644C48">
        <w:rPr>
          <w:sz w:val="20"/>
          <w:szCs w:val="20"/>
        </w:rPr>
        <w:t>the</w:t>
      </w:r>
      <w:r w:rsidRPr="00644C48">
        <w:rPr>
          <w:spacing w:val="-4"/>
          <w:sz w:val="20"/>
          <w:szCs w:val="20"/>
        </w:rPr>
        <w:t xml:space="preserve"> </w:t>
      </w:r>
      <w:r w:rsidRPr="00644C48">
        <w:rPr>
          <w:sz w:val="20"/>
          <w:szCs w:val="20"/>
        </w:rPr>
        <w:t>data</w:t>
      </w:r>
      <w:r w:rsidRPr="00644C48">
        <w:rPr>
          <w:spacing w:val="-5"/>
          <w:sz w:val="20"/>
          <w:szCs w:val="20"/>
        </w:rPr>
        <w:t xml:space="preserve"> </w:t>
      </w:r>
      <w:r w:rsidRPr="00644C48">
        <w:rPr>
          <w:sz w:val="20"/>
          <w:szCs w:val="20"/>
        </w:rPr>
        <w:t>and</w:t>
      </w:r>
      <w:r w:rsidRPr="00644C48">
        <w:rPr>
          <w:spacing w:val="-5"/>
          <w:sz w:val="20"/>
          <w:szCs w:val="20"/>
        </w:rPr>
        <w:t xml:space="preserve"> </w:t>
      </w:r>
      <w:r w:rsidRPr="00644C48">
        <w:rPr>
          <w:sz w:val="20"/>
          <w:szCs w:val="20"/>
        </w:rPr>
        <w:t>attribute</w:t>
      </w:r>
      <w:r w:rsidRPr="00644C48">
        <w:rPr>
          <w:spacing w:val="-4"/>
          <w:sz w:val="20"/>
          <w:szCs w:val="20"/>
        </w:rPr>
        <w:t xml:space="preserve"> </w:t>
      </w:r>
      <w:r w:rsidRPr="00644C48">
        <w:rPr>
          <w:spacing w:val="-2"/>
          <w:sz w:val="20"/>
          <w:szCs w:val="20"/>
        </w:rPr>
        <w:t>information.</w:t>
      </w:r>
    </w:p>
    <w:p w14:paraId="5D6820E7" w14:textId="01CD8958" w:rsidR="00D426CF" w:rsidRPr="00644C48" w:rsidRDefault="0065658A" w:rsidP="00D426CF">
      <w:pPr>
        <w:pStyle w:val="ListParagraph"/>
        <w:widowControl w:val="0"/>
        <w:numPr>
          <w:ilvl w:val="0"/>
          <w:numId w:val="14"/>
        </w:numPr>
        <w:tabs>
          <w:tab w:val="left" w:pos="503"/>
        </w:tabs>
        <w:autoSpaceDE w:val="0"/>
        <w:autoSpaceDN w:val="0"/>
        <w:spacing w:before="196"/>
        <w:ind w:left="360"/>
        <w:rPr>
          <w:sz w:val="20"/>
          <w:szCs w:val="20"/>
        </w:rPr>
      </w:pPr>
      <w:r w:rsidRPr="00644C48">
        <w:rPr>
          <w:sz w:val="20"/>
          <w:szCs w:val="20"/>
        </w:rPr>
        <w:t>Replace</w:t>
      </w:r>
      <w:r w:rsidRPr="00644C48">
        <w:rPr>
          <w:spacing w:val="-6"/>
          <w:sz w:val="20"/>
          <w:szCs w:val="20"/>
        </w:rPr>
        <w:t xml:space="preserve"> </w:t>
      </w:r>
      <w:r w:rsidRPr="00644C48">
        <w:rPr>
          <w:sz w:val="20"/>
          <w:szCs w:val="20"/>
        </w:rPr>
        <w:t>missing</w:t>
      </w:r>
      <w:r w:rsidRPr="00644C48">
        <w:rPr>
          <w:spacing w:val="-3"/>
          <w:sz w:val="20"/>
          <w:szCs w:val="20"/>
        </w:rPr>
        <w:t xml:space="preserve"> </w:t>
      </w:r>
      <w:r w:rsidRPr="00644C48">
        <w:rPr>
          <w:sz w:val="20"/>
          <w:szCs w:val="20"/>
        </w:rPr>
        <w:t>values</w:t>
      </w:r>
      <w:r w:rsidRPr="00644C48">
        <w:rPr>
          <w:spacing w:val="-3"/>
          <w:sz w:val="20"/>
          <w:szCs w:val="20"/>
        </w:rPr>
        <w:t xml:space="preserve"> </w:t>
      </w:r>
      <w:r w:rsidRPr="00644C48">
        <w:rPr>
          <w:sz w:val="20"/>
          <w:szCs w:val="20"/>
        </w:rPr>
        <w:t>by</w:t>
      </w:r>
      <w:r w:rsidRPr="00644C48">
        <w:rPr>
          <w:spacing w:val="-2"/>
          <w:sz w:val="20"/>
          <w:szCs w:val="20"/>
        </w:rPr>
        <w:t xml:space="preserve"> </w:t>
      </w:r>
      <w:r w:rsidRPr="00644C48">
        <w:rPr>
          <w:sz w:val="20"/>
          <w:szCs w:val="20"/>
        </w:rPr>
        <w:t>the</w:t>
      </w:r>
      <w:r w:rsidRPr="00644C48">
        <w:rPr>
          <w:spacing w:val="-2"/>
          <w:sz w:val="20"/>
          <w:szCs w:val="20"/>
        </w:rPr>
        <w:t xml:space="preserve"> </w:t>
      </w:r>
      <w:r w:rsidRPr="00644C48">
        <w:rPr>
          <w:sz w:val="20"/>
          <w:szCs w:val="20"/>
        </w:rPr>
        <w:t>same</w:t>
      </w:r>
      <w:r w:rsidRPr="00644C48">
        <w:rPr>
          <w:spacing w:val="-4"/>
          <w:sz w:val="20"/>
          <w:szCs w:val="20"/>
        </w:rPr>
        <w:t xml:space="preserve"> </w:t>
      </w:r>
      <w:r w:rsidRPr="00644C48">
        <w:rPr>
          <w:sz w:val="20"/>
          <w:szCs w:val="20"/>
        </w:rPr>
        <w:t>procedure</w:t>
      </w:r>
      <w:r w:rsidRPr="00644C48">
        <w:rPr>
          <w:spacing w:val="-1"/>
          <w:sz w:val="20"/>
          <w:szCs w:val="20"/>
        </w:rPr>
        <w:t xml:space="preserve"> </w:t>
      </w:r>
      <w:r w:rsidRPr="00644C48">
        <w:rPr>
          <w:sz w:val="20"/>
          <w:szCs w:val="20"/>
        </w:rPr>
        <w:t>you</w:t>
      </w:r>
      <w:r w:rsidRPr="00644C48">
        <w:rPr>
          <w:spacing w:val="-3"/>
          <w:sz w:val="20"/>
          <w:szCs w:val="20"/>
        </w:rPr>
        <w:t xml:space="preserve"> </w:t>
      </w:r>
      <w:r w:rsidRPr="00644C48">
        <w:rPr>
          <w:sz w:val="20"/>
          <w:szCs w:val="20"/>
        </w:rPr>
        <w:t>had</w:t>
      </w:r>
      <w:r w:rsidRPr="00644C48">
        <w:rPr>
          <w:spacing w:val="-3"/>
          <w:sz w:val="20"/>
          <w:szCs w:val="20"/>
        </w:rPr>
        <w:t xml:space="preserve"> </w:t>
      </w:r>
      <w:r w:rsidRPr="00644C48">
        <w:rPr>
          <w:sz w:val="20"/>
          <w:szCs w:val="20"/>
        </w:rPr>
        <w:t>done</w:t>
      </w:r>
      <w:r w:rsidRPr="00644C48">
        <w:rPr>
          <w:spacing w:val="-3"/>
          <w:sz w:val="20"/>
          <w:szCs w:val="20"/>
        </w:rPr>
        <w:t xml:space="preserve"> </w:t>
      </w:r>
      <w:r w:rsidRPr="00644C48">
        <w:rPr>
          <w:spacing w:val="-2"/>
          <w:sz w:val="20"/>
          <w:szCs w:val="20"/>
        </w:rPr>
        <w:t>before.</w:t>
      </w:r>
    </w:p>
    <w:p w14:paraId="0B8CE320" w14:textId="77777777" w:rsidR="00E823DC" w:rsidRDefault="00E823DC" w:rsidP="00D426CF">
      <w:pPr>
        <w:widowControl w:val="0"/>
        <w:tabs>
          <w:tab w:val="left" w:pos="503"/>
        </w:tabs>
        <w:autoSpaceDE w:val="0"/>
        <w:autoSpaceDN w:val="0"/>
        <w:spacing w:before="196"/>
        <w:rPr>
          <w:rFonts w:asciiTheme="majorHAnsi" w:hAnsiTheme="majorHAnsi"/>
          <w:b/>
          <w:bCs/>
          <w:sz w:val="28"/>
          <w:szCs w:val="28"/>
          <w:u w:val="single"/>
        </w:rPr>
      </w:pPr>
    </w:p>
    <w:p w14:paraId="7D5DFF63" w14:textId="77777777" w:rsidR="00E823DC" w:rsidRDefault="00E823DC" w:rsidP="00D426CF">
      <w:pPr>
        <w:widowControl w:val="0"/>
        <w:tabs>
          <w:tab w:val="left" w:pos="503"/>
        </w:tabs>
        <w:autoSpaceDE w:val="0"/>
        <w:autoSpaceDN w:val="0"/>
        <w:spacing w:before="196"/>
        <w:rPr>
          <w:rFonts w:asciiTheme="majorHAnsi" w:hAnsiTheme="majorHAnsi"/>
          <w:b/>
          <w:bCs/>
          <w:sz w:val="28"/>
          <w:szCs w:val="28"/>
          <w:u w:val="single"/>
        </w:rPr>
      </w:pPr>
    </w:p>
    <w:p w14:paraId="2AADFC40" w14:textId="77777777" w:rsidR="00E823DC" w:rsidRDefault="00E823DC" w:rsidP="00D426CF">
      <w:pPr>
        <w:widowControl w:val="0"/>
        <w:tabs>
          <w:tab w:val="left" w:pos="503"/>
        </w:tabs>
        <w:autoSpaceDE w:val="0"/>
        <w:autoSpaceDN w:val="0"/>
        <w:spacing w:before="196"/>
        <w:rPr>
          <w:rFonts w:asciiTheme="majorHAnsi" w:hAnsiTheme="majorHAnsi"/>
          <w:b/>
          <w:bCs/>
          <w:sz w:val="28"/>
          <w:szCs w:val="28"/>
          <w:u w:val="single"/>
        </w:rPr>
      </w:pPr>
    </w:p>
    <w:p w14:paraId="4C789579" w14:textId="1A1B76EC" w:rsidR="003C28EF" w:rsidRDefault="00D426CF" w:rsidP="00D426CF">
      <w:pPr>
        <w:widowControl w:val="0"/>
        <w:tabs>
          <w:tab w:val="left" w:pos="503"/>
        </w:tabs>
        <w:autoSpaceDE w:val="0"/>
        <w:autoSpaceDN w:val="0"/>
        <w:spacing w:before="196"/>
        <w:rPr>
          <w:rFonts w:asciiTheme="majorHAnsi" w:hAnsiTheme="majorHAnsi"/>
          <w:b/>
          <w:bCs/>
          <w:sz w:val="28"/>
          <w:szCs w:val="28"/>
          <w:u w:val="single"/>
        </w:rPr>
      </w:pPr>
      <w:r w:rsidRPr="00D426CF">
        <w:rPr>
          <w:rFonts w:asciiTheme="majorHAnsi" w:hAnsiTheme="majorHAnsi"/>
          <w:b/>
          <w:bCs/>
          <w:sz w:val="28"/>
          <w:szCs w:val="28"/>
          <w:u w:val="single"/>
        </w:rPr>
        <w:lastRenderedPageBreak/>
        <w:t>Results:</w:t>
      </w:r>
    </w:p>
    <w:p w14:paraId="35FDFD49" w14:textId="75EF755D" w:rsidR="00D426CF" w:rsidRPr="00376A38" w:rsidRDefault="00D426CF" w:rsidP="00D426CF">
      <w:pPr>
        <w:widowControl w:val="0"/>
        <w:tabs>
          <w:tab w:val="left" w:pos="503"/>
        </w:tabs>
        <w:autoSpaceDE w:val="0"/>
        <w:autoSpaceDN w:val="0"/>
        <w:spacing w:before="196"/>
        <w:rPr>
          <w:rFonts w:asciiTheme="majorHAnsi" w:hAnsiTheme="majorHAnsi"/>
          <w:b/>
          <w:bCs/>
          <w:sz w:val="24"/>
          <w:szCs w:val="24"/>
          <w:u w:val="single"/>
        </w:rPr>
      </w:pPr>
      <w:r w:rsidRPr="00376A38">
        <w:rPr>
          <w:rFonts w:asciiTheme="majorHAnsi" w:hAnsiTheme="majorHAnsi"/>
          <w:b/>
          <w:bCs/>
          <w:sz w:val="24"/>
          <w:szCs w:val="24"/>
          <w:u w:val="single"/>
        </w:rPr>
        <w:t>Step-1:</w:t>
      </w:r>
      <w:r w:rsidR="00C4294D" w:rsidRPr="00C4294D">
        <w:rPr>
          <w:rFonts w:asciiTheme="majorHAnsi" w:hAnsiTheme="majorHAnsi"/>
          <w:b/>
          <w:bCs/>
          <w:sz w:val="24"/>
          <w:szCs w:val="24"/>
        </w:rPr>
        <w:t xml:space="preserve"> Open and observe the </w:t>
      </w:r>
      <w:r w:rsidR="00F078A1">
        <w:rPr>
          <w:rFonts w:asciiTheme="majorHAnsi" w:hAnsiTheme="majorHAnsi"/>
          <w:b/>
          <w:bCs/>
          <w:sz w:val="24"/>
          <w:szCs w:val="24"/>
        </w:rPr>
        <w:t>“</w:t>
      </w:r>
      <w:r w:rsidR="00C4294D" w:rsidRPr="00C4294D">
        <w:rPr>
          <w:rFonts w:asciiTheme="majorHAnsi" w:hAnsiTheme="majorHAnsi"/>
          <w:b/>
          <w:bCs/>
          <w:sz w:val="24"/>
          <w:szCs w:val="24"/>
        </w:rPr>
        <w:t>bank</w:t>
      </w:r>
      <w:r w:rsidR="00F078A1">
        <w:rPr>
          <w:rFonts w:asciiTheme="majorHAnsi" w:hAnsiTheme="majorHAnsi"/>
          <w:b/>
          <w:bCs/>
          <w:sz w:val="24"/>
          <w:szCs w:val="24"/>
        </w:rPr>
        <w:t>”</w:t>
      </w:r>
      <w:r w:rsidR="00C4294D" w:rsidRPr="00C4294D">
        <w:rPr>
          <w:rFonts w:asciiTheme="majorHAnsi" w:hAnsiTheme="majorHAnsi"/>
          <w:b/>
          <w:bCs/>
          <w:sz w:val="24"/>
          <w:szCs w:val="24"/>
        </w:rPr>
        <w:t xml:space="preserve"> dataset</w:t>
      </w:r>
      <w:r w:rsidR="00F078A1">
        <w:rPr>
          <w:rFonts w:asciiTheme="majorHAnsi" w:hAnsiTheme="majorHAnsi"/>
          <w:b/>
          <w:bCs/>
          <w:sz w:val="24"/>
          <w:szCs w:val="24"/>
        </w:rPr>
        <w:t>.</w:t>
      </w:r>
    </w:p>
    <w:p w14:paraId="0DB02E39" w14:textId="77777777" w:rsidR="00D426CF" w:rsidRDefault="00D426CF" w:rsidP="00D426CF">
      <w:pPr>
        <w:widowControl w:val="0"/>
        <w:tabs>
          <w:tab w:val="left" w:pos="503"/>
        </w:tabs>
        <w:autoSpaceDE w:val="0"/>
        <w:autoSpaceDN w:val="0"/>
        <w:spacing w:before="196"/>
        <w:rPr>
          <w:rFonts w:asciiTheme="majorHAnsi" w:hAnsiTheme="majorHAnsi"/>
          <w:b/>
          <w:bCs/>
          <w:sz w:val="28"/>
          <w:szCs w:val="28"/>
          <w:u w:val="single"/>
        </w:rPr>
      </w:pPr>
      <w:r w:rsidRPr="00D426CF">
        <w:rPr>
          <w:rFonts w:asciiTheme="majorHAnsi" w:hAnsiTheme="majorHAnsi"/>
          <w:b/>
          <w:bCs/>
          <w:noProof/>
          <w:sz w:val="28"/>
          <w:szCs w:val="28"/>
          <w:u w:val="single"/>
        </w:rPr>
        <w:drawing>
          <wp:inline distT="0" distB="0" distL="0" distR="0" wp14:anchorId="242B450D" wp14:editId="032EF6B3">
            <wp:extent cx="5379720" cy="2858107"/>
            <wp:effectExtent l="0" t="0" r="0" b="0"/>
            <wp:docPr id="1868777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267" name="Picture 1" descr="A screenshot of a computer&#10;&#10;AI-generated content may be incorrect."/>
                    <pic:cNvPicPr/>
                  </pic:nvPicPr>
                  <pic:blipFill>
                    <a:blip r:embed="rId19"/>
                    <a:stretch>
                      <a:fillRect/>
                    </a:stretch>
                  </pic:blipFill>
                  <pic:spPr>
                    <a:xfrm>
                      <a:off x="0" y="0"/>
                      <a:ext cx="5399255" cy="2868485"/>
                    </a:xfrm>
                    <a:prstGeom prst="rect">
                      <a:avLst/>
                    </a:prstGeom>
                  </pic:spPr>
                </pic:pic>
              </a:graphicData>
            </a:graphic>
          </wp:inline>
        </w:drawing>
      </w:r>
    </w:p>
    <w:p w14:paraId="4416FE55" w14:textId="77777777" w:rsidR="006747CE" w:rsidRDefault="001F3698" w:rsidP="00F341E0">
      <w:pPr>
        <w:widowControl w:val="0"/>
        <w:tabs>
          <w:tab w:val="left" w:pos="503"/>
        </w:tabs>
        <w:autoSpaceDE w:val="0"/>
        <w:autoSpaceDN w:val="0"/>
        <w:spacing w:before="196"/>
        <w:rPr>
          <w:rFonts w:asciiTheme="majorHAnsi" w:hAnsiTheme="majorHAnsi"/>
          <w:b/>
          <w:bCs/>
          <w:sz w:val="24"/>
          <w:szCs w:val="24"/>
        </w:rPr>
      </w:pPr>
      <w:r w:rsidRPr="003D1689">
        <w:rPr>
          <w:rFonts w:asciiTheme="majorHAnsi" w:hAnsiTheme="majorHAnsi"/>
          <w:b/>
          <w:bCs/>
          <w:sz w:val="24"/>
          <w:szCs w:val="24"/>
          <w:u w:val="single"/>
        </w:rPr>
        <w:t>Step-2:</w:t>
      </w:r>
      <w:r w:rsidR="00C4294D" w:rsidRPr="00C4294D">
        <w:rPr>
          <w:rFonts w:asciiTheme="majorHAnsi" w:hAnsiTheme="majorHAnsi"/>
          <w:b/>
          <w:bCs/>
          <w:sz w:val="24"/>
          <w:szCs w:val="24"/>
        </w:rPr>
        <w:t xml:space="preserve"> Remove at</w:t>
      </w:r>
      <w:r w:rsidR="00C4294D">
        <w:rPr>
          <w:rFonts w:asciiTheme="majorHAnsi" w:hAnsiTheme="majorHAnsi"/>
          <w:b/>
          <w:bCs/>
          <w:sz w:val="24"/>
          <w:szCs w:val="24"/>
        </w:rPr>
        <w:t>t</w:t>
      </w:r>
      <w:r w:rsidR="00C4294D" w:rsidRPr="00C4294D">
        <w:rPr>
          <w:rFonts w:asciiTheme="majorHAnsi" w:hAnsiTheme="majorHAnsi"/>
          <w:b/>
          <w:bCs/>
          <w:sz w:val="24"/>
          <w:szCs w:val="24"/>
        </w:rPr>
        <w:t xml:space="preserve">ribute </w:t>
      </w:r>
      <w:r w:rsidR="00764CB4">
        <w:rPr>
          <w:rFonts w:asciiTheme="majorHAnsi" w:hAnsiTheme="majorHAnsi"/>
          <w:b/>
          <w:bCs/>
          <w:sz w:val="24"/>
          <w:szCs w:val="24"/>
        </w:rPr>
        <w:t>“</w:t>
      </w:r>
      <w:r w:rsidR="00C4294D" w:rsidRPr="00C4294D">
        <w:rPr>
          <w:rFonts w:asciiTheme="majorHAnsi" w:hAnsiTheme="majorHAnsi"/>
          <w:b/>
          <w:bCs/>
          <w:sz w:val="24"/>
          <w:szCs w:val="24"/>
        </w:rPr>
        <w:t>id</w:t>
      </w:r>
    </w:p>
    <w:p w14:paraId="1DE263EB" w14:textId="4BD1A0EA" w:rsidR="00CD03EB" w:rsidRDefault="00D23B50" w:rsidP="00F341E0">
      <w:pPr>
        <w:widowControl w:val="0"/>
        <w:tabs>
          <w:tab w:val="left" w:pos="503"/>
        </w:tabs>
        <w:autoSpaceDE w:val="0"/>
        <w:autoSpaceDN w:val="0"/>
        <w:spacing w:before="196"/>
        <w:rPr>
          <w:rFonts w:asciiTheme="majorHAnsi" w:hAnsiTheme="majorHAnsi"/>
          <w:b/>
          <w:bCs/>
          <w:sz w:val="24"/>
          <w:szCs w:val="24"/>
          <w:u w:val="single"/>
        </w:rPr>
      </w:pPr>
      <w:r w:rsidRPr="00D23B50">
        <w:rPr>
          <w:rFonts w:asciiTheme="majorHAnsi" w:hAnsiTheme="majorHAnsi"/>
          <w:b/>
          <w:bCs/>
          <w:noProof/>
          <w:sz w:val="28"/>
          <w:szCs w:val="28"/>
          <w:u w:val="single"/>
        </w:rPr>
        <w:drawing>
          <wp:inline distT="0" distB="0" distL="0" distR="0" wp14:anchorId="0A9FB820" wp14:editId="09867639">
            <wp:extent cx="5378578" cy="2857500"/>
            <wp:effectExtent l="0" t="0" r="0" b="0"/>
            <wp:docPr id="141186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7103" name="Picture 1" descr="A screenshot of a computer&#10;&#10;AI-generated content may be incorrect."/>
                    <pic:cNvPicPr/>
                  </pic:nvPicPr>
                  <pic:blipFill>
                    <a:blip r:embed="rId20"/>
                    <a:stretch>
                      <a:fillRect/>
                    </a:stretch>
                  </pic:blipFill>
                  <pic:spPr>
                    <a:xfrm>
                      <a:off x="0" y="0"/>
                      <a:ext cx="5398452" cy="2868059"/>
                    </a:xfrm>
                    <a:prstGeom prst="rect">
                      <a:avLst/>
                    </a:prstGeom>
                  </pic:spPr>
                </pic:pic>
              </a:graphicData>
            </a:graphic>
          </wp:inline>
        </w:drawing>
      </w:r>
    </w:p>
    <w:p w14:paraId="68EFD7F1"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24126488"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62C86841"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69743016"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3B820369"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242F1A88" w14:textId="77777777" w:rsidR="00B736E0" w:rsidRDefault="00B736E0" w:rsidP="00F341E0">
      <w:pPr>
        <w:widowControl w:val="0"/>
        <w:tabs>
          <w:tab w:val="left" w:pos="503"/>
        </w:tabs>
        <w:autoSpaceDE w:val="0"/>
        <w:autoSpaceDN w:val="0"/>
        <w:spacing w:before="196"/>
        <w:rPr>
          <w:rFonts w:asciiTheme="majorHAnsi" w:hAnsiTheme="majorHAnsi"/>
          <w:b/>
          <w:bCs/>
          <w:sz w:val="24"/>
          <w:szCs w:val="24"/>
          <w:u w:val="single"/>
        </w:rPr>
      </w:pPr>
    </w:p>
    <w:p w14:paraId="05C46FE5" w14:textId="05C9A798" w:rsidR="00F341E0" w:rsidRDefault="00F341E0" w:rsidP="00F341E0">
      <w:pPr>
        <w:widowControl w:val="0"/>
        <w:tabs>
          <w:tab w:val="left" w:pos="503"/>
        </w:tabs>
        <w:autoSpaceDE w:val="0"/>
        <w:autoSpaceDN w:val="0"/>
        <w:spacing w:before="196"/>
        <w:rPr>
          <w:rFonts w:asciiTheme="majorHAnsi" w:hAnsiTheme="majorHAnsi"/>
          <w:b/>
          <w:bCs/>
          <w:sz w:val="24"/>
          <w:szCs w:val="24"/>
          <w:u w:val="single"/>
        </w:rPr>
      </w:pPr>
      <w:r w:rsidRPr="00E61D88">
        <w:rPr>
          <w:rFonts w:asciiTheme="majorHAnsi" w:hAnsiTheme="majorHAnsi"/>
          <w:b/>
          <w:bCs/>
          <w:sz w:val="24"/>
          <w:szCs w:val="24"/>
          <w:u w:val="single"/>
        </w:rPr>
        <w:lastRenderedPageBreak/>
        <w:t>Step-3:</w:t>
      </w:r>
    </w:p>
    <w:p w14:paraId="275674E1" w14:textId="63992ABB" w:rsidR="002D7EB6" w:rsidRPr="002D7EB6" w:rsidRDefault="002D7EB6" w:rsidP="002D7EB6">
      <w:pPr>
        <w:pStyle w:val="ListParagraph"/>
        <w:widowControl w:val="0"/>
        <w:numPr>
          <w:ilvl w:val="0"/>
          <w:numId w:val="15"/>
        </w:numPr>
        <w:tabs>
          <w:tab w:val="left" w:pos="503"/>
        </w:tabs>
        <w:autoSpaceDE w:val="0"/>
        <w:autoSpaceDN w:val="0"/>
        <w:spacing w:before="196"/>
        <w:rPr>
          <w:rFonts w:asciiTheme="majorHAnsi" w:hAnsiTheme="majorHAnsi"/>
          <w:b/>
          <w:bCs/>
        </w:rPr>
      </w:pPr>
      <w:r w:rsidRPr="002D7EB6">
        <w:rPr>
          <w:rFonts w:asciiTheme="majorHAnsi" w:hAnsiTheme="majorHAnsi"/>
          <w:b/>
          <w:bCs/>
        </w:rPr>
        <w:t>Discretize</w:t>
      </w:r>
      <w:r>
        <w:rPr>
          <w:rFonts w:asciiTheme="majorHAnsi" w:hAnsiTheme="majorHAnsi"/>
          <w:b/>
          <w:bCs/>
        </w:rPr>
        <w:t xml:space="preserve"> “children” attribute</w:t>
      </w:r>
      <w:r w:rsidR="00105F77">
        <w:rPr>
          <w:rFonts w:asciiTheme="majorHAnsi" w:hAnsiTheme="majorHAnsi"/>
          <w:b/>
          <w:bCs/>
        </w:rPr>
        <w:t xml:space="preserve"> manually using text-editor</w:t>
      </w:r>
      <w:r>
        <w:rPr>
          <w:rFonts w:asciiTheme="majorHAnsi" w:hAnsiTheme="majorHAnsi"/>
          <w:b/>
          <w:bCs/>
        </w:rPr>
        <w:t>.</w:t>
      </w:r>
    </w:p>
    <w:p w14:paraId="43470D25" w14:textId="3C2AE176" w:rsidR="00743E71" w:rsidRDefault="003062B1" w:rsidP="00F341E0">
      <w:pPr>
        <w:widowControl w:val="0"/>
        <w:tabs>
          <w:tab w:val="left" w:pos="503"/>
        </w:tabs>
        <w:autoSpaceDE w:val="0"/>
        <w:autoSpaceDN w:val="0"/>
        <w:spacing w:before="196"/>
        <w:rPr>
          <w:rFonts w:asciiTheme="majorHAnsi" w:hAnsiTheme="majorHAnsi"/>
          <w:b/>
          <w:bCs/>
          <w:sz w:val="24"/>
          <w:szCs w:val="24"/>
          <w:u w:val="single"/>
        </w:rPr>
      </w:pPr>
      <w:r w:rsidRPr="003062B1">
        <w:rPr>
          <w:rFonts w:asciiTheme="majorHAnsi" w:hAnsiTheme="majorHAnsi"/>
          <w:b/>
          <w:bCs/>
          <w:noProof/>
          <w:sz w:val="24"/>
          <w:szCs w:val="24"/>
          <w:u w:val="single"/>
        </w:rPr>
        <w:drawing>
          <wp:inline distT="0" distB="0" distL="0" distR="0" wp14:anchorId="5418428F" wp14:editId="5C76606F">
            <wp:extent cx="6477000" cy="3441065"/>
            <wp:effectExtent l="0" t="0" r="0" b="6985"/>
            <wp:docPr id="2093282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2908" name="Picture 1" descr="A screenshot of a computer&#10;&#10;AI-generated content may be incorrect."/>
                    <pic:cNvPicPr/>
                  </pic:nvPicPr>
                  <pic:blipFill>
                    <a:blip r:embed="rId21"/>
                    <a:stretch>
                      <a:fillRect/>
                    </a:stretch>
                  </pic:blipFill>
                  <pic:spPr>
                    <a:xfrm>
                      <a:off x="0" y="0"/>
                      <a:ext cx="6477000" cy="3441065"/>
                    </a:xfrm>
                    <a:prstGeom prst="rect">
                      <a:avLst/>
                    </a:prstGeom>
                  </pic:spPr>
                </pic:pic>
              </a:graphicData>
            </a:graphic>
          </wp:inline>
        </w:drawing>
      </w:r>
    </w:p>
    <w:p w14:paraId="2D8686DB" w14:textId="77777777" w:rsidR="00A02302" w:rsidRDefault="00A02302" w:rsidP="00F341E0">
      <w:pPr>
        <w:widowControl w:val="0"/>
        <w:tabs>
          <w:tab w:val="left" w:pos="503"/>
        </w:tabs>
        <w:autoSpaceDE w:val="0"/>
        <w:autoSpaceDN w:val="0"/>
        <w:spacing w:before="196"/>
        <w:rPr>
          <w:rFonts w:asciiTheme="majorHAnsi" w:hAnsiTheme="majorHAnsi"/>
          <w:b/>
          <w:bCs/>
          <w:sz w:val="24"/>
          <w:szCs w:val="24"/>
          <w:u w:val="single"/>
        </w:rPr>
      </w:pPr>
    </w:p>
    <w:p w14:paraId="47BA1CBB" w14:textId="5B061CA3" w:rsidR="00A02302" w:rsidRPr="00A02302" w:rsidRDefault="00A02302" w:rsidP="00A02302">
      <w:pPr>
        <w:pStyle w:val="ListParagraph"/>
        <w:widowControl w:val="0"/>
        <w:numPr>
          <w:ilvl w:val="0"/>
          <w:numId w:val="15"/>
        </w:numPr>
        <w:tabs>
          <w:tab w:val="left" w:pos="503"/>
        </w:tabs>
        <w:autoSpaceDE w:val="0"/>
        <w:autoSpaceDN w:val="0"/>
        <w:spacing w:before="196"/>
        <w:rPr>
          <w:rFonts w:asciiTheme="majorHAnsi" w:hAnsiTheme="majorHAnsi"/>
          <w:b/>
          <w:bCs/>
        </w:rPr>
      </w:pPr>
      <w:r w:rsidRPr="00A02302">
        <w:rPr>
          <w:rFonts w:asciiTheme="majorHAnsi" w:hAnsiTheme="majorHAnsi"/>
          <w:b/>
          <w:bCs/>
        </w:rPr>
        <w:t xml:space="preserve">Discretize </w:t>
      </w:r>
      <w:r w:rsidR="00761578">
        <w:rPr>
          <w:rFonts w:asciiTheme="majorHAnsi" w:hAnsiTheme="majorHAnsi"/>
          <w:b/>
          <w:bCs/>
        </w:rPr>
        <w:t>“</w:t>
      </w:r>
      <w:r w:rsidRPr="00A02302">
        <w:rPr>
          <w:rFonts w:asciiTheme="majorHAnsi" w:hAnsiTheme="majorHAnsi"/>
          <w:b/>
          <w:bCs/>
        </w:rPr>
        <w:t>age</w:t>
      </w:r>
      <w:r w:rsidR="00761578">
        <w:rPr>
          <w:rFonts w:asciiTheme="majorHAnsi" w:hAnsiTheme="majorHAnsi"/>
          <w:b/>
          <w:bCs/>
        </w:rPr>
        <w:t>”</w:t>
      </w:r>
      <w:r w:rsidRPr="00A02302">
        <w:rPr>
          <w:rFonts w:asciiTheme="majorHAnsi" w:hAnsiTheme="majorHAnsi"/>
          <w:b/>
          <w:bCs/>
        </w:rPr>
        <w:t xml:space="preserve"> attribute in </w:t>
      </w:r>
      <w:proofErr w:type="spellStart"/>
      <w:r w:rsidRPr="00A02302">
        <w:rPr>
          <w:rFonts w:asciiTheme="majorHAnsi" w:hAnsiTheme="majorHAnsi"/>
          <w:b/>
          <w:bCs/>
        </w:rPr>
        <w:t>weka</w:t>
      </w:r>
      <w:proofErr w:type="spellEnd"/>
      <w:r>
        <w:rPr>
          <w:rFonts w:asciiTheme="majorHAnsi" w:hAnsiTheme="majorHAnsi"/>
          <w:b/>
          <w:bCs/>
        </w:rPr>
        <w:t>.</w:t>
      </w:r>
    </w:p>
    <w:p w14:paraId="41E25309" w14:textId="412B19B8" w:rsidR="0050153D" w:rsidRDefault="00DA3264" w:rsidP="00F341E0">
      <w:pPr>
        <w:widowControl w:val="0"/>
        <w:tabs>
          <w:tab w:val="left" w:pos="503"/>
        </w:tabs>
        <w:autoSpaceDE w:val="0"/>
        <w:autoSpaceDN w:val="0"/>
        <w:spacing w:before="196"/>
        <w:rPr>
          <w:rFonts w:asciiTheme="majorHAnsi" w:hAnsiTheme="majorHAnsi"/>
          <w:b/>
          <w:bCs/>
          <w:sz w:val="24"/>
          <w:szCs w:val="24"/>
          <w:u w:val="single"/>
        </w:rPr>
      </w:pPr>
      <w:r w:rsidRPr="00DA3264">
        <w:rPr>
          <w:rFonts w:asciiTheme="majorHAnsi" w:hAnsiTheme="majorHAnsi"/>
          <w:b/>
          <w:bCs/>
          <w:noProof/>
          <w:sz w:val="24"/>
          <w:szCs w:val="24"/>
          <w:u w:val="single"/>
        </w:rPr>
        <w:drawing>
          <wp:inline distT="0" distB="0" distL="0" distR="0" wp14:anchorId="4594086D" wp14:editId="46B7B657">
            <wp:extent cx="6477000" cy="3441065"/>
            <wp:effectExtent l="0" t="0" r="0" b="6985"/>
            <wp:docPr id="1558649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9078" name="Picture 1" descr="A screenshot of a computer&#10;&#10;AI-generated content may be incorrect."/>
                    <pic:cNvPicPr/>
                  </pic:nvPicPr>
                  <pic:blipFill>
                    <a:blip r:embed="rId22"/>
                    <a:stretch>
                      <a:fillRect/>
                    </a:stretch>
                  </pic:blipFill>
                  <pic:spPr>
                    <a:xfrm>
                      <a:off x="0" y="0"/>
                      <a:ext cx="6477000" cy="3441065"/>
                    </a:xfrm>
                    <a:prstGeom prst="rect">
                      <a:avLst/>
                    </a:prstGeom>
                  </pic:spPr>
                </pic:pic>
              </a:graphicData>
            </a:graphic>
          </wp:inline>
        </w:drawing>
      </w:r>
    </w:p>
    <w:p w14:paraId="5D5C94F6" w14:textId="77777777" w:rsidR="00907A0A" w:rsidRDefault="00907A0A" w:rsidP="00F341E0">
      <w:pPr>
        <w:widowControl w:val="0"/>
        <w:tabs>
          <w:tab w:val="left" w:pos="503"/>
        </w:tabs>
        <w:autoSpaceDE w:val="0"/>
        <w:autoSpaceDN w:val="0"/>
        <w:spacing w:before="196"/>
        <w:rPr>
          <w:rFonts w:asciiTheme="majorHAnsi" w:hAnsiTheme="majorHAnsi"/>
          <w:b/>
          <w:bCs/>
          <w:sz w:val="24"/>
          <w:szCs w:val="24"/>
          <w:u w:val="single"/>
        </w:rPr>
      </w:pPr>
    </w:p>
    <w:p w14:paraId="087F8F0E" w14:textId="31C9E5E1" w:rsidR="00AC3BE6" w:rsidRPr="00AC3BE6" w:rsidRDefault="00AC3BE6" w:rsidP="00AC3BE6">
      <w:pPr>
        <w:pStyle w:val="ListParagraph"/>
        <w:widowControl w:val="0"/>
        <w:numPr>
          <w:ilvl w:val="0"/>
          <w:numId w:val="15"/>
        </w:numPr>
        <w:tabs>
          <w:tab w:val="left" w:pos="503"/>
        </w:tabs>
        <w:autoSpaceDE w:val="0"/>
        <w:autoSpaceDN w:val="0"/>
        <w:spacing w:before="196"/>
        <w:rPr>
          <w:rFonts w:asciiTheme="majorHAnsi" w:hAnsiTheme="majorHAnsi"/>
          <w:b/>
          <w:bCs/>
        </w:rPr>
      </w:pPr>
      <w:r w:rsidRPr="00AC3BE6">
        <w:rPr>
          <w:rFonts w:asciiTheme="majorHAnsi" w:hAnsiTheme="majorHAnsi"/>
          <w:b/>
          <w:bCs/>
        </w:rPr>
        <w:lastRenderedPageBreak/>
        <w:t xml:space="preserve">Discretize “income” attribute in </w:t>
      </w:r>
      <w:proofErr w:type="spellStart"/>
      <w:r w:rsidRPr="00AC3BE6">
        <w:rPr>
          <w:rFonts w:asciiTheme="majorHAnsi" w:hAnsiTheme="majorHAnsi"/>
          <w:b/>
          <w:bCs/>
        </w:rPr>
        <w:t>weka</w:t>
      </w:r>
      <w:proofErr w:type="spellEnd"/>
      <w:r w:rsidRPr="00AC3BE6">
        <w:rPr>
          <w:rFonts w:asciiTheme="majorHAnsi" w:hAnsiTheme="majorHAnsi"/>
          <w:b/>
          <w:bCs/>
        </w:rPr>
        <w:t>.</w:t>
      </w:r>
    </w:p>
    <w:p w14:paraId="7460362B" w14:textId="23D30484" w:rsidR="00CC1AA2" w:rsidRPr="00907A0A" w:rsidRDefault="00DA3264" w:rsidP="00743E71">
      <w:pPr>
        <w:widowControl w:val="0"/>
        <w:tabs>
          <w:tab w:val="left" w:pos="503"/>
        </w:tabs>
        <w:autoSpaceDE w:val="0"/>
        <w:autoSpaceDN w:val="0"/>
        <w:spacing w:before="196"/>
        <w:rPr>
          <w:rFonts w:asciiTheme="majorHAnsi" w:hAnsiTheme="majorHAnsi"/>
          <w:b/>
          <w:bCs/>
          <w:sz w:val="24"/>
          <w:szCs w:val="24"/>
          <w:u w:val="single"/>
        </w:rPr>
      </w:pPr>
      <w:r w:rsidRPr="00DA3264">
        <w:rPr>
          <w:rFonts w:asciiTheme="majorHAnsi" w:hAnsiTheme="majorHAnsi"/>
          <w:b/>
          <w:bCs/>
          <w:noProof/>
          <w:sz w:val="24"/>
          <w:szCs w:val="24"/>
          <w:u w:val="single"/>
        </w:rPr>
        <w:drawing>
          <wp:inline distT="0" distB="0" distL="0" distR="0" wp14:anchorId="6834D078" wp14:editId="03B3D113">
            <wp:extent cx="6477000" cy="3441065"/>
            <wp:effectExtent l="0" t="0" r="0" b="6985"/>
            <wp:docPr id="1076608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08800" name="Picture 1" descr="A screenshot of a computer&#10;&#10;AI-generated content may be incorrect."/>
                    <pic:cNvPicPr/>
                  </pic:nvPicPr>
                  <pic:blipFill>
                    <a:blip r:embed="rId23"/>
                    <a:stretch>
                      <a:fillRect/>
                    </a:stretch>
                  </pic:blipFill>
                  <pic:spPr>
                    <a:xfrm>
                      <a:off x="0" y="0"/>
                      <a:ext cx="6477000" cy="3441065"/>
                    </a:xfrm>
                    <a:prstGeom prst="rect">
                      <a:avLst/>
                    </a:prstGeom>
                  </pic:spPr>
                </pic:pic>
              </a:graphicData>
            </a:graphic>
          </wp:inline>
        </w:drawing>
      </w:r>
    </w:p>
    <w:p w14:paraId="5BD6826F" w14:textId="60108236" w:rsidR="00C34053" w:rsidRDefault="00C34053" w:rsidP="00743E71">
      <w:pPr>
        <w:widowControl w:val="0"/>
        <w:tabs>
          <w:tab w:val="left" w:pos="503"/>
        </w:tabs>
        <w:autoSpaceDE w:val="0"/>
        <w:autoSpaceDN w:val="0"/>
        <w:spacing w:before="196"/>
        <w:rPr>
          <w:rFonts w:asciiTheme="majorHAnsi" w:hAnsiTheme="majorHAnsi"/>
          <w:b/>
          <w:bCs/>
          <w:sz w:val="24"/>
          <w:szCs w:val="24"/>
          <w:u w:val="single"/>
        </w:rPr>
      </w:pPr>
      <w:r w:rsidRPr="00C34053">
        <w:rPr>
          <w:rFonts w:asciiTheme="majorHAnsi" w:hAnsiTheme="majorHAnsi"/>
          <w:b/>
          <w:bCs/>
          <w:sz w:val="24"/>
          <w:szCs w:val="24"/>
          <w:u w:val="single"/>
        </w:rPr>
        <w:t>Step-4:</w:t>
      </w:r>
    </w:p>
    <w:p w14:paraId="3F220070" w14:textId="5761AA28" w:rsidR="000E6A4B" w:rsidRPr="004409E3" w:rsidRDefault="005129DF" w:rsidP="000E6A4B">
      <w:pPr>
        <w:pStyle w:val="ListParagraph"/>
        <w:widowControl w:val="0"/>
        <w:numPr>
          <w:ilvl w:val="0"/>
          <w:numId w:val="16"/>
        </w:numPr>
        <w:tabs>
          <w:tab w:val="left" w:pos="503"/>
        </w:tabs>
        <w:autoSpaceDE w:val="0"/>
        <w:autoSpaceDN w:val="0"/>
        <w:spacing w:before="196"/>
        <w:rPr>
          <w:rFonts w:asciiTheme="majorHAnsi" w:hAnsiTheme="majorHAnsi"/>
          <w:b/>
          <w:bCs/>
        </w:rPr>
      </w:pPr>
      <w:r>
        <w:rPr>
          <w:rFonts w:asciiTheme="majorHAnsi" w:hAnsiTheme="majorHAnsi"/>
          <w:b/>
          <w:bCs/>
        </w:rPr>
        <w:t>Create</w:t>
      </w:r>
      <w:r w:rsidR="000E6A4B" w:rsidRPr="004409E3">
        <w:rPr>
          <w:rFonts w:asciiTheme="majorHAnsi" w:hAnsiTheme="majorHAnsi"/>
          <w:b/>
          <w:bCs/>
        </w:rPr>
        <w:t xml:space="preserve"> missing values in “region” and “children” attributes</w:t>
      </w:r>
      <w:r w:rsidR="007F2750" w:rsidRPr="004409E3">
        <w:rPr>
          <w:rFonts w:asciiTheme="majorHAnsi" w:hAnsiTheme="majorHAnsi"/>
          <w:b/>
          <w:bCs/>
        </w:rPr>
        <w:t>.</w:t>
      </w:r>
    </w:p>
    <w:p w14:paraId="3FF7EEAE" w14:textId="77777777" w:rsidR="00C34053" w:rsidRDefault="00C34053" w:rsidP="00C34053">
      <w:pPr>
        <w:widowControl w:val="0"/>
        <w:tabs>
          <w:tab w:val="left" w:pos="503"/>
        </w:tabs>
        <w:autoSpaceDE w:val="0"/>
        <w:autoSpaceDN w:val="0"/>
        <w:spacing w:before="196"/>
        <w:rPr>
          <w:rFonts w:asciiTheme="majorHAnsi" w:hAnsiTheme="majorHAnsi"/>
          <w:b/>
          <w:bCs/>
          <w:sz w:val="24"/>
          <w:szCs w:val="24"/>
          <w:u w:val="single"/>
        </w:rPr>
      </w:pPr>
      <w:r w:rsidRPr="00C34053">
        <w:rPr>
          <w:rFonts w:asciiTheme="majorHAnsi" w:hAnsiTheme="majorHAnsi"/>
          <w:b/>
          <w:bCs/>
          <w:noProof/>
          <w:sz w:val="24"/>
          <w:szCs w:val="24"/>
          <w:u w:val="single"/>
        </w:rPr>
        <w:drawing>
          <wp:inline distT="0" distB="0" distL="0" distR="0" wp14:anchorId="31FDE858" wp14:editId="1A51F95A">
            <wp:extent cx="6477000" cy="3441065"/>
            <wp:effectExtent l="0" t="0" r="0" b="6985"/>
            <wp:docPr id="35025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7031" name="Picture 1" descr="A screenshot of a computer&#10;&#10;AI-generated content may be incorrect."/>
                    <pic:cNvPicPr/>
                  </pic:nvPicPr>
                  <pic:blipFill>
                    <a:blip r:embed="rId24"/>
                    <a:stretch>
                      <a:fillRect/>
                    </a:stretch>
                  </pic:blipFill>
                  <pic:spPr>
                    <a:xfrm>
                      <a:off x="0" y="0"/>
                      <a:ext cx="6477000" cy="3441065"/>
                    </a:xfrm>
                    <a:prstGeom prst="rect">
                      <a:avLst/>
                    </a:prstGeom>
                  </pic:spPr>
                </pic:pic>
              </a:graphicData>
            </a:graphic>
          </wp:inline>
        </w:drawing>
      </w:r>
    </w:p>
    <w:p w14:paraId="16FCED2C" w14:textId="77777777" w:rsidR="00B218DC" w:rsidRDefault="00B218DC" w:rsidP="00C34053">
      <w:pPr>
        <w:widowControl w:val="0"/>
        <w:tabs>
          <w:tab w:val="left" w:pos="503"/>
        </w:tabs>
        <w:autoSpaceDE w:val="0"/>
        <w:autoSpaceDN w:val="0"/>
        <w:spacing w:before="196"/>
        <w:rPr>
          <w:rFonts w:asciiTheme="majorHAnsi" w:hAnsiTheme="majorHAnsi"/>
          <w:b/>
          <w:bCs/>
          <w:sz w:val="24"/>
          <w:szCs w:val="24"/>
          <w:u w:val="single"/>
        </w:rPr>
      </w:pPr>
    </w:p>
    <w:p w14:paraId="4271098B" w14:textId="5E7B3DE7" w:rsidR="00B218DC" w:rsidRDefault="00B218DC" w:rsidP="00C34053">
      <w:pPr>
        <w:widowControl w:val="0"/>
        <w:tabs>
          <w:tab w:val="left" w:pos="503"/>
        </w:tabs>
        <w:autoSpaceDE w:val="0"/>
        <w:autoSpaceDN w:val="0"/>
        <w:spacing w:before="196"/>
        <w:rPr>
          <w:rFonts w:asciiTheme="majorHAnsi" w:hAnsiTheme="majorHAnsi"/>
          <w:b/>
          <w:bCs/>
          <w:sz w:val="24"/>
          <w:szCs w:val="24"/>
          <w:u w:val="single"/>
        </w:rPr>
      </w:pPr>
    </w:p>
    <w:p w14:paraId="73E6AE9B" w14:textId="4803FF29" w:rsidR="00F82909" w:rsidRPr="00C34053" w:rsidRDefault="00F82909" w:rsidP="00C34053">
      <w:pPr>
        <w:widowControl w:val="0"/>
        <w:tabs>
          <w:tab w:val="left" w:pos="503"/>
        </w:tabs>
        <w:autoSpaceDE w:val="0"/>
        <w:autoSpaceDN w:val="0"/>
        <w:spacing w:before="196"/>
        <w:rPr>
          <w:rFonts w:asciiTheme="majorHAnsi" w:hAnsiTheme="majorHAnsi"/>
          <w:b/>
          <w:bCs/>
          <w:sz w:val="24"/>
          <w:szCs w:val="24"/>
          <w:u w:val="single"/>
        </w:rPr>
        <w:sectPr w:rsidR="00F82909" w:rsidRPr="00C34053" w:rsidSect="0065658A">
          <w:headerReference w:type="default" r:id="rId25"/>
          <w:footerReference w:type="default" r:id="rId26"/>
          <w:pgSz w:w="11900" w:h="16840"/>
          <w:pgMar w:top="1400" w:right="708" w:bottom="1440" w:left="992" w:header="1144" w:footer="1242" w:gutter="0"/>
          <w:cols w:space="720"/>
        </w:sectPr>
      </w:pPr>
    </w:p>
    <w:p w14:paraId="7976F586" w14:textId="723C5667" w:rsidR="00F82909" w:rsidRPr="00F82909" w:rsidRDefault="00F82909" w:rsidP="00F82909">
      <w:pPr>
        <w:pStyle w:val="ListParagraph"/>
        <w:numPr>
          <w:ilvl w:val="0"/>
          <w:numId w:val="16"/>
        </w:numPr>
        <w:rPr>
          <w:rFonts w:eastAsia="Times New Roman"/>
          <w:b/>
          <w:bCs/>
        </w:rPr>
      </w:pPr>
      <w:r w:rsidRPr="00F82909">
        <w:rPr>
          <w:rFonts w:eastAsia="Times New Roman"/>
          <w:b/>
          <w:bCs/>
        </w:rPr>
        <w:lastRenderedPageBreak/>
        <w:t>Replace above created missing values.</w:t>
      </w:r>
    </w:p>
    <w:p w14:paraId="00F9E50A" w14:textId="162A8D2F" w:rsidR="0065658A" w:rsidRDefault="000E6A4B" w:rsidP="00F341E0">
      <w:pPr>
        <w:rPr>
          <w:rFonts w:eastAsia="Times New Roman"/>
          <w:b/>
          <w:bCs/>
          <w:sz w:val="28"/>
          <w:szCs w:val="28"/>
          <w:u w:val="single"/>
        </w:rPr>
      </w:pPr>
      <w:r w:rsidRPr="000E6A4B">
        <w:rPr>
          <w:rFonts w:eastAsia="Times New Roman"/>
          <w:b/>
          <w:bCs/>
          <w:noProof/>
          <w:sz w:val="28"/>
          <w:szCs w:val="28"/>
          <w:u w:val="single"/>
        </w:rPr>
        <w:drawing>
          <wp:inline distT="0" distB="0" distL="0" distR="0" wp14:anchorId="262BC541" wp14:editId="518569B1">
            <wp:extent cx="6296660" cy="3345180"/>
            <wp:effectExtent l="0" t="0" r="8890" b="7620"/>
            <wp:docPr id="349631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1337" name="Picture 1" descr="A screenshot of a computer&#10;&#10;AI-generated content may be incorrect."/>
                    <pic:cNvPicPr/>
                  </pic:nvPicPr>
                  <pic:blipFill>
                    <a:blip r:embed="rId27"/>
                    <a:stretch>
                      <a:fillRect/>
                    </a:stretch>
                  </pic:blipFill>
                  <pic:spPr>
                    <a:xfrm>
                      <a:off x="0" y="0"/>
                      <a:ext cx="6296660" cy="3345180"/>
                    </a:xfrm>
                    <a:prstGeom prst="rect">
                      <a:avLst/>
                    </a:prstGeom>
                  </pic:spPr>
                </pic:pic>
              </a:graphicData>
            </a:graphic>
          </wp:inline>
        </w:drawing>
      </w:r>
    </w:p>
    <w:p w14:paraId="773093B8" w14:textId="77777777" w:rsidR="00E47F58" w:rsidRDefault="00E47F58" w:rsidP="00F341E0">
      <w:pPr>
        <w:rPr>
          <w:rFonts w:eastAsia="Times New Roman"/>
          <w:b/>
          <w:bCs/>
          <w:sz w:val="28"/>
          <w:szCs w:val="28"/>
          <w:u w:val="single"/>
        </w:rPr>
      </w:pPr>
    </w:p>
    <w:p w14:paraId="288B4040" w14:textId="5391EF69" w:rsidR="000E6A4B" w:rsidRDefault="000E6A4B" w:rsidP="00F341E0">
      <w:pPr>
        <w:rPr>
          <w:rFonts w:eastAsia="Times New Roman"/>
          <w:b/>
          <w:bCs/>
          <w:sz w:val="28"/>
          <w:szCs w:val="28"/>
          <w:u w:val="single"/>
        </w:rPr>
      </w:pPr>
      <w:r w:rsidRPr="000E6A4B">
        <w:rPr>
          <w:rFonts w:eastAsia="Times New Roman"/>
          <w:b/>
          <w:bCs/>
          <w:noProof/>
          <w:sz w:val="28"/>
          <w:szCs w:val="28"/>
          <w:u w:val="single"/>
        </w:rPr>
        <w:drawing>
          <wp:inline distT="0" distB="0" distL="0" distR="0" wp14:anchorId="209A8037" wp14:editId="3643989C">
            <wp:extent cx="6296660" cy="3345180"/>
            <wp:effectExtent l="0" t="0" r="8890" b="7620"/>
            <wp:docPr id="816661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61855" name="Picture 1" descr="A screenshot of a computer&#10;&#10;AI-generated content may be incorrect."/>
                    <pic:cNvPicPr/>
                  </pic:nvPicPr>
                  <pic:blipFill>
                    <a:blip r:embed="rId28"/>
                    <a:stretch>
                      <a:fillRect/>
                    </a:stretch>
                  </pic:blipFill>
                  <pic:spPr>
                    <a:xfrm>
                      <a:off x="0" y="0"/>
                      <a:ext cx="6296660" cy="3345180"/>
                    </a:xfrm>
                    <a:prstGeom prst="rect">
                      <a:avLst/>
                    </a:prstGeom>
                  </pic:spPr>
                </pic:pic>
              </a:graphicData>
            </a:graphic>
          </wp:inline>
        </w:drawing>
      </w:r>
    </w:p>
    <w:p w14:paraId="40C36B10" w14:textId="77777777" w:rsidR="003C4B28" w:rsidRDefault="003C4B28" w:rsidP="00F341E0">
      <w:pPr>
        <w:rPr>
          <w:rFonts w:eastAsia="Times New Roman"/>
          <w:b/>
          <w:bCs/>
          <w:sz w:val="28"/>
          <w:szCs w:val="28"/>
          <w:u w:val="single"/>
        </w:rPr>
      </w:pPr>
    </w:p>
    <w:p w14:paraId="40B862E6" w14:textId="6B16D816" w:rsidR="00935D35" w:rsidRPr="00935D35" w:rsidRDefault="00935D35" w:rsidP="00935D35">
      <w:pPr>
        <w:pStyle w:val="ListParagraph"/>
        <w:numPr>
          <w:ilvl w:val="0"/>
          <w:numId w:val="17"/>
        </w:numPr>
        <w:rPr>
          <w:rFonts w:eastAsia="Times New Roman"/>
        </w:rPr>
      </w:pPr>
      <w:r w:rsidRPr="00935D35">
        <w:rPr>
          <w:rFonts w:eastAsia="Times New Roman"/>
        </w:rPr>
        <w:t xml:space="preserve">The missing values were automatically replaced randomly with one of the </w:t>
      </w:r>
      <w:r w:rsidR="00F36A92">
        <w:rPr>
          <w:rFonts w:eastAsia="Times New Roman"/>
        </w:rPr>
        <w:t>existing values in other records in the dataset</w:t>
      </w:r>
      <w:r w:rsidRPr="00935D35">
        <w:rPr>
          <w:rFonts w:eastAsia="Times New Roman"/>
        </w:rPr>
        <w:t>.</w:t>
      </w:r>
    </w:p>
    <w:p w14:paraId="2591F433" w14:textId="77777777" w:rsidR="003C4B28" w:rsidRDefault="003C4B28" w:rsidP="00F341E0">
      <w:pPr>
        <w:rPr>
          <w:rFonts w:eastAsia="Times New Roman"/>
          <w:b/>
          <w:bCs/>
          <w:sz w:val="28"/>
          <w:szCs w:val="28"/>
          <w:u w:val="single"/>
        </w:rPr>
      </w:pPr>
    </w:p>
    <w:p w14:paraId="440F5A98" w14:textId="77777777" w:rsidR="003C4B28" w:rsidRDefault="003C4B28" w:rsidP="00F341E0">
      <w:pPr>
        <w:rPr>
          <w:rFonts w:eastAsia="Times New Roman"/>
          <w:b/>
          <w:bCs/>
          <w:sz w:val="28"/>
          <w:szCs w:val="28"/>
          <w:u w:val="single"/>
        </w:rPr>
      </w:pPr>
    </w:p>
    <w:p w14:paraId="554EF4CB" w14:textId="77777777" w:rsidR="003C4B28" w:rsidRDefault="003C4B28" w:rsidP="00F341E0">
      <w:pPr>
        <w:rPr>
          <w:rFonts w:eastAsia="Times New Roman"/>
          <w:b/>
          <w:bCs/>
          <w:sz w:val="28"/>
          <w:szCs w:val="28"/>
          <w:u w:val="single"/>
        </w:rPr>
      </w:pPr>
    </w:p>
    <w:p w14:paraId="36047F22" w14:textId="78200559" w:rsidR="003C4B28" w:rsidRDefault="003C4B28" w:rsidP="003C4B28">
      <w:pPr>
        <w:pStyle w:val="ListParagraph"/>
        <w:numPr>
          <w:ilvl w:val="0"/>
          <w:numId w:val="16"/>
        </w:numPr>
        <w:rPr>
          <w:rFonts w:eastAsia="Times New Roman"/>
          <w:b/>
          <w:bCs/>
        </w:rPr>
      </w:pPr>
      <w:r w:rsidRPr="003C4B28">
        <w:rPr>
          <w:rFonts w:eastAsia="Times New Roman"/>
          <w:b/>
          <w:bCs/>
        </w:rPr>
        <w:lastRenderedPageBreak/>
        <w:t>Make missing data using text-editor.</w:t>
      </w:r>
    </w:p>
    <w:p w14:paraId="1586B825" w14:textId="1C263374" w:rsidR="003C4B28" w:rsidRDefault="003C4B28" w:rsidP="003C4B28">
      <w:pPr>
        <w:rPr>
          <w:rFonts w:eastAsia="Times New Roman"/>
          <w:b/>
          <w:bCs/>
        </w:rPr>
      </w:pPr>
      <w:r w:rsidRPr="003C4B28">
        <w:rPr>
          <w:rFonts w:eastAsia="Times New Roman"/>
          <w:b/>
          <w:bCs/>
          <w:noProof/>
        </w:rPr>
        <w:drawing>
          <wp:inline distT="0" distB="0" distL="0" distR="0" wp14:anchorId="0090B100" wp14:editId="3DF0CCB6">
            <wp:extent cx="6296660" cy="3345180"/>
            <wp:effectExtent l="0" t="0" r="8890" b="7620"/>
            <wp:docPr id="1198724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4416" name="Picture 1" descr="A screenshot of a computer&#10;&#10;AI-generated content may be incorrect."/>
                    <pic:cNvPicPr/>
                  </pic:nvPicPr>
                  <pic:blipFill>
                    <a:blip r:embed="rId29"/>
                    <a:stretch>
                      <a:fillRect/>
                    </a:stretch>
                  </pic:blipFill>
                  <pic:spPr>
                    <a:xfrm>
                      <a:off x="0" y="0"/>
                      <a:ext cx="6296660" cy="3345180"/>
                    </a:xfrm>
                    <a:prstGeom prst="rect">
                      <a:avLst/>
                    </a:prstGeom>
                  </pic:spPr>
                </pic:pic>
              </a:graphicData>
            </a:graphic>
          </wp:inline>
        </w:drawing>
      </w:r>
    </w:p>
    <w:p w14:paraId="09E8793B" w14:textId="77777777" w:rsidR="003C4B28" w:rsidRDefault="003C4B28" w:rsidP="003C4B28">
      <w:pPr>
        <w:rPr>
          <w:rFonts w:eastAsia="Times New Roman"/>
          <w:b/>
          <w:bCs/>
        </w:rPr>
      </w:pPr>
    </w:p>
    <w:p w14:paraId="55F30CF3" w14:textId="16644A93" w:rsidR="003C4B28" w:rsidRDefault="003C4B28" w:rsidP="003C4B28">
      <w:pPr>
        <w:pStyle w:val="ListParagraph"/>
        <w:numPr>
          <w:ilvl w:val="0"/>
          <w:numId w:val="16"/>
        </w:numPr>
        <w:rPr>
          <w:rFonts w:eastAsia="Times New Roman"/>
          <w:b/>
          <w:bCs/>
        </w:rPr>
      </w:pPr>
      <w:r>
        <w:rPr>
          <w:rFonts w:eastAsia="Times New Roman"/>
          <w:b/>
          <w:bCs/>
        </w:rPr>
        <w:t>Replace above missing data.</w:t>
      </w:r>
    </w:p>
    <w:p w14:paraId="4035A045" w14:textId="4F72497D" w:rsidR="003C4B28" w:rsidRDefault="003C4B28" w:rsidP="003C4B28">
      <w:pPr>
        <w:rPr>
          <w:rFonts w:eastAsia="Times New Roman"/>
          <w:b/>
          <w:bCs/>
        </w:rPr>
      </w:pPr>
      <w:r w:rsidRPr="003C4B28">
        <w:rPr>
          <w:rFonts w:eastAsia="Times New Roman"/>
          <w:b/>
          <w:bCs/>
          <w:noProof/>
        </w:rPr>
        <w:drawing>
          <wp:inline distT="0" distB="0" distL="0" distR="0" wp14:anchorId="6E7A1574" wp14:editId="72F21120">
            <wp:extent cx="6296660" cy="3345180"/>
            <wp:effectExtent l="0" t="0" r="8890" b="7620"/>
            <wp:docPr id="1088326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6825" name="Picture 1" descr="A screenshot of a computer&#10;&#10;AI-generated content may be incorrect."/>
                    <pic:cNvPicPr/>
                  </pic:nvPicPr>
                  <pic:blipFill>
                    <a:blip r:embed="rId30"/>
                    <a:stretch>
                      <a:fillRect/>
                    </a:stretch>
                  </pic:blipFill>
                  <pic:spPr>
                    <a:xfrm>
                      <a:off x="0" y="0"/>
                      <a:ext cx="6296660" cy="3345180"/>
                    </a:xfrm>
                    <a:prstGeom prst="rect">
                      <a:avLst/>
                    </a:prstGeom>
                  </pic:spPr>
                </pic:pic>
              </a:graphicData>
            </a:graphic>
          </wp:inline>
        </w:drawing>
      </w:r>
    </w:p>
    <w:p w14:paraId="1D5AD68D" w14:textId="77777777" w:rsidR="00BB0B12" w:rsidRDefault="00BB0B12" w:rsidP="003C4B28">
      <w:pPr>
        <w:rPr>
          <w:rFonts w:eastAsia="Times New Roman"/>
          <w:b/>
          <w:bCs/>
        </w:rPr>
      </w:pPr>
    </w:p>
    <w:p w14:paraId="46869D2B" w14:textId="77777777" w:rsidR="00BB0B12" w:rsidRDefault="00BB0B12" w:rsidP="003C4B28">
      <w:pPr>
        <w:rPr>
          <w:rFonts w:eastAsia="Times New Roman"/>
          <w:b/>
          <w:bCs/>
        </w:rPr>
      </w:pPr>
    </w:p>
    <w:p w14:paraId="31F9EEC2" w14:textId="77777777" w:rsidR="00BB0B12" w:rsidRDefault="00BB0B12" w:rsidP="003C4B28">
      <w:pPr>
        <w:rPr>
          <w:rFonts w:eastAsia="Times New Roman"/>
          <w:b/>
          <w:bCs/>
        </w:rPr>
      </w:pPr>
    </w:p>
    <w:p w14:paraId="034851E4" w14:textId="77777777" w:rsidR="00BB0B12" w:rsidRDefault="00BB0B12" w:rsidP="003C4B28">
      <w:pPr>
        <w:rPr>
          <w:rFonts w:eastAsia="Times New Roman"/>
          <w:b/>
          <w:bCs/>
        </w:rPr>
      </w:pPr>
    </w:p>
    <w:p w14:paraId="363CB45F" w14:textId="77777777" w:rsidR="006A31EF" w:rsidRDefault="006A31EF" w:rsidP="00BB0B12">
      <w:pPr>
        <w:jc w:val="center"/>
        <w:rPr>
          <w:rFonts w:asciiTheme="majorHAnsi" w:eastAsia="Times New Roman" w:hAnsiTheme="majorHAnsi"/>
          <w:b/>
          <w:bCs/>
          <w:sz w:val="36"/>
          <w:szCs w:val="36"/>
          <w:u w:val="single"/>
        </w:rPr>
      </w:pPr>
    </w:p>
    <w:p w14:paraId="2B162821" w14:textId="77777777" w:rsidR="006A31EF" w:rsidRDefault="006A31EF" w:rsidP="00BB0B12">
      <w:pPr>
        <w:jc w:val="center"/>
        <w:rPr>
          <w:rFonts w:asciiTheme="majorHAnsi" w:eastAsia="Times New Roman" w:hAnsiTheme="majorHAnsi"/>
          <w:b/>
          <w:bCs/>
          <w:sz w:val="36"/>
          <w:szCs w:val="36"/>
          <w:u w:val="single"/>
        </w:rPr>
      </w:pPr>
    </w:p>
    <w:p w14:paraId="55FE28A4" w14:textId="51E075DB" w:rsidR="00BB0B12" w:rsidRDefault="00BB0B12" w:rsidP="00BB0B12">
      <w:pPr>
        <w:jc w:val="center"/>
        <w:rPr>
          <w:rFonts w:asciiTheme="majorHAnsi" w:eastAsia="Times New Roman" w:hAnsiTheme="majorHAnsi"/>
          <w:b/>
          <w:bCs/>
          <w:sz w:val="36"/>
          <w:szCs w:val="36"/>
          <w:u w:val="single"/>
        </w:rPr>
      </w:pPr>
      <w:r w:rsidRPr="00BB0B12">
        <w:rPr>
          <w:rFonts w:asciiTheme="majorHAnsi" w:eastAsia="Times New Roman" w:hAnsiTheme="majorHAnsi"/>
          <w:b/>
          <w:bCs/>
          <w:sz w:val="36"/>
          <w:szCs w:val="36"/>
          <w:u w:val="single"/>
        </w:rPr>
        <w:lastRenderedPageBreak/>
        <w:t>Exercise-4</w:t>
      </w:r>
    </w:p>
    <w:p w14:paraId="1E64B802" w14:textId="77777777" w:rsidR="00BB0B12" w:rsidRDefault="00BB0B12" w:rsidP="00BB0B12">
      <w:pPr>
        <w:rPr>
          <w:rFonts w:asciiTheme="majorHAnsi" w:eastAsia="Times New Roman" w:hAnsiTheme="majorHAnsi"/>
          <w:b/>
          <w:bCs/>
          <w:sz w:val="28"/>
          <w:szCs w:val="28"/>
          <w:u w:val="single"/>
        </w:rPr>
      </w:pPr>
    </w:p>
    <w:p w14:paraId="16362681" w14:textId="2E711902" w:rsidR="00BB0B12" w:rsidRDefault="00581752" w:rsidP="00BB0B12">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sidR="00BB0B12">
        <w:rPr>
          <w:rFonts w:asciiTheme="majorHAnsi" w:eastAsia="Times New Roman" w:hAnsiTheme="majorHAnsi"/>
          <w:b/>
          <w:bCs/>
          <w:sz w:val="28"/>
          <w:szCs w:val="28"/>
          <w:u w:val="single"/>
        </w:rPr>
        <w:t>:</w:t>
      </w:r>
      <w:r w:rsidR="00BF19F6" w:rsidRPr="000662C4">
        <w:rPr>
          <w:rFonts w:asciiTheme="majorHAnsi" w:eastAsia="Times New Roman" w:hAnsiTheme="majorHAnsi"/>
          <w:sz w:val="28"/>
          <w:szCs w:val="28"/>
        </w:rPr>
        <w:t xml:space="preserve"> </w:t>
      </w:r>
      <w:r w:rsidR="000662C4" w:rsidRPr="000662C4">
        <w:rPr>
          <w:rFonts w:asciiTheme="majorHAnsi" w:eastAsia="Times New Roman" w:hAnsiTheme="majorHAnsi"/>
          <w:sz w:val="28"/>
          <w:szCs w:val="28"/>
        </w:rPr>
        <w:t>Decision Tree III</w:t>
      </w:r>
      <w:r w:rsidR="000662C4">
        <w:rPr>
          <w:rFonts w:asciiTheme="majorHAnsi" w:eastAsia="Times New Roman" w:hAnsiTheme="majorHAnsi"/>
          <w:sz w:val="28"/>
          <w:szCs w:val="28"/>
        </w:rPr>
        <w:t>.</w:t>
      </w:r>
    </w:p>
    <w:p w14:paraId="47BE6D14" w14:textId="77777777" w:rsidR="007C55C8" w:rsidRDefault="007C55C8" w:rsidP="00BB0B12">
      <w:pPr>
        <w:rPr>
          <w:rFonts w:asciiTheme="majorHAnsi" w:eastAsia="Times New Roman" w:hAnsiTheme="majorHAnsi"/>
          <w:sz w:val="28"/>
          <w:szCs w:val="28"/>
        </w:rPr>
      </w:pPr>
    </w:p>
    <w:p w14:paraId="09BD15EB" w14:textId="17E20C90" w:rsidR="007C55C8" w:rsidRPr="00C66E6B" w:rsidRDefault="007C55C8" w:rsidP="00A226A4">
      <w:pPr>
        <w:pStyle w:val="ListParagraph"/>
        <w:numPr>
          <w:ilvl w:val="0"/>
          <w:numId w:val="20"/>
        </w:numPr>
        <w:rPr>
          <w:rFonts w:eastAsia="Times New Roman"/>
          <w:sz w:val="20"/>
          <w:szCs w:val="20"/>
        </w:rPr>
      </w:pPr>
      <w:r w:rsidRPr="00C66E6B">
        <w:rPr>
          <w:rFonts w:eastAsia="Times New Roman"/>
          <w:sz w:val="20"/>
          <w:szCs w:val="20"/>
        </w:rPr>
        <w:t>You are required to work on the "</w:t>
      </w:r>
      <w:proofErr w:type="spellStart"/>
      <w:r w:rsidRPr="00C66E6B">
        <w:rPr>
          <w:rFonts w:eastAsia="Times New Roman"/>
          <w:sz w:val="20"/>
          <w:szCs w:val="20"/>
        </w:rPr>
        <w:t>diabetes.arff</w:t>
      </w:r>
      <w:proofErr w:type="spellEnd"/>
      <w:r w:rsidRPr="00C66E6B">
        <w:rPr>
          <w:rFonts w:eastAsia="Times New Roman"/>
          <w:sz w:val="20"/>
          <w:szCs w:val="20"/>
        </w:rPr>
        <w:t>" data set. You have to apply the J48</w:t>
      </w:r>
      <w:r w:rsidR="00F73F81" w:rsidRPr="00C66E6B">
        <w:rPr>
          <w:rFonts w:eastAsia="Times New Roman"/>
          <w:sz w:val="20"/>
          <w:szCs w:val="20"/>
        </w:rPr>
        <w:t xml:space="preserve"> </w:t>
      </w:r>
      <w:r w:rsidRPr="00C66E6B">
        <w:rPr>
          <w:rFonts w:eastAsia="Times New Roman"/>
          <w:sz w:val="20"/>
          <w:szCs w:val="20"/>
        </w:rPr>
        <w:t>classification algorithm with -split</w:t>
      </w:r>
      <w:r w:rsidR="00F73F81" w:rsidRPr="00C66E6B">
        <w:rPr>
          <w:rFonts w:eastAsia="Times New Roman"/>
          <w:sz w:val="20"/>
          <w:szCs w:val="20"/>
        </w:rPr>
        <w:t xml:space="preserve"> </w:t>
      </w:r>
      <w:r w:rsidRPr="00C66E6B">
        <w:rPr>
          <w:rFonts w:eastAsia="Times New Roman"/>
          <w:sz w:val="20"/>
          <w:szCs w:val="20"/>
        </w:rPr>
        <w:t>percentage as 80. This option will create a training</w:t>
      </w:r>
      <w:r w:rsidR="00F73F81" w:rsidRPr="00C66E6B">
        <w:rPr>
          <w:rFonts w:eastAsia="Times New Roman"/>
          <w:sz w:val="20"/>
          <w:szCs w:val="20"/>
        </w:rPr>
        <w:t xml:space="preserve"> </w:t>
      </w:r>
      <w:r w:rsidRPr="00C66E6B">
        <w:rPr>
          <w:rFonts w:eastAsia="Times New Roman"/>
          <w:sz w:val="20"/>
          <w:szCs w:val="20"/>
        </w:rPr>
        <w:t>data set with 80% of the points, and use the remaining points for testing.</w:t>
      </w:r>
    </w:p>
    <w:p w14:paraId="46524AEC" w14:textId="77777777" w:rsidR="00F73F81" w:rsidRPr="00C66E6B" w:rsidRDefault="00F73F81" w:rsidP="007C55C8">
      <w:pPr>
        <w:rPr>
          <w:rFonts w:eastAsia="Times New Roman"/>
        </w:rPr>
      </w:pPr>
    </w:p>
    <w:p w14:paraId="56C1E127" w14:textId="06D77058" w:rsidR="007C55C8" w:rsidRPr="00C66E6B" w:rsidRDefault="007C55C8" w:rsidP="00A226A4">
      <w:pPr>
        <w:ind w:left="360"/>
        <w:rPr>
          <w:rFonts w:eastAsia="Times New Roman"/>
        </w:rPr>
      </w:pPr>
      <w:r w:rsidRPr="00C66E6B">
        <w:rPr>
          <w:rFonts w:eastAsia="Times New Roman"/>
        </w:rPr>
        <w:t xml:space="preserve">The focus of this exercise is to </w:t>
      </w:r>
      <w:proofErr w:type="spellStart"/>
      <w:r w:rsidRPr="00C66E6B">
        <w:rPr>
          <w:rFonts w:eastAsia="Times New Roman"/>
        </w:rPr>
        <w:t>visualise</w:t>
      </w:r>
      <w:proofErr w:type="spellEnd"/>
      <w:r w:rsidRPr="00C66E6B">
        <w:rPr>
          <w:rFonts w:eastAsia="Times New Roman"/>
        </w:rPr>
        <w:t xml:space="preserve"> the effect of the parameter called the 'Confidence</w:t>
      </w:r>
      <w:r w:rsidR="00F73F81" w:rsidRPr="00C66E6B">
        <w:rPr>
          <w:rFonts w:eastAsia="Times New Roman"/>
        </w:rPr>
        <w:t xml:space="preserve"> </w:t>
      </w:r>
      <w:r w:rsidRPr="00C66E6B">
        <w:rPr>
          <w:rFonts w:eastAsia="Times New Roman"/>
        </w:rPr>
        <w:t>Factor'. Once the tree has been</w:t>
      </w:r>
      <w:r w:rsidR="00F73F81" w:rsidRPr="00C66E6B">
        <w:rPr>
          <w:rFonts w:eastAsia="Times New Roman"/>
        </w:rPr>
        <w:t xml:space="preserve"> </w:t>
      </w:r>
      <w:r w:rsidRPr="00C66E6B">
        <w:rPr>
          <w:rFonts w:eastAsia="Times New Roman"/>
        </w:rPr>
        <w:t xml:space="preserve">built (nodes with fewer than </w:t>
      </w:r>
      <w:proofErr w:type="spellStart"/>
      <w:r w:rsidRPr="00C66E6B">
        <w:rPr>
          <w:rFonts w:eastAsia="Times New Roman"/>
        </w:rPr>
        <w:t>minNumObj</w:t>
      </w:r>
      <w:proofErr w:type="spellEnd"/>
      <w:r w:rsidRPr="00C66E6B">
        <w:rPr>
          <w:rFonts w:eastAsia="Times New Roman"/>
        </w:rPr>
        <w:t xml:space="preserve"> data points are not</w:t>
      </w:r>
      <w:r w:rsidR="00F73F81" w:rsidRPr="00C66E6B">
        <w:rPr>
          <w:rFonts w:eastAsia="Times New Roman"/>
        </w:rPr>
        <w:t xml:space="preserve"> </w:t>
      </w:r>
      <w:r w:rsidRPr="00C66E6B">
        <w:rPr>
          <w:rFonts w:eastAsia="Times New Roman"/>
        </w:rPr>
        <w:t>split), a further pass of pruning is performed by applying the</w:t>
      </w:r>
      <w:r w:rsidR="00F73F81" w:rsidRPr="00C66E6B">
        <w:rPr>
          <w:rFonts w:eastAsia="Times New Roman"/>
        </w:rPr>
        <w:t xml:space="preserve"> </w:t>
      </w:r>
      <w:r w:rsidRPr="00C66E6B">
        <w:rPr>
          <w:rFonts w:eastAsia="Times New Roman"/>
        </w:rPr>
        <w:t>confidence factor. The confidence</w:t>
      </w:r>
      <w:r w:rsidR="00F73F81" w:rsidRPr="00C66E6B">
        <w:rPr>
          <w:rFonts w:eastAsia="Times New Roman"/>
        </w:rPr>
        <w:t xml:space="preserve"> </w:t>
      </w:r>
      <w:r w:rsidRPr="00C66E6B">
        <w:rPr>
          <w:rFonts w:eastAsia="Times New Roman"/>
        </w:rPr>
        <w:t>factor may be viewed as how confident the algorithm is about the training data. (confidence</w:t>
      </w:r>
      <w:r w:rsidR="00F73F81" w:rsidRPr="00C66E6B">
        <w:rPr>
          <w:rFonts w:eastAsia="Times New Roman"/>
        </w:rPr>
        <w:t xml:space="preserve"> </w:t>
      </w:r>
      <w:r w:rsidRPr="00C66E6B">
        <w:rPr>
          <w:rFonts w:eastAsia="Times New Roman"/>
        </w:rPr>
        <w:t>factor represents a threshold of allowed inherent error in data while pruning the decision</w:t>
      </w:r>
      <w:r w:rsidR="00F73F81" w:rsidRPr="00C66E6B">
        <w:rPr>
          <w:rFonts w:eastAsia="Times New Roman"/>
        </w:rPr>
        <w:t xml:space="preserve"> </w:t>
      </w:r>
      <w:r w:rsidRPr="00C66E6B">
        <w:rPr>
          <w:rFonts w:eastAsia="Times New Roman"/>
        </w:rPr>
        <w:t>tree.) A low value</w:t>
      </w:r>
      <w:r w:rsidR="00F73F81" w:rsidRPr="00C66E6B">
        <w:rPr>
          <w:rFonts w:eastAsia="Times New Roman"/>
        </w:rPr>
        <w:t xml:space="preserve"> </w:t>
      </w:r>
      <w:r w:rsidRPr="00C66E6B">
        <w:rPr>
          <w:rFonts w:eastAsia="Times New Roman"/>
        </w:rPr>
        <w:t>leads to more pruning; a high value keeps the model close to the original</w:t>
      </w:r>
      <w:r w:rsidR="00F73F81" w:rsidRPr="00C66E6B">
        <w:rPr>
          <w:rFonts w:eastAsia="Times New Roman"/>
        </w:rPr>
        <w:t xml:space="preserve"> </w:t>
      </w:r>
      <w:r w:rsidRPr="00C66E6B">
        <w:rPr>
          <w:rFonts w:eastAsia="Times New Roman"/>
        </w:rPr>
        <w:t>tree built from the training data (the parameter is used in estimating error probabilities at</w:t>
      </w:r>
      <w:r w:rsidR="00F73F81" w:rsidRPr="00C66E6B">
        <w:rPr>
          <w:rFonts w:eastAsia="Times New Roman"/>
        </w:rPr>
        <w:t xml:space="preserve"> </w:t>
      </w:r>
      <w:r w:rsidRPr="00C66E6B">
        <w:rPr>
          <w:rFonts w:eastAsia="Times New Roman"/>
        </w:rPr>
        <w:t>leaves).</w:t>
      </w:r>
    </w:p>
    <w:p w14:paraId="495BBF15" w14:textId="77777777" w:rsidR="00F73F81" w:rsidRPr="00C66E6B" w:rsidRDefault="00F73F81" w:rsidP="007C55C8">
      <w:pPr>
        <w:rPr>
          <w:rFonts w:eastAsia="Times New Roman"/>
        </w:rPr>
      </w:pPr>
    </w:p>
    <w:p w14:paraId="66E76B1C" w14:textId="11FD9C24" w:rsidR="007C55C8" w:rsidRPr="00C66E6B" w:rsidRDefault="007C55C8" w:rsidP="00A226A4">
      <w:pPr>
        <w:ind w:left="360"/>
        <w:rPr>
          <w:rFonts w:eastAsia="Times New Roman"/>
        </w:rPr>
      </w:pPr>
      <w:r w:rsidRPr="00C66E6B">
        <w:rPr>
          <w:rFonts w:eastAsia="Times New Roman"/>
        </w:rPr>
        <w:t>Run experiments with the following values of the confidence factor (default 0.25, maximum</w:t>
      </w:r>
    </w:p>
    <w:p w14:paraId="74AFAD20" w14:textId="4EA15A38" w:rsidR="007C55C8" w:rsidRPr="00C66E6B" w:rsidRDefault="007C55C8" w:rsidP="00A226A4">
      <w:pPr>
        <w:ind w:left="360"/>
        <w:rPr>
          <w:rFonts w:eastAsia="Times New Roman"/>
        </w:rPr>
      </w:pPr>
      <w:r w:rsidRPr="00C66E6B">
        <w:rPr>
          <w:rFonts w:eastAsia="Times New Roman"/>
        </w:rPr>
        <w:t>0.5), with the train/test split as specified.</w:t>
      </w:r>
    </w:p>
    <w:p w14:paraId="4CDB63C8" w14:textId="77777777" w:rsidR="00A226A4" w:rsidRPr="00C66E6B" w:rsidRDefault="00A226A4" w:rsidP="00A226A4">
      <w:pPr>
        <w:ind w:left="360"/>
        <w:rPr>
          <w:rFonts w:eastAsia="Times New Roman"/>
        </w:rPr>
      </w:pPr>
    </w:p>
    <w:p w14:paraId="1291AC19" w14:textId="178FC933" w:rsidR="007C55C8" w:rsidRPr="00C66E6B" w:rsidRDefault="007C55C8" w:rsidP="00A226A4">
      <w:pPr>
        <w:ind w:left="1800"/>
        <w:rPr>
          <w:rFonts w:eastAsia="Times New Roman"/>
        </w:rPr>
      </w:pPr>
      <w:r w:rsidRPr="00C66E6B">
        <w:rPr>
          <w:rFonts w:eastAsia="Times New Roman"/>
          <w:b/>
          <w:bCs/>
        </w:rPr>
        <w:t>Confidence Factor:</w:t>
      </w:r>
      <w:r w:rsidRPr="00C66E6B">
        <w:rPr>
          <w:rFonts w:eastAsia="Times New Roman"/>
        </w:rPr>
        <w:t xml:space="preserve"> 0.002 , 0.008 , 0.02 , 0.08 , 0.1 , 0.2 , 0.3 , 0.4 , 0.5.</w:t>
      </w:r>
    </w:p>
    <w:p w14:paraId="1EA1E466" w14:textId="77777777" w:rsidR="00A226A4" w:rsidRPr="00C66E6B" w:rsidRDefault="00A226A4" w:rsidP="00A226A4">
      <w:pPr>
        <w:ind w:left="360"/>
        <w:rPr>
          <w:rFonts w:eastAsia="Times New Roman"/>
        </w:rPr>
      </w:pPr>
    </w:p>
    <w:p w14:paraId="7983FE24" w14:textId="1F0F0790" w:rsidR="007C55C8" w:rsidRPr="00C66E6B" w:rsidRDefault="007C55C8" w:rsidP="00A226A4">
      <w:pPr>
        <w:ind w:left="360"/>
        <w:rPr>
          <w:rFonts w:eastAsia="Times New Roman"/>
        </w:rPr>
      </w:pPr>
      <w:r w:rsidRPr="00C66E6B">
        <w:rPr>
          <w:rFonts w:eastAsia="Times New Roman"/>
        </w:rPr>
        <w:t>For these values, record both the training and test accuracy.</w:t>
      </w:r>
    </w:p>
    <w:p w14:paraId="1523DD07" w14:textId="77777777" w:rsidR="00A226A4" w:rsidRPr="00C66E6B" w:rsidRDefault="00A226A4" w:rsidP="007C55C8">
      <w:pPr>
        <w:rPr>
          <w:rFonts w:eastAsia="Times New Roman"/>
        </w:rPr>
      </w:pPr>
    </w:p>
    <w:p w14:paraId="57B99AB8" w14:textId="6868851A" w:rsidR="007C55C8" w:rsidRPr="00C66E6B" w:rsidRDefault="007C55C8" w:rsidP="00C66E6B">
      <w:pPr>
        <w:pStyle w:val="ListParagraph"/>
        <w:numPr>
          <w:ilvl w:val="0"/>
          <w:numId w:val="20"/>
        </w:numPr>
        <w:rPr>
          <w:rFonts w:eastAsia="Times New Roman"/>
          <w:sz w:val="20"/>
          <w:szCs w:val="20"/>
        </w:rPr>
      </w:pPr>
      <w:r w:rsidRPr="00C66E6B">
        <w:rPr>
          <w:rFonts w:eastAsia="Times New Roman"/>
          <w:sz w:val="20"/>
          <w:szCs w:val="20"/>
        </w:rPr>
        <w:t>Comparing decision trees and neural networks</w:t>
      </w:r>
    </w:p>
    <w:p w14:paraId="2AA16AFA" w14:textId="642B9142" w:rsidR="007C55C8" w:rsidRDefault="007C55C8" w:rsidP="00C66E6B">
      <w:pPr>
        <w:ind w:left="360"/>
        <w:rPr>
          <w:rFonts w:eastAsia="Times New Roman"/>
        </w:rPr>
      </w:pPr>
      <w:r w:rsidRPr="00C66E6B">
        <w:rPr>
          <w:rFonts w:eastAsia="Times New Roman"/>
        </w:rPr>
        <w:t xml:space="preserve">Apply both J48 and the </w:t>
      </w:r>
      <w:proofErr w:type="spellStart"/>
      <w:r w:rsidRPr="00C66E6B">
        <w:rPr>
          <w:rFonts w:eastAsia="Times New Roman"/>
        </w:rPr>
        <w:t>MultilayerPerceptron</w:t>
      </w:r>
      <w:proofErr w:type="spellEnd"/>
      <w:r w:rsidRPr="00C66E6B">
        <w:rPr>
          <w:rFonts w:eastAsia="Times New Roman"/>
        </w:rPr>
        <w:t xml:space="preserve"> to the following data sets: "bank-</w:t>
      </w:r>
      <w:proofErr w:type="spellStart"/>
      <w:r w:rsidRPr="00C66E6B">
        <w:rPr>
          <w:rFonts w:eastAsia="Times New Roman"/>
        </w:rPr>
        <w:t>data.arff</w:t>
      </w:r>
      <w:proofErr w:type="spellEnd"/>
      <w:r w:rsidRPr="00C66E6B">
        <w:rPr>
          <w:rFonts w:eastAsia="Times New Roman"/>
        </w:rPr>
        <w:t>". Note</w:t>
      </w:r>
      <w:r w:rsidR="00A226A4" w:rsidRPr="00C66E6B">
        <w:rPr>
          <w:rFonts w:eastAsia="Times New Roman"/>
        </w:rPr>
        <w:t xml:space="preserve"> </w:t>
      </w:r>
      <w:r w:rsidRPr="00C66E6B">
        <w:rPr>
          <w:rFonts w:eastAsia="Times New Roman"/>
        </w:rPr>
        <w:t>down the accuracy (5-fold cross-validation) while keeping the number of epochs for the</w:t>
      </w:r>
      <w:r w:rsidR="00A226A4" w:rsidRPr="00C66E6B">
        <w:rPr>
          <w:rFonts w:eastAsia="Times New Roman"/>
        </w:rPr>
        <w:t xml:space="preserve"> </w:t>
      </w:r>
      <w:r w:rsidRPr="00C66E6B">
        <w:rPr>
          <w:rFonts w:eastAsia="Times New Roman"/>
        </w:rPr>
        <w:t>Multilayer Perceptron as 3. Keep all the other parameters at their default settings.</w:t>
      </w:r>
    </w:p>
    <w:p w14:paraId="269368EC" w14:textId="77777777" w:rsidR="00A30C90" w:rsidRPr="00C66E6B" w:rsidRDefault="00A30C90" w:rsidP="00C66E6B">
      <w:pPr>
        <w:ind w:left="360"/>
        <w:rPr>
          <w:rFonts w:eastAsia="Times New Roman"/>
        </w:rPr>
      </w:pPr>
    </w:p>
    <w:p w14:paraId="0D91D057" w14:textId="77777777" w:rsidR="007C55C8" w:rsidRPr="00B367CF" w:rsidRDefault="007C55C8" w:rsidP="00C66E6B">
      <w:pPr>
        <w:pStyle w:val="ListParagraph"/>
        <w:numPr>
          <w:ilvl w:val="0"/>
          <w:numId w:val="21"/>
        </w:numPr>
        <w:rPr>
          <w:rFonts w:eastAsia="Times New Roman"/>
          <w:sz w:val="20"/>
          <w:szCs w:val="20"/>
        </w:rPr>
      </w:pPr>
      <w:r w:rsidRPr="00B367CF">
        <w:rPr>
          <w:rFonts w:eastAsia="Times New Roman"/>
          <w:sz w:val="20"/>
          <w:szCs w:val="20"/>
        </w:rPr>
        <w:t>What accuracy do these methods achieve on "bank-</w:t>
      </w:r>
      <w:proofErr w:type="spellStart"/>
      <w:r w:rsidRPr="00B367CF">
        <w:rPr>
          <w:rFonts w:eastAsia="Times New Roman"/>
          <w:sz w:val="20"/>
          <w:szCs w:val="20"/>
        </w:rPr>
        <w:t>data.arff</w:t>
      </w:r>
      <w:proofErr w:type="spellEnd"/>
      <w:r w:rsidRPr="00B367CF">
        <w:rPr>
          <w:rFonts w:eastAsia="Times New Roman"/>
          <w:sz w:val="20"/>
          <w:szCs w:val="20"/>
        </w:rPr>
        <w:t>" ?</w:t>
      </w:r>
    </w:p>
    <w:p w14:paraId="2DF25314" w14:textId="77777777" w:rsidR="007C55C8" w:rsidRPr="00B367CF" w:rsidRDefault="007C55C8" w:rsidP="00C66E6B">
      <w:pPr>
        <w:pStyle w:val="ListParagraph"/>
        <w:numPr>
          <w:ilvl w:val="0"/>
          <w:numId w:val="21"/>
        </w:numPr>
        <w:rPr>
          <w:rFonts w:eastAsia="Times New Roman"/>
          <w:sz w:val="20"/>
          <w:szCs w:val="20"/>
        </w:rPr>
      </w:pPr>
      <w:r w:rsidRPr="00B367CF">
        <w:rPr>
          <w:rFonts w:eastAsia="Times New Roman"/>
          <w:sz w:val="20"/>
          <w:szCs w:val="20"/>
        </w:rPr>
        <w:t>Can you think of reasons to explain their relative accuracy on these data sets?</w:t>
      </w:r>
    </w:p>
    <w:p w14:paraId="4469E5F4" w14:textId="77777777" w:rsidR="007C55C8" w:rsidRPr="00B367CF" w:rsidRDefault="007C55C8" w:rsidP="00C66E6B">
      <w:pPr>
        <w:pStyle w:val="ListParagraph"/>
        <w:numPr>
          <w:ilvl w:val="0"/>
          <w:numId w:val="21"/>
        </w:numPr>
        <w:rPr>
          <w:rFonts w:eastAsia="Times New Roman"/>
          <w:sz w:val="20"/>
          <w:szCs w:val="20"/>
        </w:rPr>
      </w:pPr>
      <w:r w:rsidRPr="00B367CF">
        <w:rPr>
          <w:rFonts w:eastAsia="Times New Roman"/>
          <w:sz w:val="20"/>
          <w:szCs w:val="20"/>
        </w:rPr>
        <w:t>What are the properties of the data sets?</w:t>
      </w:r>
    </w:p>
    <w:p w14:paraId="086CC2D4" w14:textId="2DA7AA9E" w:rsidR="007C55C8" w:rsidRPr="00B367CF" w:rsidRDefault="007C55C8" w:rsidP="00C66E6B">
      <w:pPr>
        <w:pStyle w:val="ListParagraph"/>
        <w:numPr>
          <w:ilvl w:val="0"/>
          <w:numId w:val="21"/>
        </w:numPr>
        <w:rPr>
          <w:rFonts w:eastAsia="Times New Roman"/>
          <w:sz w:val="20"/>
          <w:szCs w:val="20"/>
        </w:rPr>
      </w:pPr>
      <w:r w:rsidRPr="00B367CF">
        <w:rPr>
          <w:rFonts w:eastAsia="Times New Roman"/>
          <w:sz w:val="20"/>
          <w:szCs w:val="20"/>
        </w:rPr>
        <w:t>Describe the decision tree model that is learned in each case.</w:t>
      </w:r>
    </w:p>
    <w:p w14:paraId="222F1337" w14:textId="77777777" w:rsidR="00352AA2" w:rsidRPr="00C66E6B" w:rsidRDefault="00352AA2" w:rsidP="00C66E6B">
      <w:pPr>
        <w:ind w:left="360"/>
        <w:rPr>
          <w:rFonts w:eastAsia="Times New Roman"/>
          <w:sz w:val="28"/>
          <w:szCs w:val="28"/>
        </w:rPr>
      </w:pPr>
    </w:p>
    <w:p w14:paraId="34AF5D6E" w14:textId="77777777" w:rsidR="007C55C8" w:rsidRDefault="007C55C8" w:rsidP="00BB0B12">
      <w:pPr>
        <w:rPr>
          <w:rFonts w:asciiTheme="majorHAnsi" w:eastAsia="Times New Roman" w:hAnsiTheme="majorHAnsi"/>
          <w:b/>
          <w:bCs/>
          <w:sz w:val="28"/>
          <w:szCs w:val="28"/>
          <w:u w:val="single"/>
        </w:rPr>
      </w:pPr>
    </w:p>
    <w:p w14:paraId="08E1439B" w14:textId="77777777" w:rsidR="007C55C8" w:rsidRDefault="007C55C8" w:rsidP="00BB0B12">
      <w:pPr>
        <w:rPr>
          <w:rFonts w:asciiTheme="majorHAnsi" w:eastAsia="Times New Roman" w:hAnsiTheme="majorHAnsi"/>
          <w:b/>
          <w:bCs/>
          <w:sz w:val="28"/>
          <w:szCs w:val="28"/>
          <w:u w:val="single"/>
        </w:rPr>
      </w:pPr>
    </w:p>
    <w:p w14:paraId="0E3F6147" w14:textId="77777777" w:rsidR="007C55C8" w:rsidRDefault="007C55C8" w:rsidP="00BB0B12">
      <w:pPr>
        <w:rPr>
          <w:rFonts w:asciiTheme="majorHAnsi" w:eastAsia="Times New Roman" w:hAnsiTheme="majorHAnsi"/>
          <w:b/>
          <w:bCs/>
          <w:sz w:val="28"/>
          <w:szCs w:val="28"/>
          <w:u w:val="single"/>
        </w:rPr>
      </w:pPr>
    </w:p>
    <w:p w14:paraId="414C5EB7" w14:textId="77777777" w:rsidR="007C55C8" w:rsidRDefault="007C55C8" w:rsidP="00BB0B12">
      <w:pPr>
        <w:rPr>
          <w:rFonts w:asciiTheme="majorHAnsi" w:eastAsia="Times New Roman" w:hAnsiTheme="majorHAnsi"/>
          <w:b/>
          <w:bCs/>
          <w:sz w:val="28"/>
          <w:szCs w:val="28"/>
          <w:u w:val="single"/>
        </w:rPr>
      </w:pPr>
    </w:p>
    <w:p w14:paraId="75312001" w14:textId="77777777" w:rsidR="00B8159F" w:rsidRDefault="00B8159F" w:rsidP="00BB0B12">
      <w:pPr>
        <w:rPr>
          <w:rFonts w:asciiTheme="majorHAnsi" w:eastAsia="Times New Roman" w:hAnsiTheme="majorHAnsi"/>
          <w:b/>
          <w:bCs/>
          <w:sz w:val="28"/>
          <w:szCs w:val="28"/>
          <w:u w:val="single"/>
        </w:rPr>
      </w:pPr>
    </w:p>
    <w:p w14:paraId="086C751F" w14:textId="77777777" w:rsidR="00B8159F" w:rsidRDefault="00B8159F" w:rsidP="00BB0B12">
      <w:pPr>
        <w:rPr>
          <w:rFonts w:asciiTheme="majorHAnsi" w:eastAsia="Times New Roman" w:hAnsiTheme="majorHAnsi"/>
          <w:b/>
          <w:bCs/>
          <w:sz w:val="28"/>
          <w:szCs w:val="28"/>
          <w:u w:val="single"/>
        </w:rPr>
      </w:pPr>
    </w:p>
    <w:p w14:paraId="7F5C6A54" w14:textId="77777777" w:rsidR="00B8159F" w:rsidRDefault="00B8159F" w:rsidP="00BB0B12">
      <w:pPr>
        <w:rPr>
          <w:rFonts w:asciiTheme="majorHAnsi" w:eastAsia="Times New Roman" w:hAnsiTheme="majorHAnsi"/>
          <w:b/>
          <w:bCs/>
          <w:sz w:val="28"/>
          <w:szCs w:val="28"/>
          <w:u w:val="single"/>
        </w:rPr>
      </w:pPr>
    </w:p>
    <w:p w14:paraId="0CD17BE4" w14:textId="77777777" w:rsidR="00B8159F" w:rsidRDefault="00B8159F" w:rsidP="00BB0B12">
      <w:pPr>
        <w:rPr>
          <w:rFonts w:asciiTheme="majorHAnsi" w:eastAsia="Times New Roman" w:hAnsiTheme="majorHAnsi"/>
          <w:b/>
          <w:bCs/>
          <w:sz w:val="28"/>
          <w:szCs w:val="28"/>
          <w:u w:val="single"/>
        </w:rPr>
      </w:pPr>
    </w:p>
    <w:p w14:paraId="6E501003" w14:textId="77777777" w:rsidR="00B8159F" w:rsidRDefault="00B8159F" w:rsidP="00BB0B12">
      <w:pPr>
        <w:rPr>
          <w:rFonts w:asciiTheme="majorHAnsi" w:eastAsia="Times New Roman" w:hAnsiTheme="majorHAnsi"/>
          <w:b/>
          <w:bCs/>
          <w:sz w:val="28"/>
          <w:szCs w:val="28"/>
          <w:u w:val="single"/>
        </w:rPr>
      </w:pPr>
    </w:p>
    <w:p w14:paraId="15E78F83" w14:textId="77777777" w:rsidR="00B8159F" w:rsidRDefault="00B8159F" w:rsidP="00BB0B12">
      <w:pPr>
        <w:rPr>
          <w:rFonts w:asciiTheme="majorHAnsi" w:eastAsia="Times New Roman" w:hAnsiTheme="majorHAnsi"/>
          <w:b/>
          <w:bCs/>
          <w:sz w:val="28"/>
          <w:szCs w:val="28"/>
          <w:u w:val="single"/>
        </w:rPr>
      </w:pPr>
    </w:p>
    <w:p w14:paraId="1BEB190C" w14:textId="77777777" w:rsidR="00B8159F" w:rsidRDefault="00B8159F" w:rsidP="00BB0B12">
      <w:pPr>
        <w:rPr>
          <w:rFonts w:asciiTheme="majorHAnsi" w:eastAsia="Times New Roman" w:hAnsiTheme="majorHAnsi"/>
          <w:b/>
          <w:bCs/>
          <w:sz w:val="28"/>
          <w:szCs w:val="28"/>
          <w:u w:val="single"/>
        </w:rPr>
      </w:pPr>
    </w:p>
    <w:p w14:paraId="3C61CFE1" w14:textId="77777777" w:rsidR="00B8159F" w:rsidRDefault="00B8159F" w:rsidP="00BB0B12">
      <w:pPr>
        <w:rPr>
          <w:rFonts w:asciiTheme="majorHAnsi" w:eastAsia="Times New Roman" w:hAnsiTheme="majorHAnsi"/>
          <w:b/>
          <w:bCs/>
          <w:sz w:val="28"/>
          <w:szCs w:val="28"/>
          <w:u w:val="single"/>
        </w:rPr>
      </w:pPr>
    </w:p>
    <w:p w14:paraId="70F658AE" w14:textId="77777777" w:rsidR="00B8159F" w:rsidRDefault="00B8159F" w:rsidP="00BB0B12">
      <w:pPr>
        <w:rPr>
          <w:rFonts w:asciiTheme="majorHAnsi" w:eastAsia="Times New Roman" w:hAnsiTheme="majorHAnsi"/>
          <w:b/>
          <w:bCs/>
          <w:sz w:val="28"/>
          <w:szCs w:val="28"/>
          <w:u w:val="single"/>
        </w:rPr>
      </w:pPr>
    </w:p>
    <w:p w14:paraId="7D16782A" w14:textId="77777777" w:rsidR="00B8159F" w:rsidRDefault="00B8159F" w:rsidP="00BB0B12">
      <w:pPr>
        <w:rPr>
          <w:rFonts w:asciiTheme="majorHAnsi" w:eastAsia="Times New Roman" w:hAnsiTheme="majorHAnsi"/>
          <w:b/>
          <w:bCs/>
          <w:sz w:val="28"/>
          <w:szCs w:val="28"/>
          <w:u w:val="single"/>
        </w:rPr>
      </w:pPr>
    </w:p>
    <w:p w14:paraId="54B5F891" w14:textId="35B50891" w:rsidR="00352AA2" w:rsidRDefault="00352AA2" w:rsidP="00BB0B12">
      <w:pPr>
        <w:rPr>
          <w:rFonts w:asciiTheme="majorHAnsi" w:eastAsia="Times New Roman" w:hAnsiTheme="majorHAnsi"/>
          <w:b/>
          <w:bCs/>
          <w:sz w:val="28"/>
          <w:szCs w:val="28"/>
          <w:u w:val="single"/>
        </w:rPr>
      </w:pPr>
      <w:r>
        <w:rPr>
          <w:rFonts w:asciiTheme="majorHAnsi" w:eastAsia="Times New Roman" w:hAnsiTheme="majorHAnsi"/>
          <w:b/>
          <w:bCs/>
          <w:sz w:val="28"/>
          <w:szCs w:val="28"/>
          <w:u w:val="single"/>
        </w:rPr>
        <w:lastRenderedPageBreak/>
        <w:t>Results:</w:t>
      </w:r>
    </w:p>
    <w:p w14:paraId="033FF625" w14:textId="77777777" w:rsidR="00352AA2" w:rsidRDefault="00352AA2" w:rsidP="00BB0B12">
      <w:pPr>
        <w:rPr>
          <w:rFonts w:asciiTheme="majorHAnsi" w:eastAsia="Times New Roman" w:hAnsiTheme="majorHAnsi"/>
          <w:b/>
          <w:bCs/>
          <w:sz w:val="28"/>
          <w:szCs w:val="28"/>
          <w:u w:val="single"/>
        </w:rPr>
      </w:pPr>
    </w:p>
    <w:p w14:paraId="6117CF97" w14:textId="196C1F8D" w:rsidR="003B53D1" w:rsidRPr="004072FB" w:rsidRDefault="003B53D1" w:rsidP="004072FB">
      <w:pPr>
        <w:pStyle w:val="ListParagraph"/>
        <w:numPr>
          <w:ilvl w:val="0"/>
          <w:numId w:val="19"/>
        </w:numPr>
        <w:rPr>
          <w:rFonts w:asciiTheme="majorHAnsi" w:eastAsia="Times New Roman" w:hAnsiTheme="majorHAnsi"/>
          <w:b/>
          <w:bCs/>
        </w:rPr>
      </w:pPr>
      <w:r w:rsidRPr="004072FB">
        <w:rPr>
          <w:rFonts w:asciiTheme="majorHAnsi" w:eastAsia="Times New Roman" w:hAnsiTheme="majorHAnsi"/>
          <w:b/>
          <w:bCs/>
        </w:rPr>
        <w:t>Comparing decision trees and neural networks</w:t>
      </w:r>
    </w:p>
    <w:p w14:paraId="5CE7B2AD" w14:textId="1645315D" w:rsidR="003B53D1" w:rsidRDefault="003B53D1" w:rsidP="003B53D1">
      <w:pPr>
        <w:rPr>
          <w:rFonts w:asciiTheme="majorHAnsi" w:eastAsia="Times New Roman" w:hAnsiTheme="majorHAnsi"/>
          <w:b/>
          <w:bCs/>
          <w:sz w:val="28"/>
          <w:szCs w:val="28"/>
          <w:u w:val="single"/>
        </w:rPr>
      </w:pPr>
      <w:r w:rsidRPr="003B53D1">
        <w:rPr>
          <w:rFonts w:eastAsia="Times New Roman"/>
          <w:noProof/>
        </w:rPr>
        <w:drawing>
          <wp:inline distT="0" distB="0" distL="0" distR="0" wp14:anchorId="77837B92" wp14:editId="011B0521">
            <wp:extent cx="6111240" cy="3246673"/>
            <wp:effectExtent l="0" t="0" r="3810" b="0"/>
            <wp:docPr id="97960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1741" name="Picture 1" descr="A screenshot of a computer&#10;&#10;AI-generated content may be incorrect."/>
                    <pic:cNvPicPr/>
                  </pic:nvPicPr>
                  <pic:blipFill>
                    <a:blip r:embed="rId31"/>
                    <a:stretch>
                      <a:fillRect/>
                    </a:stretch>
                  </pic:blipFill>
                  <pic:spPr>
                    <a:xfrm>
                      <a:off x="0" y="0"/>
                      <a:ext cx="6117155" cy="3249816"/>
                    </a:xfrm>
                    <a:prstGeom prst="rect">
                      <a:avLst/>
                    </a:prstGeom>
                  </pic:spPr>
                </pic:pic>
              </a:graphicData>
            </a:graphic>
          </wp:inline>
        </w:drawing>
      </w:r>
    </w:p>
    <w:p w14:paraId="1960D6C1" w14:textId="77777777" w:rsidR="001D2FDB" w:rsidRDefault="001D2FDB" w:rsidP="003B53D1">
      <w:pPr>
        <w:rPr>
          <w:rFonts w:asciiTheme="majorHAnsi" w:eastAsia="Times New Roman" w:hAnsiTheme="majorHAnsi"/>
          <w:b/>
          <w:bCs/>
          <w:sz w:val="28"/>
          <w:szCs w:val="28"/>
          <w:u w:val="single"/>
        </w:rPr>
      </w:pPr>
    </w:p>
    <w:p w14:paraId="21954A4B" w14:textId="5C6D9B84" w:rsidR="00954215" w:rsidRDefault="00954215" w:rsidP="003B53D1">
      <w:pPr>
        <w:rPr>
          <w:rFonts w:asciiTheme="majorHAnsi" w:eastAsia="Times New Roman" w:hAnsiTheme="majorHAnsi"/>
          <w:b/>
          <w:bCs/>
          <w:sz w:val="28"/>
          <w:szCs w:val="28"/>
          <w:u w:val="single"/>
        </w:rPr>
      </w:pPr>
      <w:r w:rsidRPr="00954215">
        <w:rPr>
          <w:rFonts w:asciiTheme="majorHAnsi" w:eastAsia="Times New Roman" w:hAnsiTheme="majorHAnsi"/>
          <w:b/>
          <w:bCs/>
          <w:noProof/>
          <w:sz w:val="28"/>
          <w:szCs w:val="28"/>
          <w:u w:val="single"/>
        </w:rPr>
        <w:drawing>
          <wp:inline distT="0" distB="0" distL="0" distR="0" wp14:anchorId="73F3ECD1" wp14:editId="59E3A69D">
            <wp:extent cx="6187440" cy="3287155"/>
            <wp:effectExtent l="0" t="0" r="3810" b="8890"/>
            <wp:docPr id="1878477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7745" name="Picture 1" descr="A screenshot of a computer&#10;&#10;AI-generated content may be incorrect."/>
                    <pic:cNvPicPr/>
                  </pic:nvPicPr>
                  <pic:blipFill>
                    <a:blip r:embed="rId32"/>
                    <a:stretch>
                      <a:fillRect/>
                    </a:stretch>
                  </pic:blipFill>
                  <pic:spPr>
                    <a:xfrm>
                      <a:off x="0" y="0"/>
                      <a:ext cx="6187440" cy="3287155"/>
                    </a:xfrm>
                    <a:prstGeom prst="rect">
                      <a:avLst/>
                    </a:prstGeom>
                  </pic:spPr>
                </pic:pic>
              </a:graphicData>
            </a:graphic>
          </wp:inline>
        </w:drawing>
      </w:r>
    </w:p>
    <w:p w14:paraId="3B0FE17A" w14:textId="77777777" w:rsidR="00BA3697" w:rsidRDefault="00BA3697" w:rsidP="00BA3697">
      <w:pPr>
        <w:rPr>
          <w:rFonts w:asciiTheme="majorHAnsi" w:eastAsia="Times New Roman" w:hAnsiTheme="majorHAnsi"/>
          <w:b/>
          <w:bCs/>
          <w:sz w:val="28"/>
          <w:szCs w:val="28"/>
          <w:u w:val="single"/>
        </w:rPr>
      </w:pPr>
    </w:p>
    <w:p w14:paraId="308CA54B" w14:textId="77777777" w:rsidR="005C3EE3" w:rsidRDefault="005C3EE3" w:rsidP="00BA3697">
      <w:pPr>
        <w:jc w:val="center"/>
        <w:rPr>
          <w:rFonts w:asciiTheme="majorHAnsi" w:eastAsia="Times New Roman" w:hAnsiTheme="majorHAnsi"/>
          <w:b/>
          <w:bCs/>
          <w:sz w:val="36"/>
          <w:szCs w:val="36"/>
          <w:u w:val="single"/>
        </w:rPr>
      </w:pPr>
    </w:p>
    <w:p w14:paraId="130661DC" w14:textId="77777777" w:rsidR="005C3EE3" w:rsidRDefault="005C3EE3" w:rsidP="00BA3697">
      <w:pPr>
        <w:jc w:val="center"/>
        <w:rPr>
          <w:rFonts w:asciiTheme="majorHAnsi" w:eastAsia="Times New Roman" w:hAnsiTheme="majorHAnsi"/>
          <w:b/>
          <w:bCs/>
          <w:sz w:val="36"/>
          <w:szCs w:val="36"/>
          <w:u w:val="single"/>
        </w:rPr>
      </w:pPr>
    </w:p>
    <w:p w14:paraId="490A47D4" w14:textId="77777777" w:rsidR="005C3EE3" w:rsidRDefault="005C3EE3" w:rsidP="00BA3697">
      <w:pPr>
        <w:jc w:val="center"/>
        <w:rPr>
          <w:rFonts w:asciiTheme="majorHAnsi" w:eastAsia="Times New Roman" w:hAnsiTheme="majorHAnsi"/>
          <w:b/>
          <w:bCs/>
          <w:sz w:val="36"/>
          <w:szCs w:val="36"/>
          <w:u w:val="single"/>
        </w:rPr>
      </w:pPr>
    </w:p>
    <w:p w14:paraId="004E5F83" w14:textId="77777777" w:rsidR="005C3EE3" w:rsidRDefault="005C3EE3" w:rsidP="00BA3697">
      <w:pPr>
        <w:jc w:val="center"/>
        <w:rPr>
          <w:rFonts w:asciiTheme="majorHAnsi" w:eastAsia="Times New Roman" w:hAnsiTheme="majorHAnsi"/>
          <w:b/>
          <w:bCs/>
          <w:sz w:val="36"/>
          <w:szCs w:val="36"/>
          <w:u w:val="single"/>
        </w:rPr>
      </w:pPr>
    </w:p>
    <w:p w14:paraId="4F10AFB3" w14:textId="2A725C5F" w:rsidR="009A0EB1" w:rsidRDefault="009A0EB1" w:rsidP="00BA3697">
      <w:pPr>
        <w:jc w:val="center"/>
        <w:rPr>
          <w:rFonts w:asciiTheme="majorHAnsi" w:eastAsia="Times New Roman" w:hAnsiTheme="majorHAnsi"/>
          <w:b/>
          <w:bCs/>
          <w:sz w:val="36"/>
          <w:szCs w:val="36"/>
          <w:u w:val="single"/>
        </w:rPr>
      </w:pPr>
      <w:r>
        <w:rPr>
          <w:rFonts w:asciiTheme="majorHAnsi" w:eastAsia="Times New Roman" w:hAnsiTheme="majorHAnsi"/>
          <w:b/>
          <w:bCs/>
          <w:sz w:val="36"/>
          <w:szCs w:val="36"/>
          <w:u w:val="single"/>
        </w:rPr>
        <w:lastRenderedPageBreak/>
        <w:t>Exercise-5</w:t>
      </w:r>
    </w:p>
    <w:p w14:paraId="4C2F5094" w14:textId="77777777" w:rsidR="009A0EB1" w:rsidRDefault="009A0EB1" w:rsidP="009A0EB1">
      <w:pPr>
        <w:rPr>
          <w:rFonts w:asciiTheme="majorHAnsi" w:eastAsia="Times New Roman" w:hAnsiTheme="majorHAnsi"/>
          <w:b/>
          <w:bCs/>
          <w:sz w:val="28"/>
          <w:szCs w:val="28"/>
          <w:u w:val="single"/>
        </w:rPr>
      </w:pPr>
    </w:p>
    <w:p w14:paraId="55CAD366" w14:textId="34C8DE13" w:rsidR="009A0EB1" w:rsidRPr="000D38C0" w:rsidRDefault="009A0EB1" w:rsidP="009A0EB1">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sidR="000D38C0">
        <w:rPr>
          <w:rFonts w:asciiTheme="majorHAnsi" w:eastAsia="Times New Roman" w:hAnsiTheme="majorHAnsi"/>
          <w:sz w:val="28"/>
          <w:szCs w:val="28"/>
        </w:rPr>
        <w:t xml:space="preserve"> Artificial Neural Networks</w:t>
      </w:r>
      <w:r w:rsidR="0011011F">
        <w:rPr>
          <w:rFonts w:asciiTheme="majorHAnsi" w:eastAsia="Times New Roman" w:hAnsiTheme="majorHAnsi"/>
          <w:sz w:val="28"/>
          <w:szCs w:val="28"/>
        </w:rPr>
        <w:t>.</w:t>
      </w:r>
    </w:p>
    <w:p w14:paraId="20E2161B" w14:textId="77777777" w:rsidR="00351F9F" w:rsidRDefault="00351F9F" w:rsidP="009A0EB1">
      <w:pPr>
        <w:rPr>
          <w:rFonts w:asciiTheme="majorHAnsi" w:eastAsia="Times New Roman" w:hAnsiTheme="majorHAnsi"/>
          <w:b/>
          <w:bCs/>
          <w:sz w:val="28"/>
          <w:szCs w:val="28"/>
          <w:u w:val="single"/>
        </w:rPr>
      </w:pPr>
    </w:p>
    <w:p w14:paraId="35D019A4" w14:textId="77777777" w:rsidR="00351F9F" w:rsidRPr="00002037" w:rsidRDefault="00351F9F" w:rsidP="00351F9F">
      <w:pPr>
        <w:rPr>
          <w:rFonts w:eastAsia="Times New Roman"/>
        </w:rPr>
      </w:pPr>
      <w:r w:rsidRPr="00002037">
        <w:rPr>
          <w:rFonts w:eastAsia="Times New Roman"/>
        </w:rPr>
        <w:t>1. Run the classifier and observe the results shown in the “Classifier output” window. (Note that</w:t>
      </w:r>
    </w:p>
    <w:p w14:paraId="0B74680C" w14:textId="77777777" w:rsidR="00351F9F" w:rsidRPr="00002037" w:rsidRDefault="00351F9F" w:rsidP="00351F9F">
      <w:pPr>
        <w:rPr>
          <w:rFonts w:eastAsia="Times New Roman"/>
        </w:rPr>
      </w:pPr>
      <w:r w:rsidRPr="00002037">
        <w:rPr>
          <w:rFonts w:eastAsia="Times New Roman"/>
        </w:rPr>
        <w:t>by default, WEKA use one hidden layer with the number of hidden neurons = (# of input</w:t>
      </w:r>
    </w:p>
    <w:p w14:paraId="0BC84212" w14:textId="77777777" w:rsidR="00351F9F" w:rsidRPr="00002037" w:rsidRDefault="00351F9F" w:rsidP="00351F9F">
      <w:pPr>
        <w:rPr>
          <w:rFonts w:eastAsia="Times New Roman"/>
        </w:rPr>
      </w:pPr>
      <w:r w:rsidRPr="00002037">
        <w:rPr>
          <w:rFonts w:eastAsia="Times New Roman"/>
        </w:rPr>
        <w:t>attributes + # of classes) / 2.)</w:t>
      </w:r>
    </w:p>
    <w:p w14:paraId="1C9B5860" w14:textId="77777777" w:rsidR="00351F9F" w:rsidRPr="00002037" w:rsidRDefault="00351F9F" w:rsidP="00351F9F">
      <w:pPr>
        <w:ind w:left="720"/>
        <w:rPr>
          <w:rFonts w:eastAsia="Times New Roman"/>
        </w:rPr>
      </w:pPr>
      <w:r w:rsidRPr="00002037">
        <w:rPr>
          <w:rFonts w:eastAsia="Times New Roman"/>
        </w:rPr>
        <w:t>1.1 How many units in the input layer, how many in the hidden layer, and how many in</w:t>
      </w:r>
    </w:p>
    <w:p w14:paraId="0E9A1852" w14:textId="77777777" w:rsidR="00351F9F" w:rsidRPr="00002037" w:rsidRDefault="00351F9F" w:rsidP="00351F9F">
      <w:pPr>
        <w:ind w:left="720"/>
        <w:rPr>
          <w:rFonts w:eastAsia="Times New Roman"/>
        </w:rPr>
      </w:pPr>
      <w:r w:rsidRPr="00002037">
        <w:rPr>
          <w:rFonts w:eastAsia="Times New Roman"/>
        </w:rPr>
        <w:t>the output layer?</w:t>
      </w:r>
    </w:p>
    <w:p w14:paraId="48A3B32B" w14:textId="77777777" w:rsidR="00351F9F" w:rsidRPr="00002037" w:rsidRDefault="00351F9F" w:rsidP="00351F9F">
      <w:pPr>
        <w:ind w:left="720"/>
        <w:rPr>
          <w:rFonts w:eastAsia="Times New Roman"/>
        </w:rPr>
      </w:pPr>
      <w:r w:rsidRPr="00002037">
        <w:rPr>
          <w:rFonts w:eastAsia="Times New Roman"/>
        </w:rPr>
        <w:t>1.2 What is the MAE (mean absolute error) made by the learned NN?</w:t>
      </w:r>
    </w:p>
    <w:p w14:paraId="4B1D46FF" w14:textId="77777777" w:rsidR="00351F9F" w:rsidRPr="00002037" w:rsidRDefault="00351F9F" w:rsidP="00351F9F">
      <w:pPr>
        <w:ind w:left="720"/>
        <w:rPr>
          <w:rFonts w:eastAsia="Times New Roman"/>
        </w:rPr>
      </w:pPr>
      <w:r w:rsidRPr="00002037">
        <w:rPr>
          <w:rFonts w:eastAsia="Times New Roman"/>
        </w:rPr>
        <w:t>1.3 What is the RMSE (root mean squared error) made by the learned NN?</w:t>
      </w:r>
    </w:p>
    <w:p w14:paraId="3D397E54" w14:textId="77777777" w:rsidR="00351F9F" w:rsidRPr="00002037" w:rsidRDefault="00351F9F" w:rsidP="00351F9F">
      <w:pPr>
        <w:ind w:left="720"/>
        <w:rPr>
          <w:rFonts w:eastAsia="Times New Roman"/>
        </w:rPr>
      </w:pPr>
      <w:r w:rsidRPr="00002037">
        <w:rPr>
          <w:rFonts w:eastAsia="Times New Roman"/>
        </w:rPr>
        <w:t>1.4 Visualize the errors made by the learned NN. In the plot, how can you see the detailed</w:t>
      </w:r>
    </w:p>
    <w:p w14:paraId="61B02040" w14:textId="77777777" w:rsidR="00351F9F" w:rsidRPr="00002037" w:rsidRDefault="00351F9F" w:rsidP="00351F9F">
      <w:pPr>
        <w:ind w:left="720"/>
        <w:rPr>
          <w:rFonts w:eastAsia="Times New Roman"/>
        </w:rPr>
      </w:pPr>
      <w:r w:rsidRPr="00002037">
        <w:rPr>
          <w:rFonts w:eastAsia="Times New Roman"/>
        </w:rPr>
        <w:t>information of a test instance?</w:t>
      </w:r>
    </w:p>
    <w:p w14:paraId="3CD218E2" w14:textId="77777777" w:rsidR="00351F9F" w:rsidRPr="00002037" w:rsidRDefault="00351F9F" w:rsidP="00351F9F">
      <w:pPr>
        <w:ind w:left="720"/>
        <w:rPr>
          <w:rFonts w:eastAsia="Times New Roman"/>
        </w:rPr>
      </w:pPr>
      <w:r w:rsidRPr="00002037">
        <w:rPr>
          <w:rFonts w:eastAsia="Times New Roman"/>
        </w:rPr>
        <w:t>1.5 Draw (on paper) the topology (together with the weights) of the learned NN.</w:t>
      </w:r>
    </w:p>
    <w:p w14:paraId="49D86D31" w14:textId="77777777" w:rsidR="00351F9F" w:rsidRPr="00002037" w:rsidRDefault="00351F9F" w:rsidP="00351F9F">
      <w:pPr>
        <w:ind w:left="720"/>
        <w:rPr>
          <w:rFonts w:eastAsia="Times New Roman"/>
        </w:rPr>
      </w:pPr>
    </w:p>
    <w:p w14:paraId="63116393" w14:textId="77777777" w:rsidR="00351F9F" w:rsidRPr="00002037" w:rsidRDefault="00351F9F" w:rsidP="00351F9F">
      <w:pPr>
        <w:rPr>
          <w:rFonts w:eastAsia="Times New Roman"/>
        </w:rPr>
      </w:pPr>
      <w:r w:rsidRPr="00002037">
        <w:rPr>
          <w:rFonts w:eastAsia="Times New Roman"/>
        </w:rPr>
        <w:t>2. To modify the value of a parameter, click on the “</w:t>
      </w:r>
      <w:proofErr w:type="spellStart"/>
      <w:r w:rsidRPr="00002037">
        <w:rPr>
          <w:rFonts w:eastAsia="Times New Roman"/>
        </w:rPr>
        <w:t>MultiplayerPerceptron</w:t>
      </w:r>
      <w:proofErr w:type="spellEnd"/>
      <w:r w:rsidRPr="00002037">
        <w:rPr>
          <w:rFonts w:eastAsia="Times New Roman"/>
        </w:rPr>
        <w:t>” label. Set the value</w:t>
      </w:r>
    </w:p>
    <w:p w14:paraId="2D25F790" w14:textId="77777777" w:rsidR="00351F9F" w:rsidRPr="00002037" w:rsidRDefault="00351F9F" w:rsidP="00351F9F">
      <w:pPr>
        <w:rPr>
          <w:rFonts w:eastAsia="Times New Roman"/>
        </w:rPr>
      </w:pPr>
      <w:r w:rsidRPr="00002037">
        <w:rPr>
          <w:rFonts w:eastAsia="Times New Roman"/>
        </w:rPr>
        <w:t>of the “momentum” parameter equal to 0.7. Run the classifier and observe the results shown</w:t>
      </w:r>
    </w:p>
    <w:p w14:paraId="24971E24" w14:textId="77777777" w:rsidR="00351F9F" w:rsidRPr="00002037" w:rsidRDefault="00351F9F" w:rsidP="00351F9F">
      <w:pPr>
        <w:rPr>
          <w:rFonts w:eastAsia="Times New Roman"/>
        </w:rPr>
      </w:pPr>
      <w:r w:rsidRPr="00002037">
        <w:rPr>
          <w:rFonts w:eastAsia="Times New Roman"/>
        </w:rPr>
        <w:t>in the “Classifier output” window.</w:t>
      </w:r>
    </w:p>
    <w:p w14:paraId="546C01DA" w14:textId="77777777" w:rsidR="00351F9F" w:rsidRPr="00002037" w:rsidRDefault="00351F9F" w:rsidP="003E3DC5">
      <w:pPr>
        <w:ind w:left="720"/>
        <w:rPr>
          <w:rFonts w:eastAsia="Times New Roman"/>
        </w:rPr>
      </w:pPr>
      <w:r w:rsidRPr="00002037">
        <w:rPr>
          <w:rFonts w:eastAsia="Times New Roman"/>
        </w:rPr>
        <w:t>2.1 What is the MAE (mean absolute error) made by the learned NN?</w:t>
      </w:r>
    </w:p>
    <w:p w14:paraId="4E8FD991" w14:textId="77777777" w:rsidR="00351F9F" w:rsidRPr="00002037" w:rsidRDefault="00351F9F" w:rsidP="003E3DC5">
      <w:pPr>
        <w:ind w:left="720"/>
        <w:rPr>
          <w:rFonts w:eastAsia="Times New Roman"/>
        </w:rPr>
      </w:pPr>
      <w:r w:rsidRPr="00002037">
        <w:rPr>
          <w:rFonts w:eastAsia="Times New Roman"/>
        </w:rPr>
        <w:t>2.2 What is the RMSE (root mean squared error) made by the learned NN?</w:t>
      </w:r>
    </w:p>
    <w:p w14:paraId="7F9A738D" w14:textId="77777777" w:rsidR="00351F9F" w:rsidRPr="00002037" w:rsidRDefault="00351F9F" w:rsidP="003E3DC5">
      <w:pPr>
        <w:ind w:left="720"/>
        <w:rPr>
          <w:rFonts w:eastAsia="Times New Roman"/>
        </w:rPr>
      </w:pPr>
      <w:r w:rsidRPr="00002037">
        <w:rPr>
          <w:rFonts w:eastAsia="Times New Roman"/>
        </w:rPr>
        <w:t>2.3 Visualize the errors made by the learned NN. In the plot, how can you see the detailed</w:t>
      </w:r>
    </w:p>
    <w:p w14:paraId="634FED4B" w14:textId="77777777" w:rsidR="00351F9F" w:rsidRPr="00002037" w:rsidRDefault="00351F9F" w:rsidP="003E3DC5">
      <w:pPr>
        <w:ind w:left="720"/>
        <w:rPr>
          <w:rFonts w:eastAsia="Times New Roman"/>
        </w:rPr>
      </w:pPr>
      <w:r w:rsidRPr="00002037">
        <w:rPr>
          <w:rFonts w:eastAsia="Times New Roman"/>
        </w:rPr>
        <w:t>information of a test instance?</w:t>
      </w:r>
    </w:p>
    <w:p w14:paraId="0C4F46DE" w14:textId="77777777" w:rsidR="00351F9F" w:rsidRPr="00002037" w:rsidRDefault="00351F9F" w:rsidP="00351F9F">
      <w:pPr>
        <w:rPr>
          <w:rFonts w:eastAsia="Times New Roman"/>
        </w:rPr>
      </w:pPr>
      <w:r w:rsidRPr="00002037">
        <w:rPr>
          <w:rFonts w:eastAsia="Times New Roman"/>
        </w:rPr>
        <w:t>3. Now, we shall modify the network structure. Click on the “</w:t>
      </w:r>
      <w:proofErr w:type="spellStart"/>
      <w:r w:rsidRPr="00002037">
        <w:rPr>
          <w:rFonts w:eastAsia="Times New Roman"/>
        </w:rPr>
        <w:t>MultiplayerPerceptron</w:t>
      </w:r>
      <w:proofErr w:type="spellEnd"/>
      <w:r w:rsidRPr="00002037">
        <w:rPr>
          <w:rFonts w:eastAsia="Times New Roman"/>
        </w:rPr>
        <w:t>” label. Set</w:t>
      </w:r>
    </w:p>
    <w:p w14:paraId="585E6659" w14:textId="77777777" w:rsidR="00351F9F" w:rsidRPr="00002037" w:rsidRDefault="00351F9F" w:rsidP="00351F9F">
      <w:pPr>
        <w:rPr>
          <w:rFonts w:eastAsia="Times New Roman"/>
        </w:rPr>
      </w:pPr>
      <w:r w:rsidRPr="00002037">
        <w:rPr>
          <w:rFonts w:eastAsia="Times New Roman"/>
        </w:rPr>
        <w:t>the value of the “</w:t>
      </w:r>
      <w:proofErr w:type="spellStart"/>
      <w:r w:rsidRPr="00002037">
        <w:rPr>
          <w:rFonts w:eastAsia="Times New Roman"/>
        </w:rPr>
        <w:t>hiddenLayers</w:t>
      </w:r>
      <w:proofErr w:type="spellEnd"/>
      <w:r w:rsidRPr="00002037">
        <w:rPr>
          <w:rFonts w:eastAsia="Times New Roman"/>
        </w:rPr>
        <w:t>” to “3, 2”. Run the classifier and observe the results shown in</w:t>
      </w:r>
    </w:p>
    <w:p w14:paraId="38894AE9" w14:textId="77777777" w:rsidR="00351F9F" w:rsidRPr="00002037" w:rsidRDefault="00351F9F" w:rsidP="00351F9F">
      <w:pPr>
        <w:rPr>
          <w:rFonts w:eastAsia="Times New Roman"/>
        </w:rPr>
      </w:pPr>
      <w:r w:rsidRPr="00002037">
        <w:rPr>
          <w:rFonts w:eastAsia="Times New Roman"/>
        </w:rPr>
        <w:t>the “Classifier output” window.</w:t>
      </w:r>
    </w:p>
    <w:p w14:paraId="060B99AD" w14:textId="77777777" w:rsidR="00351F9F" w:rsidRPr="00002037" w:rsidRDefault="00351F9F" w:rsidP="0074126B">
      <w:pPr>
        <w:ind w:left="720"/>
        <w:rPr>
          <w:rFonts w:eastAsia="Times New Roman"/>
        </w:rPr>
      </w:pPr>
      <w:r w:rsidRPr="00002037">
        <w:rPr>
          <w:rFonts w:eastAsia="Times New Roman"/>
        </w:rPr>
        <w:t>3.1 How many layers does the current NN have?</w:t>
      </w:r>
    </w:p>
    <w:p w14:paraId="06132AD6" w14:textId="77777777" w:rsidR="00351F9F" w:rsidRPr="00002037" w:rsidRDefault="00351F9F" w:rsidP="0074126B">
      <w:pPr>
        <w:ind w:left="720"/>
        <w:rPr>
          <w:rFonts w:eastAsia="Times New Roman"/>
        </w:rPr>
      </w:pPr>
      <w:r w:rsidRPr="00002037">
        <w:rPr>
          <w:rFonts w:eastAsia="Times New Roman"/>
        </w:rPr>
        <w:t>3.2 How many units in each (input/hidden/output) layer?</w:t>
      </w:r>
    </w:p>
    <w:p w14:paraId="285F14EE" w14:textId="77777777" w:rsidR="00351F9F" w:rsidRPr="00002037" w:rsidRDefault="00351F9F" w:rsidP="0074126B">
      <w:pPr>
        <w:ind w:left="720"/>
        <w:rPr>
          <w:rFonts w:eastAsia="Times New Roman"/>
        </w:rPr>
      </w:pPr>
      <w:r w:rsidRPr="00002037">
        <w:rPr>
          <w:rFonts w:eastAsia="Times New Roman"/>
        </w:rPr>
        <w:t>3.3 What is the MAE (mean absolute error) made by the learned NN?</w:t>
      </w:r>
    </w:p>
    <w:p w14:paraId="62B2C959" w14:textId="77777777" w:rsidR="00351F9F" w:rsidRPr="00002037" w:rsidRDefault="00351F9F" w:rsidP="0074126B">
      <w:pPr>
        <w:ind w:left="720"/>
        <w:rPr>
          <w:rFonts w:eastAsia="Times New Roman"/>
        </w:rPr>
      </w:pPr>
      <w:r w:rsidRPr="00002037">
        <w:rPr>
          <w:rFonts w:eastAsia="Times New Roman"/>
        </w:rPr>
        <w:t>3.4 What is the RMSE (root mean squared error) made by the learned NN?</w:t>
      </w:r>
    </w:p>
    <w:p w14:paraId="7FE341D5" w14:textId="77777777" w:rsidR="00351F9F" w:rsidRPr="00002037" w:rsidRDefault="00351F9F" w:rsidP="0074126B">
      <w:pPr>
        <w:ind w:left="720"/>
        <w:rPr>
          <w:rFonts w:eastAsia="Times New Roman"/>
        </w:rPr>
      </w:pPr>
      <w:r w:rsidRPr="00002037">
        <w:rPr>
          <w:rFonts w:eastAsia="Times New Roman"/>
        </w:rPr>
        <w:t>3.5 Visualize the errors made by the learned NN. In the plot, how can you see the detailed</w:t>
      </w:r>
    </w:p>
    <w:p w14:paraId="4C6174CD" w14:textId="77777777" w:rsidR="00351F9F" w:rsidRPr="00002037" w:rsidRDefault="00351F9F" w:rsidP="0074126B">
      <w:pPr>
        <w:ind w:left="720"/>
        <w:rPr>
          <w:rFonts w:eastAsia="Times New Roman"/>
        </w:rPr>
      </w:pPr>
      <w:r w:rsidRPr="00002037">
        <w:rPr>
          <w:rFonts w:eastAsia="Times New Roman"/>
        </w:rPr>
        <w:t>information of a test instance?</w:t>
      </w:r>
    </w:p>
    <w:p w14:paraId="1253EAAD" w14:textId="51CAB004" w:rsidR="00351F9F" w:rsidRPr="00002037" w:rsidRDefault="00351F9F" w:rsidP="0074126B">
      <w:pPr>
        <w:ind w:left="720"/>
        <w:rPr>
          <w:rFonts w:eastAsia="Times New Roman"/>
        </w:rPr>
      </w:pPr>
      <w:r w:rsidRPr="00002037">
        <w:rPr>
          <w:rFonts w:eastAsia="Times New Roman"/>
        </w:rPr>
        <w:t>3.6 Draw (on paper) the topology (together with the weights) of the learned NN.</w:t>
      </w:r>
    </w:p>
    <w:p w14:paraId="72C8C3CD" w14:textId="77777777" w:rsidR="00002037" w:rsidRDefault="00002037" w:rsidP="00C36951">
      <w:pPr>
        <w:rPr>
          <w:rFonts w:asciiTheme="majorHAnsi" w:eastAsia="Times New Roman" w:hAnsiTheme="majorHAnsi"/>
          <w:b/>
          <w:bCs/>
          <w:sz w:val="28"/>
          <w:szCs w:val="28"/>
          <w:u w:val="single"/>
        </w:rPr>
      </w:pPr>
    </w:p>
    <w:p w14:paraId="588F2B37" w14:textId="05A3AA4B" w:rsidR="00D179D7" w:rsidRPr="00C36951" w:rsidRDefault="00D179D7" w:rsidP="00C36951">
      <w:pPr>
        <w:rPr>
          <w:rFonts w:asciiTheme="majorHAnsi" w:eastAsia="Times New Roman" w:hAnsiTheme="majorHAnsi"/>
          <w:b/>
          <w:bCs/>
          <w:sz w:val="28"/>
          <w:szCs w:val="28"/>
          <w:u w:val="single"/>
        </w:rPr>
      </w:pPr>
      <w:r>
        <w:rPr>
          <w:rFonts w:asciiTheme="majorHAnsi" w:eastAsia="Times New Roman" w:hAnsiTheme="majorHAnsi"/>
          <w:b/>
          <w:bCs/>
          <w:sz w:val="28"/>
          <w:szCs w:val="28"/>
          <w:u w:val="single"/>
        </w:rPr>
        <w:t>Results:</w:t>
      </w:r>
    </w:p>
    <w:p w14:paraId="2CF051B1" w14:textId="77777777" w:rsidR="00D179D7" w:rsidRDefault="00D179D7" w:rsidP="009A0EB1">
      <w:pPr>
        <w:rPr>
          <w:rFonts w:asciiTheme="majorHAnsi" w:eastAsia="Times New Roman" w:hAnsiTheme="majorHAnsi"/>
          <w:b/>
          <w:bCs/>
          <w:sz w:val="28"/>
          <w:szCs w:val="28"/>
          <w:u w:val="single"/>
        </w:rPr>
      </w:pPr>
    </w:p>
    <w:p w14:paraId="6F4B873A" w14:textId="29BC85FF" w:rsidR="00D179D7" w:rsidRDefault="00D179D7" w:rsidP="009A0EB1">
      <w:pPr>
        <w:rPr>
          <w:rFonts w:asciiTheme="majorHAnsi" w:eastAsia="Times New Roman" w:hAnsiTheme="majorHAnsi"/>
          <w:b/>
          <w:bCs/>
          <w:sz w:val="24"/>
          <w:szCs w:val="24"/>
          <w:u w:val="single"/>
        </w:rPr>
      </w:pPr>
      <w:r w:rsidRPr="00EB17FB">
        <w:rPr>
          <w:rFonts w:asciiTheme="majorHAnsi" w:eastAsia="Times New Roman" w:hAnsiTheme="majorHAnsi"/>
          <w:b/>
          <w:bCs/>
          <w:sz w:val="24"/>
          <w:szCs w:val="24"/>
          <w:u w:val="single"/>
        </w:rPr>
        <w:t>1.4</w:t>
      </w:r>
      <w:r w:rsidR="000B4EA6">
        <w:rPr>
          <w:rFonts w:asciiTheme="majorHAnsi" w:eastAsia="Times New Roman" w:hAnsiTheme="majorHAnsi"/>
          <w:b/>
          <w:bCs/>
          <w:sz w:val="24"/>
          <w:szCs w:val="24"/>
          <w:u w:val="single"/>
        </w:rPr>
        <w:t>.</w:t>
      </w:r>
    </w:p>
    <w:p w14:paraId="511F00B6" w14:textId="77777777" w:rsidR="001F78DF" w:rsidRPr="00EB17FB" w:rsidRDefault="001F78DF" w:rsidP="009A0EB1">
      <w:pPr>
        <w:rPr>
          <w:rFonts w:asciiTheme="majorHAnsi" w:eastAsia="Times New Roman" w:hAnsiTheme="majorHAnsi"/>
          <w:b/>
          <w:bCs/>
          <w:sz w:val="24"/>
          <w:szCs w:val="24"/>
          <w:u w:val="single"/>
        </w:rPr>
      </w:pPr>
    </w:p>
    <w:p w14:paraId="2C7856B1" w14:textId="1A010635" w:rsidR="000B4EA6" w:rsidRDefault="00D179D7" w:rsidP="000B4EA6">
      <w:pPr>
        <w:rPr>
          <w:rFonts w:asciiTheme="majorHAnsi" w:eastAsia="Times New Roman" w:hAnsiTheme="majorHAnsi"/>
          <w:b/>
          <w:bCs/>
          <w:sz w:val="28"/>
          <w:szCs w:val="28"/>
          <w:u w:val="single"/>
        </w:rPr>
      </w:pPr>
      <w:r w:rsidRPr="00D179D7">
        <w:rPr>
          <w:rFonts w:asciiTheme="majorHAnsi" w:eastAsia="Times New Roman" w:hAnsiTheme="majorHAnsi"/>
          <w:b/>
          <w:bCs/>
          <w:noProof/>
          <w:sz w:val="28"/>
          <w:szCs w:val="28"/>
          <w:u w:val="single"/>
        </w:rPr>
        <w:drawing>
          <wp:inline distT="0" distB="0" distL="0" distR="0" wp14:anchorId="40DD3CF3" wp14:editId="4791D231">
            <wp:extent cx="4804967" cy="2552700"/>
            <wp:effectExtent l="0" t="0" r="0" b="0"/>
            <wp:docPr id="431286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6651" name="Picture 1" descr="A screenshot of a computer&#10;&#10;AI-generated content may be incorrect."/>
                    <pic:cNvPicPr/>
                  </pic:nvPicPr>
                  <pic:blipFill>
                    <a:blip r:embed="rId33"/>
                    <a:stretch>
                      <a:fillRect/>
                    </a:stretch>
                  </pic:blipFill>
                  <pic:spPr>
                    <a:xfrm>
                      <a:off x="0" y="0"/>
                      <a:ext cx="4844907" cy="2573918"/>
                    </a:xfrm>
                    <a:prstGeom prst="rect">
                      <a:avLst/>
                    </a:prstGeom>
                  </pic:spPr>
                </pic:pic>
              </a:graphicData>
            </a:graphic>
          </wp:inline>
        </w:drawing>
      </w:r>
    </w:p>
    <w:p w14:paraId="07739AA8" w14:textId="77777777" w:rsidR="000B4EA6" w:rsidRDefault="000B4EA6" w:rsidP="000B4EA6">
      <w:pPr>
        <w:tabs>
          <w:tab w:val="left" w:pos="1116"/>
        </w:tabs>
        <w:rPr>
          <w:rFonts w:asciiTheme="majorHAnsi" w:eastAsia="Times New Roman" w:hAnsiTheme="majorHAnsi"/>
          <w:b/>
          <w:bCs/>
          <w:sz w:val="24"/>
          <w:szCs w:val="24"/>
          <w:u w:val="single"/>
        </w:rPr>
      </w:pPr>
    </w:p>
    <w:p w14:paraId="5C3654C3" w14:textId="68F7DA03" w:rsidR="000B4EA6" w:rsidRDefault="000B4EA6" w:rsidP="000B4EA6">
      <w:pPr>
        <w:tabs>
          <w:tab w:val="left" w:pos="1116"/>
        </w:tabs>
        <w:rPr>
          <w:rFonts w:asciiTheme="majorHAnsi" w:eastAsia="Times New Roman" w:hAnsiTheme="majorHAnsi"/>
          <w:b/>
          <w:bCs/>
          <w:sz w:val="24"/>
          <w:szCs w:val="24"/>
          <w:u w:val="single"/>
        </w:rPr>
      </w:pPr>
      <w:r w:rsidRPr="000B4EA6">
        <w:rPr>
          <w:rFonts w:asciiTheme="majorHAnsi" w:eastAsia="Times New Roman" w:hAnsiTheme="majorHAnsi"/>
          <w:b/>
          <w:bCs/>
          <w:sz w:val="24"/>
          <w:szCs w:val="24"/>
          <w:u w:val="single"/>
        </w:rPr>
        <w:t>2.3</w:t>
      </w:r>
      <w:r>
        <w:rPr>
          <w:rFonts w:asciiTheme="majorHAnsi" w:eastAsia="Times New Roman" w:hAnsiTheme="majorHAnsi"/>
          <w:b/>
          <w:bCs/>
          <w:sz w:val="24"/>
          <w:szCs w:val="24"/>
          <w:u w:val="single"/>
        </w:rPr>
        <w:t>.</w:t>
      </w:r>
    </w:p>
    <w:p w14:paraId="2732F543" w14:textId="77777777" w:rsidR="000B4EA6" w:rsidRDefault="000B4EA6" w:rsidP="000B4EA6">
      <w:pPr>
        <w:tabs>
          <w:tab w:val="left" w:pos="1116"/>
        </w:tabs>
        <w:rPr>
          <w:rFonts w:asciiTheme="majorHAnsi" w:eastAsia="Times New Roman" w:hAnsiTheme="majorHAnsi"/>
          <w:b/>
          <w:bCs/>
          <w:sz w:val="24"/>
          <w:szCs w:val="24"/>
          <w:u w:val="single"/>
        </w:rPr>
      </w:pPr>
    </w:p>
    <w:p w14:paraId="256FAAE4" w14:textId="17D3F2F2" w:rsidR="000B4EA6" w:rsidRDefault="000B4EA6" w:rsidP="000B4EA6">
      <w:pPr>
        <w:rPr>
          <w:rFonts w:asciiTheme="majorHAnsi" w:eastAsia="Times New Roman" w:hAnsiTheme="majorHAnsi"/>
          <w:b/>
          <w:bCs/>
          <w:sz w:val="24"/>
          <w:szCs w:val="24"/>
          <w:u w:val="single"/>
        </w:rPr>
      </w:pPr>
      <w:r w:rsidRPr="000B4EA6">
        <w:rPr>
          <w:rFonts w:asciiTheme="majorHAnsi" w:eastAsia="Times New Roman" w:hAnsiTheme="majorHAnsi"/>
          <w:b/>
          <w:bCs/>
          <w:noProof/>
          <w:sz w:val="24"/>
          <w:szCs w:val="24"/>
          <w:u w:val="single"/>
        </w:rPr>
        <w:drawing>
          <wp:inline distT="0" distB="0" distL="0" distR="0" wp14:anchorId="391BDA33" wp14:editId="58307238">
            <wp:extent cx="5794650" cy="3078480"/>
            <wp:effectExtent l="0" t="0" r="0" b="7620"/>
            <wp:docPr id="1440283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3336" name="Picture 1" descr="A screenshot of a computer&#10;&#10;AI-generated content may be incorrect."/>
                    <pic:cNvPicPr/>
                  </pic:nvPicPr>
                  <pic:blipFill>
                    <a:blip r:embed="rId34"/>
                    <a:stretch>
                      <a:fillRect/>
                    </a:stretch>
                  </pic:blipFill>
                  <pic:spPr>
                    <a:xfrm>
                      <a:off x="0" y="0"/>
                      <a:ext cx="5824399" cy="3094285"/>
                    </a:xfrm>
                    <a:prstGeom prst="rect">
                      <a:avLst/>
                    </a:prstGeom>
                  </pic:spPr>
                </pic:pic>
              </a:graphicData>
            </a:graphic>
          </wp:inline>
        </w:drawing>
      </w:r>
    </w:p>
    <w:p w14:paraId="10D54406" w14:textId="77777777" w:rsidR="00002037" w:rsidRDefault="00002037" w:rsidP="000B4EA6">
      <w:pPr>
        <w:rPr>
          <w:rFonts w:asciiTheme="majorHAnsi" w:eastAsia="Times New Roman" w:hAnsiTheme="majorHAnsi"/>
          <w:b/>
          <w:bCs/>
          <w:sz w:val="24"/>
          <w:szCs w:val="24"/>
          <w:u w:val="single"/>
        </w:rPr>
      </w:pPr>
    </w:p>
    <w:p w14:paraId="5908C7FF" w14:textId="1BB94B67" w:rsidR="00002037" w:rsidRDefault="00002037" w:rsidP="000B4EA6">
      <w:pPr>
        <w:rPr>
          <w:rFonts w:asciiTheme="majorHAnsi" w:eastAsia="Times New Roman" w:hAnsiTheme="majorHAnsi"/>
          <w:b/>
          <w:bCs/>
          <w:sz w:val="24"/>
          <w:szCs w:val="24"/>
          <w:u w:val="single"/>
        </w:rPr>
      </w:pPr>
      <w:r>
        <w:rPr>
          <w:rFonts w:asciiTheme="majorHAnsi" w:eastAsia="Times New Roman" w:hAnsiTheme="majorHAnsi"/>
          <w:b/>
          <w:bCs/>
          <w:sz w:val="24"/>
          <w:szCs w:val="24"/>
          <w:u w:val="single"/>
        </w:rPr>
        <w:t>3.5.</w:t>
      </w:r>
    </w:p>
    <w:p w14:paraId="2887B1C5" w14:textId="77777777" w:rsidR="00002037" w:rsidRDefault="00002037" w:rsidP="000B4EA6">
      <w:pPr>
        <w:rPr>
          <w:rFonts w:asciiTheme="majorHAnsi" w:eastAsia="Times New Roman" w:hAnsiTheme="majorHAnsi"/>
          <w:b/>
          <w:bCs/>
          <w:sz w:val="24"/>
          <w:szCs w:val="24"/>
          <w:u w:val="single"/>
        </w:rPr>
      </w:pPr>
    </w:p>
    <w:p w14:paraId="4EAD332C" w14:textId="56CFCC52" w:rsidR="00002037" w:rsidRDefault="00002037" w:rsidP="000B4EA6">
      <w:pPr>
        <w:rPr>
          <w:rFonts w:asciiTheme="majorHAnsi" w:eastAsia="Times New Roman" w:hAnsiTheme="majorHAnsi"/>
          <w:b/>
          <w:bCs/>
          <w:sz w:val="24"/>
          <w:szCs w:val="24"/>
          <w:u w:val="single"/>
        </w:rPr>
      </w:pPr>
      <w:r w:rsidRPr="00002037">
        <w:rPr>
          <w:rFonts w:asciiTheme="majorHAnsi" w:eastAsia="Times New Roman" w:hAnsiTheme="majorHAnsi"/>
          <w:b/>
          <w:bCs/>
          <w:noProof/>
          <w:sz w:val="24"/>
          <w:szCs w:val="24"/>
          <w:u w:val="single"/>
        </w:rPr>
        <w:drawing>
          <wp:inline distT="0" distB="0" distL="0" distR="0" wp14:anchorId="7CDE4937" wp14:editId="52B69D05">
            <wp:extent cx="5780305" cy="3070860"/>
            <wp:effectExtent l="0" t="0" r="0" b="0"/>
            <wp:docPr id="1435815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5312" name="Picture 1" descr="A screenshot of a computer&#10;&#10;AI-generated content may be incorrect."/>
                    <pic:cNvPicPr/>
                  </pic:nvPicPr>
                  <pic:blipFill>
                    <a:blip r:embed="rId35"/>
                    <a:stretch>
                      <a:fillRect/>
                    </a:stretch>
                  </pic:blipFill>
                  <pic:spPr>
                    <a:xfrm>
                      <a:off x="0" y="0"/>
                      <a:ext cx="5802252" cy="3082520"/>
                    </a:xfrm>
                    <a:prstGeom prst="rect">
                      <a:avLst/>
                    </a:prstGeom>
                  </pic:spPr>
                </pic:pic>
              </a:graphicData>
            </a:graphic>
          </wp:inline>
        </w:drawing>
      </w:r>
    </w:p>
    <w:p w14:paraId="5D38D49F" w14:textId="77777777" w:rsidR="005C0454" w:rsidRDefault="005C0454" w:rsidP="000B4EA6">
      <w:pPr>
        <w:rPr>
          <w:rFonts w:asciiTheme="majorHAnsi" w:eastAsia="Times New Roman" w:hAnsiTheme="majorHAnsi"/>
          <w:b/>
          <w:bCs/>
          <w:sz w:val="24"/>
          <w:szCs w:val="24"/>
          <w:u w:val="single"/>
        </w:rPr>
      </w:pPr>
    </w:p>
    <w:p w14:paraId="3B611174" w14:textId="77777777" w:rsidR="005C0454" w:rsidRDefault="005C0454" w:rsidP="000B4EA6">
      <w:pPr>
        <w:rPr>
          <w:rFonts w:asciiTheme="majorHAnsi" w:eastAsia="Times New Roman" w:hAnsiTheme="majorHAnsi"/>
          <w:b/>
          <w:bCs/>
          <w:sz w:val="24"/>
          <w:szCs w:val="24"/>
          <w:u w:val="single"/>
        </w:rPr>
      </w:pPr>
    </w:p>
    <w:p w14:paraId="69D2D56E" w14:textId="77777777" w:rsidR="005C0454" w:rsidRDefault="005C0454" w:rsidP="000B4EA6">
      <w:pPr>
        <w:rPr>
          <w:rFonts w:asciiTheme="majorHAnsi" w:eastAsia="Times New Roman" w:hAnsiTheme="majorHAnsi"/>
          <w:b/>
          <w:bCs/>
          <w:sz w:val="24"/>
          <w:szCs w:val="24"/>
          <w:u w:val="single"/>
        </w:rPr>
      </w:pPr>
    </w:p>
    <w:p w14:paraId="7CDED2BB" w14:textId="77777777" w:rsidR="005C0454" w:rsidRDefault="005C0454" w:rsidP="000B4EA6">
      <w:pPr>
        <w:rPr>
          <w:rFonts w:asciiTheme="majorHAnsi" w:eastAsia="Times New Roman" w:hAnsiTheme="majorHAnsi"/>
          <w:b/>
          <w:bCs/>
          <w:sz w:val="24"/>
          <w:szCs w:val="24"/>
          <w:u w:val="single"/>
        </w:rPr>
      </w:pPr>
    </w:p>
    <w:p w14:paraId="47AF597F" w14:textId="77777777" w:rsidR="005C0454" w:rsidRDefault="005C0454" w:rsidP="000B4EA6">
      <w:pPr>
        <w:rPr>
          <w:rFonts w:asciiTheme="majorHAnsi" w:eastAsia="Times New Roman" w:hAnsiTheme="majorHAnsi"/>
          <w:b/>
          <w:bCs/>
          <w:sz w:val="24"/>
          <w:szCs w:val="24"/>
          <w:u w:val="single"/>
        </w:rPr>
      </w:pPr>
    </w:p>
    <w:p w14:paraId="560A80EE" w14:textId="77777777" w:rsidR="005C0454" w:rsidRDefault="005C0454" w:rsidP="000B4EA6">
      <w:pPr>
        <w:rPr>
          <w:rFonts w:asciiTheme="majorHAnsi" w:eastAsia="Times New Roman" w:hAnsiTheme="majorHAnsi"/>
          <w:b/>
          <w:bCs/>
          <w:sz w:val="24"/>
          <w:szCs w:val="24"/>
          <w:u w:val="single"/>
        </w:rPr>
      </w:pPr>
    </w:p>
    <w:p w14:paraId="002E1735" w14:textId="77777777" w:rsidR="005C0454" w:rsidRDefault="005C0454" w:rsidP="000B4EA6">
      <w:pPr>
        <w:rPr>
          <w:rFonts w:asciiTheme="majorHAnsi" w:eastAsia="Times New Roman" w:hAnsiTheme="majorHAnsi"/>
          <w:b/>
          <w:bCs/>
          <w:sz w:val="24"/>
          <w:szCs w:val="24"/>
          <w:u w:val="single"/>
        </w:rPr>
      </w:pPr>
    </w:p>
    <w:p w14:paraId="545F8F4C" w14:textId="77777777" w:rsidR="005C0454" w:rsidRDefault="005C0454" w:rsidP="000B4EA6">
      <w:pPr>
        <w:rPr>
          <w:rFonts w:asciiTheme="majorHAnsi" w:eastAsia="Times New Roman" w:hAnsiTheme="majorHAnsi"/>
          <w:b/>
          <w:bCs/>
          <w:sz w:val="24"/>
          <w:szCs w:val="24"/>
          <w:u w:val="single"/>
        </w:rPr>
      </w:pPr>
    </w:p>
    <w:p w14:paraId="0BBEA5F8" w14:textId="4308D6BD" w:rsidR="005C0454" w:rsidRDefault="005C0454" w:rsidP="005C0454">
      <w:pPr>
        <w:jc w:val="center"/>
        <w:rPr>
          <w:rFonts w:asciiTheme="majorHAnsi" w:eastAsia="Times New Roman" w:hAnsiTheme="majorHAnsi"/>
          <w:b/>
          <w:bCs/>
          <w:sz w:val="36"/>
          <w:szCs w:val="36"/>
          <w:u w:val="single"/>
        </w:rPr>
      </w:pPr>
      <w:r w:rsidRPr="005C0454">
        <w:rPr>
          <w:rFonts w:asciiTheme="majorHAnsi" w:eastAsia="Times New Roman" w:hAnsiTheme="majorHAnsi"/>
          <w:b/>
          <w:bCs/>
          <w:sz w:val="36"/>
          <w:szCs w:val="36"/>
          <w:u w:val="single"/>
        </w:rPr>
        <w:lastRenderedPageBreak/>
        <w:t>Exercise-6</w:t>
      </w:r>
    </w:p>
    <w:p w14:paraId="5BB65305" w14:textId="77777777" w:rsidR="001007CB" w:rsidRDefault="001007CB" w:rsidP="005C0454">
      <w:pPr>
        <w:rPr>
          <w:rFonts w:asciiTheme="majorHAnsi" w:eastAsia="Times New Roman" w:hAnsiTheme="majorHAnsi"/>
          <w:b/>
          <w:bCs/>
          <w:sz w:val="28"/>
          <w:szCs w:val="28"/>
          <w:u w:val="single"/>
        </w:rPr>
      </w:pPr>
    </w:p>
    <w:p w14:paraId="7E203A8F" w14:textId="35C2C275" w:rsidR="005C0454" w:rsidRDefault="005C0454" w:rsidP="005C0454">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sidR="00776BF4">
        <w:rPr>
          <w:rFonts w:asciiTheme="majorHAnsi" w:eastAsia="Times New Roman" w:hAnsiTheme="majorHAnsi"/>
          <w:sz w:val="28"/>
          <w:szCs w:val="28"/>
        </w:rPr>
        <w:t xml:space="preserve"> </w:t>
      </w:r>
      <w:r>
        <w:rPr>
          <w:rFonts w:asciiTheme="majorHAnsi" w:eastAsia="Times New Roman" w:hAnsiTheme="majorHAnsi"/>
          <w:sz w:val="28"/>
          <w:szCs w:val="28"/>
        </w:rPr>
        <w:t>Naïve Bayesian Classifier</w:t>
      </w:r>
      <w:r w:rsidR="00805F2E">
        <w:rPr>
          <w:rFonts w:asciiTheme="majorHAnsi" w:eastAsia="Times New Roman" w:hAnsiTheme="majorHAnsi"/>
          <w:sz w:val="28"/>
          <w:szCs w:val="28"/>
        </w:rPr>
        <w:t>.</w:t>
      </w:r>
    </w:p>
    <w:p w14:paraId="58A0C4C1" w14:textId="77777777" w:rsidR="00E9327C" w:rsidRDefault="00E9327C" w:rsidP="005C0454">
      <w:pPr>
        <w:rPr>
          <w:rFonts w:asciiTheme="majorHAnsi" w:eastAsia="Times New Roman" w:hAnsiTheme="majorHAnsi"/>
          <w:b/>
          <w:bCs/>
          <w:sz w:val="28"/>
          <w:szCs w:val="28"/>
          <w:u w:val="single"/>
        </w:rPr>
      </w:pPr>
    </w:p>
    <w:p w14:paraId="503D5460" w14:textId="7450C995" w:rsidR="006439D6" w:rsidRDefault="006439D6" w:rsidP="006439D6">
      <w:pPr>
        <w:rPr>
          <w:rFonts w:eastAsia="Times New Roman"/>
        </w:rPr>
      </w:pPr>
      <w:r w:rsidRPr="006439D6">
        <w:rPr>
          <w:rFonts w:eastAsia="Times New Roman"/>
        </w:rPr>
        <w:t>The use of the Naive Bayesian classifier in Weka is demonstrated in this assignment. The “weather-nominal” data</w:t>
      </w:r>
      <w:r w:rsidR="00675AD6">
        <w:rPr>
          <w:rFonts w:eastAsia="Times New Roman"/>
        </w:rPr>
        <w:t xml:space="preserve"> </w:t>
      </w:r>
      <w:r w:rsidRPr="006439D6">
        <w:rPr>
          <w:rFonts w:eastAsia="Times New Roman"/>
        </w:rPr>
        <w:t>set used in this experiment is available in ARFF format. This assignment assumes</w:t>
      </w:r>
      <w:r w:rsidR="00675AD6">
        <w:rPr>
          <w:rFonts w:eastAsia="Times New Roman"/>
        </w:rPr>
        <w:t xml:space="preserve"> </w:t>
      </w:r>
      <w:r w:rsidRPr="006439D6">
        <w:rPr>
          <w:rFonts w:eastAsia="Times New Roman"/>
        </w:rPr>
        <w:t>that the data has been properly</w:t>
      </w:r>
      <w:r w:rsidR="00675AD6">
        <w:rPr>
          <w:rFonts w:eastAsia="Times New Roman"/>
        </w:rPr>
        <w:t xml:space="preserve"> </w:t>
      </w:r>
      <w:r w:rsidRPr="006439D6">
        <w:rPr>
          <w:rFonts w:eastAsia="Times New Roman"/>
        </w:rPr>
        <w:t>preprocessed.</w:t>
      </w:r>
    </w:p>
    <w:p w14:paraId="469EFC25" w14:textId="77777777" w:rsidR="006439D6" w:rsidRPr="006439D6" w:rsidRDefault="006439D6" w:rsidP="006439D6">
      <w:pPr>
        <w:rPr>
          <w:rFonts w:eastAsia="Times New Roman"/>
        </w:rPr>
      </w:pPr>
    </w:p>
    <w:p w14:paraId="3401E3D8" w14:textId="0BC0E9DD" w:rsidR="00E9327C" w:rsidRDefault="006439D6" w:rsidP="006439D6">
      <w:pPr>
        <w:rPr>
          <w:rFonts w:eastAsia="Times New Roman"/>
        </w:rPr>
      </w:pPr>
      <w:r w:rsidRPr="006439D6">
        <w:rPr>
          <w:rFonts w:eastAsia="Times New Roman"/>
        </w:rPr>
        <w:t>The Bayes’ Theorem is used to build a set of classification algorithms known as Naive Bayes</w:t>
      </w:r>
      <w:r w:rsidR="00675AD6">
        <w:rPr>
          <w:rFonts w:eastAsia="Times New Roman"/>
        </w:rPr>
        <w:t xml:space="preserve"> </w:t>
      </w:r>
      <w:r w:rsidRPr="006439D6">
        <w:rPr>
          <w:rFonts w:eastAsia="Times New Roman"/>
        </w:rPr>
        <w:t>classifiers. It is a family</w:t>
      </w:r>
      <w:r w:rsidR="00675AD6">
        <w:rPr>
          <w:rFonts w:eastAsia="Times New Roman"/>
        </w:rPr>
        <w:t xml:space="preserve"> </w:t>
      </w:r>
      <w:r w:rsidRPr="006439D6">
        <w:rPr>
          <w:rFonts w:eastAsia="Times New Roman"/>
        </w:rPr>
        <w:t>of algorithms that share a common concept, namely that each pair of</w:t>
      </w:r>
      <w:r w:rsidR="00675AD6">
        <w:rPr>
          <w:rFonts w:eastAsia="Times New Roman"/>
        </w:rPr>
        <w:t xml:space="preserve"> </w:t>
      </w:r>
      <w:r w:rsidRPr="006439D6">
        <w:rPr>
          <w:rFonts w:eastAsia="Times New Roman"/>
        </w:rPr>
        <w:t>features being classified is independent of the others.</w:t>
      </w:r>
    </w:p>
    <w:p w14:paraId="4BF7F276" w14:textId="77777777" w:rsidR="0058398E" w:rsidRDefault="0058398E" w:rsidP="006439D6">
      <w:pPr>
        <w:rPr>
          <w:rFonts w:eastAsia="Times New Roman"/>
        </w:rPr>
      </w:pPr>
    </w:p>
    <w:p w14:paraId="3DE62583" w14:textId="220BF165" w:rsidR="0058398E" w:rsidRDefault="0058398E" w:rsidP="006439D6">
      <w:pPr>
        <w:rPr>
          <w:rFonts w:asciiTheme="majorHAnsi" w:eastAsia="Times New Roman" w:hAnsiTheme="majorHAnsi"/>
          <w:b/>
          <w:bCs/>
          <w:sz w:val="28"/>
          <w:szCs w:val="28"/>
          <w:u w:val="single"/>
        </w:rPr>
      </w:pPr>
      <w:r w:rsidRPr="0058398E">
        <w:rPr>
          <w:rFonts w:asciiTheme="majorHAnsi" w:eastAsia="Times New Roman" w:hAnsiTheme="majorHAnsi"/>
          <w:b/>
          <w:bCs/>
          <w:sz w:val="28"/>
          <w:szCs w:val="28"/>
          <w:u w:val="single"/>
        </w:rPr>
        <w:t>Results:</w:t>
      </w:r>
    </w:p>
    <w:p w14:paraId="700FBA26" w14:textId="77777777" w:rsidR="00B934C4" w:rsidRDefault="00B934C4" w:rsidP="006439D6">
      <w:pPr>
        <w:rPr>
          <w:rFonts w:asciiTheme="majorHAnsi" w:eastAsia="Times New Roman" w:hAnsiTheme="majorHAnsi"/>
          <w:b/>
          <w:bCs/>
          <w:sz w:val="28"/>
          <w:szCs w:val="28"/>
          <w:u w:val="single"/>
        </w:rPr>
      </w:pPr>
    </w:p>
    <w:p w14:paraId="11E1213D" w14:textId="11D1CBCD" w:rsidR="00B934C4" w:rsidRDefault="00B934C4" w:rsidP="006439D6">
      <w:pPr>
        <w:rPr>
          <w:rFonts w:asciiTheme="majorHAnsi" w:eastAsia="Times New Roman" w:hAnsiTheme="majorHAnsi"/>
          <w:b/>
          <w:bCs/>
          <w:sz w:val="28"/>
          <w:szCs w:val="28"/>
          <w:u w:val="single"/>
        </w:rPr>
      </w:pPr>
      <w:r w:rsidRPr="00B934C4">
        <w:rPr>
          <w:rFonts w:asciiTheme="majorHAnsi" w:eastAsia="Times New Roman" w:hAnsiTheme="majorHAnsi"/>
          <w:b/>
          <w:bCs/>
          <w:noProof/>
          <w:sz w:val="28"/>
          <w:szCs w:val="28"/>
          <w:u w:val="single"/>
        </w:rPr>
        <w:drawing>
          <wp:inline distT="0" distB="0" distL="0" distR="0" wp14:anchorId="388422DB" wp14:editId="042C70DE">
            <wp:extent cx="5554980" cy="2951152"/>
            <wp:effectExtent l="0" t="0" r="7620" b="1905"/>
            <wp:docPr id="1653973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3754" name="Picture 1" descr="A screenshot of a computer&#10;&#10;AI-generated content may be incorrect."/>
                    <pic:cNvPicPr/>
                  </pic:nvPicPr>
                  <pic:blipFill>
                    <a:blip r:embed="rId36"/>
                    <a:stretch>
                      <a:fillRect/>
                    </a:stretch>
                  </pic:blipFill>
                  <pic:spPr>
                    <a:xfrm>
                      <a:off x="0" y="0"/>
                      <a:ext cx="5570752" cy="2959531"/>
                    </a:xfrm>
                    <a:prstGeom prst="rect">
                      <a:avLst/>
                    </a:prstGeom>
                  </pic:spPr>
                </pic:pic>
              </a:graphicData>
            </a:graphic>
          </wp:inline>
        </w:drawing>
      </w:r>
    </w:p>
    <w:p w14:paraId="2615A4AE" w14:textId="77777777" w:rsidR="0058398E" w:rsidRDefault="0058398E" w:rsidP="006439D6">
      <w:pPr>
        <w:rPr>
          <w:rFonts w:asciiTheme="majorHAnsi" w:eastAsia="Times New Roman" w:hAnsiTheme="majorHAnsi"/>
          <w:b/>
          <w:bCs/>
          <w:sz w:val="28"/>
          <w:szCs w:val="28"/>
          <w:u w:val="single"/>
        </w:rPr>
      </w:pPr>
    </w:p>
    <w:p w14:paraId="79ACA156" w14:textId="3A35327B" w:rsidR="0058398E" w:rsidRDefault="00B934C4" w:rsidP="006439D6">
      <w:pPr>
        <w:rPr>
          <w:rFonts w:asciiTheme="majorHAnsi" w:eastAsia="Times New Roman" w:hAnsiTheme="majorHAnsi"/>
          <w:b/>
          <w:bCs/>
          <w:sz w:val="28"/>
          <w:szCs w:val="28"/>
          <w:u w:val="single"/>
        </w:rPr>
      </w:pPr>
      <w:r w:rsidRPr="00B934C4">
        <w:rPr>
          <w:rFonts w:asciiTheme="majorHAnsi" w:eastAsia="Times New Roman" w:hAnsiTheme="majorHAnsi"/>
          <w:b/>
          <w:bCs/>
          <w:noProof/>
          <w:sz w:val="28"/>
          <w:szCs w:val="28"/>
          <w:u w:val="single"/>
        </w:rPr>
        <w:drawing>
          <wp:inline distT="0" distB="0" distL="0" distR="0" wp14:anchorId="25DE69D5" wp14:editId="62CDF798">
            <wp:extent cx="5577840" cy="2963297"/>
            <wp:effectExtent l="0" t="0" r="3810" b="8890"/>
            <wp:docPr id="1585353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3671" name="Picture 1" descr="A screenshot of a computer&#10;&#10;AI-generated content may be incorrect."/>
                    <pic:cNvPicPr/>
                  </pic:nvPicPr>
                  <pic:blipFill>
                    <a:blip r:embed="rId37"/>
                    <a:stretch>
                      <a:fillRect/>
                    </a:stretch>
                  </pic:blipFill>
                  <pic:spPr>
                    <a:xfrm>
                      <a:off x="0" y="0"/>
                      <a:ext cx="5598365" cy="2974201"/>
                    </a:xfrm>
                    <a:prstGeom prst="rect">
                      <a:avLst/>
                    </a:prstGeom>
                  </pic:spPr>
                </pic:pic>
              </a:graphicData>
            </a:graphic>
          </wp:inline>
        </w:drawing>
      </w:r>
    </w:p>
    <w:p w14:paraId="78323BAA" w14:textId="752D8CD1" w:rsidR="000D494E" w:rsidRDefault="000D494E" w:rsidP="000D494E">
      <w:pPr>
        <w:jc w:val="center"/>
        <w:rPr>
          <w:rFonts w:asciiTheme="majorHAnsi" w:eastAsia="Times New Roman" w:hAnsiTheme="majorHAnsi"/>
          <w:b/>
          <w:bCs/>
          <w:sz w:val="36"/>
          <w:szCs w:val="36"/>
          <w:u w:val="single"/>
        </w:rPr>
      </w:pPr>
      <w:r w:rsidRPr="000D494E">
        <w:rPr>
          <w:rFonts w:asciiTheme="majorHAnsi" w:eastAsia="Times New Roman" w:hAnsiTheme="majorHAnsi"/>
          <w:b/>
          <w:bCs/>
          <w:sz w:val="36"/>
          <w:szCs w:val="36"/>
          <w:u w:val="single"/>
        </w:rPr>
        <w:lastRenderedPageBreak/>
        <w:t>Exercise-7</w:t>
      </w:r>
    </w:p>
    <w:p w14:paraId="1F07379E" w14:textId="77777777" w:rsidR="000D494E" w:rsidRDefault="000D494E" w:rsidP="000D494E">
      <w:pPr>
        <w:rPr>
          <w:rFonts w:asciiTheme="majorHAnsi" w:eastAsia="Times New Roman" w:hAnsiTheme="majorHAnsi"/>
          <w:b/>
          <w:bCs/>
          <w:sz w:val="28"/>
          <w:szCs w:val="28"/>
          <w:u w:val="single"/>
        </w:rPr>
      </w:pPr>
    </w:p>
    <w:p w14:paraId="5912E2E9" w14:textId="27A6043B" w:rsidR="000D494E" w:rsidRDefault="000D494E" w:rsidP="000D494E">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Pr>
          <w:rFonts w:asciiTheme="majorHAnsi" w:eastAsia="Times New Roman" w:hAnsiTheme="majorHAnsi"/>
          <w:sz w:val="28"/>
          <w:szCs w:val="28"/>
        </w:rPr>
        <w:t xml:space="preserve"> Logistic Regression.</w:t>
      </w:r>
    </w:p>
    <w:p w14:paraId="04ACAB9E" w14:textId="77777777" w:rsidR="00FE41F4" w:rsidRDefault="00FE41F4" w:rsidP="000D494E">
      <w:pPr>
        <w:rPr>
          <w:rFonts w:asciiTheme="majorHAnsi" w:eastAsia="Times New Roman" w:hAnsiTheme="majorHAnsi"/>
          <w:sz w:val="28"/>
          <w:szCs w:val="28"/>
        </w:rPr>
      </w:pPr>
    </w:p>
    <w:p w14:paraId="48142BD4" w14:textId="77777777" w:rsidR="00FE41F4" w:rsidRDefault="00FE41F4" w:rsidP="00FE41F4">
      <w:pPr>
        <w:rPr>
          <w:rFonts w:eastAsia="Times New Roman"/>
        </w:rPr>
      </w:pPr>
      <w:r w:rsidRPr="00FE41F4">
        <w:rPr>
          <w:rFonts w:eastAsia="Times New Roman"/>
        </w:rPr>
        <w:t>Logistic regression is popular and powerful. It uses logit transform to predict probabilities directly.</w:t>
      </w:r>
    </w:p>
    <w:p w14:paraId="4FB24B16" w14:textId="77777777" w:rsidR="00802ECD" w:rsidRPr="00FE41F4" w:rsidRDefault="00802ECD" w:rsidP="00FE41F4">
      <w:pPr>
        <w:rPr>
          <w:rFonts w:eastAsia="Times New Roman"/>
        </w:rPr>
      </w:pPr>
    </w:p>
    <w:p w14:paraId="1B3DBDFD" w14:textId="77777777" w:rsidR="00FE41F4" w:rsidRPr="00FE41F4" w:rsidRDefault="00FE41F4" w:rsidP="00FE41F4">
      <w:pPr>
        <w:pStyle w:val="ListParagraph"/>
        <w:numPr>
          <w:ilvl w:val="0"/>
          <w:numId w:val="23"/>
        </w:numPr>
        <w:rPr>
          <w:rFonts w:eastAsia="Times New Roman"/>
          <w:sz w:val="20"/>
          <w:szCs w:val="20"/>
        </w:rPr>
      </w:pPr>
      <w:r w:rsidRPr="00FE41F4">
        <w:rPr>
          <w:rFonts w:eastAsia="Times New Roman"/>
          <w:sz w:val="20"/>
          <w:szCs w:val="20"/>
        </w:rPr>
        <w:t>Launch the WEKA tool, and activate the Explorer environment.</w:t>
      </w:r>
    </w:p>
    <w:p w14:paraId="2AAE4F87" w14:textId="45B03621" w:rsidR="00FE41F4" w:rsidRPr="00FE41F4" w:rsidRDefault="00FE41F4" w:rsidP="00FE41F4">
      <w:pPr>
        <w:pStyle w:val="ListParagraph"/>
        <w:numPr>
          <w:ilvl w:val="0"/>
          <w:numId w:val="23"/>
        </w:numPr>
        <w:rPr>
          <w:rFonts w:eastAsia="Times New Roman"/>
          <w:sz w:val="20"/>
          <w:szCs w:val="20"/>
        </w:rPr>
      </w:pPr>
      <w:r w:rsidRPr="00FE41F4">
        <w:rPr>
          <w:rFonts w:eastAsia="Times New Roman"/>
          <w:sz w:val="20"/>
          <w:szCs w:val="20"/>
        </w:rPr>
        <w:t xml:space="preserve">Open file </w:t>
      </w:r>
      <w:proofErr w:type="spellStart"/>
      <w:r w:rsidRPr="00FE41F4">
        <w:rPr>
          <w:rFonts w:eastAsia="Times New Roman"/>
          <w:sz w:val="20"/>
          <w:szCs w:val="20"/>
        </w:rPr>
        <w:t>diabetes.arff</w:t>
      </w:r>
      <w:proofErr w:type="spellEnd"/>
      <w:r w:rsidRPr="00FE41F4">
        <w:rPr>
          <w:rFonts w:eastAsia="Times New Roman"/>
          <w:sz w:val="20"/>
          <w:szCs w:val="20"/>
        </w:rPr>
        <w:t xml:space="preserve"> (</w:t>
      </w:r>
      <w:proofErr w:type="spellStart"/>
      <w:r w:rsidRPr="00FE41F4">
        <w:rPr>
          <w:rFonts w:eastAsia="Times New Roman"/>
          <w:sz w:val="20"/>
          <w:szCs w:val="20"/>
        </w:rPr>
        <w:t>pima_diabetes</w:t>
      </w:r>
      <w:proofErr w:type="spellEnd"/>
      <w:r w:rsidRPr="00FE41F4">
        <w:rPr>
          <w:rFonts w:eastAsia="Times New Roman"/>
          <w:sz w:val="20"/>
          <w:szCs w:val="20"/>
        </w:rPr>
        <w:t>)(you can find this sample dataset in the folder \data).</w:t>
      </w:r>
    </w:p>
    <w:p w14:paraId="7C2DC5DB" w14:textId="77777777" w:rsidR="00FE41F4" w:rsidRPr="00FE41F4" w:rsidRDefault="00FE41F4" w:rsidP="00FE41F4">
      <w:pPr>
        <w:pStyle w:val="ListParagraph"/>
        <w:numPr>
          <w:ilvl w:val="0"/>
          <w:numId w:val="23"/>
        </w:numPr>
        <w:rPr>
          <w:rFonts w:eastAsia="Times New Roman"/>
          <w:sz w:val="20"/>
          <w:szCs w:val="20"/>
        </w:rPr>
      </w:pPr>
      <w:r w:rsidRPr="00FE41F4">
        <w:rPr>
          <w:rFonts w:eastAsia="Times New Roman"/>
          <w:sz w:val="20"/>
          <w:szCs w:val="20"/>
        </w:rPr>
        <w:t>Go to the Classify tab. Click on choose button. Open function folder and select Logistic.</w:t>
      </w:r>
    </w:p>
    <w:p w14:paraId="030C5E45" w14:textId="2B35EFB9" w:rsidR="00FE41F4" w:rsidRPr="00FE41F4" w:rsidRDefault="00FE41F4" w:rsidP="00FE41F4">
      <w:pPr>
        <w:pStyle w:val="ListParagraph"/>
        <w:numPr>
          <w:ilvl w:val="0"/>
          <w:numId w:val="23"/>
        </w:numPr>
        <w:rPr>
          <w:rFonts w:eastAsia="Times New Roman"/>
          <w:sz w:val="20"/>
          <w:szCs w:val="20"/>
        </w:rPr>
      </w:pPr>
      <w:r w:rsidRPr="00FE41F4">
        <w:rPr>
          <w:rFonts w:eastAsia="Times New Roman"/>
          <w:sz w:val="20"/>
          <w:szCs w:val="20"/>
        </w:rPr>
        <w:t>Click on percentage split and change it to 80% and click start.</w:t>
      </w:r>
    </w:p>
    <w:p w14:paraId="4E27B7DB" w14:textId="697E884F" w:rsidR="007C0772" w:rsidRDefault="00FE41F4" w:rsidP="007C0772">
      <w:pPr>
        <w:pStyle w:val="ListParagraph"/>
        <w:numPr>
          <w:ilvl w:val="0"/>
          <w:numId w:val="23"/>
        </w:numPr>
        <w:rPr>
          <w:rFonts w:eastAsia="Times New Roman"/>
          <w:sz w:val="20"/>
          <w:szCs w:val="20"/>
        </w:rPr>
      </w:pPr>
      <w:r w:rsidRPr="00FE41F4">
        <w:rPr>
          <w:rFonts w:eastAsia="Times New Roman"/>
          <w:sz w:val="20"/>
          <w:szCs w:val="20"/>
        </w:rPr>
        <w:t>Discuss the results.</w:t>
      </w:r>
    </w:p>
    <w:p w14:paraId="577B0F74" w14:textId="4A1AA07A" w:rsidR="007C0772" w:rsidRDefault="007C0772" w:rsidP="007C0772">
      <w:pPr>
        <w:rPr>
          <w:rFonts w:asciiTheme="majorHAnsi" w:eastAsia="Times New Roman" w:hAnsiTheme="majorHAnsi"/>
          <w:b/>
          <w:bCs/>
          <w:sz w:val="28"/>
          <w:szCs w:val="28"/>
          <w:u w:val="single"/>
        </w:rPr>
      </w:pPr>
      <w:r>
        <w:rPr>
          <w:rFonts w:asciiTheme="majorHAnsi" w:eastAsia="Times New Roman" w:hAnsiTheme="majorHAnsi"/>
          <w:b/>
          <w:bCs/>
          <w:sz w:val="28"/>
          <w:szCs w:val="28"/>
          <w:u w:val="single"/>
        </w:rPr>
        <w:t>Results:</w:t>
      </w:r>
    </w:p>
    <w:p w14:paraId="4DF2A3F5" w14:textId="77777777" w:rsidR="007C0772" w:rsidRDefault="007C0772" w:rsidP="007C0772">
      <w:pPr>
        <w:rPr>
          <w:rFonts w:asciiTheme="majorHAnsi" w:eastAsia="Times New Roman" w:hAnsiTheme="majorHAnsi"/>
          <w:b/>
          <w:bCs/>
          <w:sz w:val="28"/>
          <w:szCs w:val="28"/>
          <w:u w:val="single"/>
        </w:rPr>
      </w:pPr>
    </w:p>
    <w:p w14:paraId="4C10E800" w14:textId="7A833FA0" w:rsidR="007C0772" w:rsidRDefault="00045401" w:rsidP="007C0772">
      <w:pPr>
        <w:rPr>
          <w:rFonts w:asciiTheme="majorHAnsi" w:eastAsia="Times New Roman" w:hAnsiTheme="majorHAnsi"/>
          <w:b/>
          <w:bCs/>
          <w:sz w:val="28"/>
          <w:szCs w:val="28"/>
          <w:u w:val="single"/>
        </w:rPr>
      </w:pPr>
      <w:r w:rsidRPr="00045401">
        <w:rPr>
          <w:rFonts w:asciiTheme="majorHAnsi" w:eastAsia="Times New Roman" w:hAnsiTheme="majorHAnsi"/>
          <w:b/>
          <w:bCs/>
          <w:noProof/>
          <w:sz w:val="28"/>
          <w:szCs w:val="28"/>
          <w:u w:val="single"/>
        </w:rPr>
        <w:drawing>
          <wp:inline distT="0" distB="0" distL="0" distR="0" wp14:anchorId="182CDAC8" wp14:editId="078B3D7C">
            <wp:extent cx="5464755" cy="2903220"/>
            <wp:effectExtent l="0" t="0" r="3175" b="0"/>
            <wp:docPr id="324972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2621" name="Picture 1" descr="A screenshot of a computer&#10;&#10;AI-generated content may be incorrect."/>
                    <pic:cNvPicPr/>
                  </pic:nvPicPr>
                  <pic:blipFill>
                    <a:blip r:embed="rId38"/>
                    <a:stretch>
                      <a:fillRect/>
                    </a:stretch>
                  </pic:blipFill>
                  <pic:spPr>
                    <a:xfrm>
                      <a:off x="0" y="0"/>
                      <a:ext cx="5468824" cy="2905382"/>
                    </a:xfrm>
                    <a:prstGeom prst="rect">
                      <a:avLst/>
                    </a:prstGeom>
                  </pic:spPr>
                </pic:pic>
              </a:graphicData>
            </a:graphic>
          </wp:inline>
        </w:drawing>
      </w:r>
    </w:p>
    <w:p w14:paraId="6E3BCC68" w14:textId="77777777" w:rsidR="00045401" w:rsidRDefault="00045401" w:rsidP="007C0772">
      <w:pPr>
        <w:rPr>
          <w:rFonts w:asciiTheme="majorHAnsi" w:eastAsia="Times New Roman" w:hAnsiTheme="majorHAnsi"/>
          <w:b/>
          <w:bCs/>
          <w:sz w:val="28"/>
          <w:szCs w:val="28"/>
          <w:u w:val="single"/>
        </w:rPr>
      </w:pPr>
    </w:p>
    <w:p w14:paraId="584753CB" w14:textId="07A9C22C" w:rsidR="00045401" w:rsidRDefault="00045401" w:rsidP="007C0772">
      <w:pPr>
        <w:rPr>
          <w:rFonts w:asciiTheme="majorHAnsi" w:eastAsia="Times New Roman" w:hAnsiTheme="majorHAnsi"/>
          <w:b/>
          <w:bCs/>
          <w:sz w:val="28"/>
          <w:szCs w:val="28"/>
          <w:u w:val="single"/>
        </w:rPr>
      </w:pPr>
      <w:r w:rsidRPr="00045401">
        <w:rPr>
          <w:rFonts w:asciiTheme="majorHAnsi" w:eastAsia="Times New Roman" w:hAnsiTheme="majorHAnsi"/>
          <w:b/>
          <w:bCs/>
          <w:noProof/>
          <w:sz w:val="28"/>
          <w:szCs w:val="28"/>
          <w:u w:val="single"/>
        </w:rPr>
        <w:drawing>
          <wp:inline distT="0" distB="0" distL="0" distR="0" wp14:anchorId="168AB907" wp14:editId="5CBA79AB">
            <wp:extent cx="5479098" cy="2910840"/>
            <wp:effectExtent l="0" t="0" r="7620" b="3810"/>
            <wp:docPr id="330456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56423" name="Picture 1" descr="A screenshot of a computer&#10;&#10;AI-generated content may be incorrect."/>
                    <pic:cNvPicPr/>
                  </pic:nvPicPr>
                  <pic:blipFill>
                    <a:blip r:embed="rId39"/>
                    <a:stretch>
                      <a:fillRect/>
                    </a:stretch>
                  </pic:blipFill>
                  <pic:spPr>
                    <a:xfrm>
                      <a:off x="0" y="0"/>
                      <a:ext cx="5485658" cy="2914325"/>
                    </a:xfrm>
                    <a:prstGeom prst="rect">
                      <a:avLst/>
                    </a:prstGeom>
                  </pic:spPr>
                </pic:pic>
              </a:graphicData>
            </a:graphic>
          </wp:inline>
        </w:drawing>
      </w:r>
    </w:p>
    <w:p w14:paraId="6C4E20F0" w14:textId="74275A24" w:rsidR="002B2378" w:rsidRDefault="002B2378" w:rsidP="002B2378">
      <w:pPr>
        <w:jc w:val="center"/>
        <w:rPr>
          <w:rFonts w:asciiTheme="majorHAnsi" w:eastAsia="Times New Roman" w:hAnsiTheme="majorHAnsi"/>
          <w:b/>
          <w:bCs/>
          <w:sz w:val="36"/>
          <w:szCs w:val="36"/>
          <w:u w:val="single"/>
        </w:rPr>
      </w:pPr>
      <w:r w:rsidRPr="002B2378">
        <w:rPr>
          <w:rFonts w:asciiTheme="majorHAnsi" w:eastAsia="Times New Roman" w:hAnsiTheme="majorHAnsi"/>
          <w:b/>
          <w:bCs/>
          <w:sz w:val="36"/>
          <w:szCs w:val="36"/>
          <w:u w:val="single"/>
        </w:rPr>
        <w:lastRenderedPageBreak/>
        <w:t>Exercise-</w:t>
      </w:r>
      <w:r w:rsidR="00B73CEF">
        <w:rPr>
          <w:rFonts w:asciiTheme="majorHAnsi" w:eastAsia="Times New Roman" w:hAnsiTheme="majorHAnsi"/>
          <w:b/>
          <w:bCs/>
          <w:sz w:val="36"/>
          <w:szCs w:val="36"/>
          <w:u w:val="single"/>
        </w:rPr>
        <w:t>9</w:t>
      </w:r>
    </w:p>
    <w:p w14:paraId="4367BD76" w14:textId="77777777" w:rsidR="002B2378" w:rsidRDefault="002B2378" w:rsidP="002B2378">
      <w:pPr>
        <w:rPr>
          <w:rFonts w:asciiTheme="majorHAnsi" w:eastAsia="Times New Roman" w:hAnsiTheme="majorHAnsi"/>
          <w:b/>
          <w:bCs/>
          <w:sz w:val="28"/>
          <w:szCs w:val="28"/>
          <w:u w:val="single"/>
        </w:rPr>
      </w:pPr>
    </w:p>
    <w:p w14:paraId="50A934C5" w14:textId="3DCD4691" w:rsidR="002B2378" w:rsidRDefault="002B2378" w:rsidP="002B2378">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Pr>
          <w:rFonts w:asciiTheme="majorHAnsi" w:eastAsia="Times New Roman" w:hAnsiTheme="majorHAnsi"/>
          <w:sz w:val="28"/>
          <w:szCs w:val="28"/>
        </w:rPr>
        <w:t xml:space="preserve"> </w:t>
      </w:r>
      <w:r w:rsidR="00B8221A">
        <w:rPr>
          <w:rFonts w:asciiTheme="majorHAnsi" w:eastAsia="Times New Roman" w:hAnsiTheme="majorHAnsi"/>
          <w:sz w:val="28"/>
          <w:szCs w:val="28"/>
        </w:rPr>
        <w:t>Clustering</w:t>
      </w:r>
      <w:r w:rsidR="00206669">
        <w:rPr>
          <w:rFonts w:asciiTheme="majorHAnsi" w:eastAsia="Times New Roman" w:hAnsiTheme="majorHAnsi"/>
          <w:sz w:val="28"/>
          <w:szCs w:val="28"/>
        </w:rPr>
        <w:t>.</w:t>
      </w:r>
    </w:p>
    <w:p w14:paraId="093430AE" w14:textId="77777777" w:rsidR="00E32E6A" w:rsidRDefault="00E32E6A" w:rsidP="002B2378">
      <w:pPr>
        <w:rPr>
          <w:rFonts w:asciiTheme="majorHAnsi" w:eastAsia="Times New Roman" w:hAnsiTheme="majorHAnsi"/>
          <w:sz w:val="28"/>
          <w:szCs w:val="28"/>
        </w:rPr>
      </w:pPr>
    </w:p>
    <w:p w14:paraId="53B8B46C" w14:textId="3EF9FAC4" w:rsidR="00B97A2E" w:rsidRDefault="00A0538C" w:rsidP="002B2378">
      <w:pPr>
        <w:rPr>
          <w:rFonts w:asciiTheme="majorHAnsi" w:eastAsia="Times New Roman" w:hAnsiTheme="majorHAnsi"/>
          <w:b/>
          <w:bCs/>
          <w:sz w:val="28"/>
          <w:szCs w:val="28"/>
          <w:u w:val="single"/>
        </w:rPr>
      </w:pPr>
      <w:r w:rsidRPr="00A0538C">
        <w:rPr>
          <w:rFonts w:asciiTheme="majorHAnsi" w:eastAsia="Times New Roman" w:hAnsiTheme="majorHAnsi"/>
          <w:b/>
          <w:bCs/>
          <w:sz w:val="28"/>
          <w:szCs w:val="28"/>
          <w:u w:val="single"/>
        </w:rPr>
        <w:t>Results:</w:t>
      </w:r>
    </w:p>
    <w:p w14:paraId="6A32A199" w14:textId="77777777" w:rsidR="00DE2C8E" w:rsidRDefault="00DE2C8E" w:rsidP="002B2378">
      <w:pPr>
        <w:rPr>
          <w:rFonts w:asciiTheme="majorHAnsi" w:eastAsia="Times New Roman" w:hAnsiTheme="majorHAnsi"/>
          <w:b/>
          <w:bCs/>
          <w:sz w:val="28"/>
          <w:szCs w:val="28"/>
          <w:u w:val="single"/>
        </w:rPr>
      </w:pPr>
    </w:p>
    <w:p w14:paraId="431CFD65" w14:textId="16202BEF" w:rsidR="00A0538C" w:rsidRPr="006C33F7" w:rsidRDefault="00DE2C8E" w:rsidP="002B2378">
      <w:pPr>
        <w:pStyle w:val="ListParagraph"/>
        <w:numPr>
          <w:ilvl w:val="0"/>
          <w:numId w:val="17"/>
        </w:numPr>
        <w:rPr>
          <w:rFonts w:asciiTheme="majorHAnsi" w:eastAsia="Times New Roman" w:hAnsiTheme="majorHAnsi"/>
          <w:b/>
          <w:bCs/>
        </w:rPr>
      </w:pPr>
      <w:r w:rsidRPr="000B749A">
        <w:rPr>
          <w:rFonts w:asciiTheme="majorHAnsi" w:eastAsia="Times New Roman" w:hAnsiTheme="majorHAnsi"/>
          <w:b/>
          <w:bCs/>
        </w:rPr>
        <w:t>Step1: Open the data/ bmw-browsers.arff Dataset</w:t>
      </w:r>
    </w:p>
    <w:p w14:paraId="74CCC045" w14:textId="1195F47E" w:rsidR="00A0538C" w:rsidRDefault="00DE2C8E" w:rsidP="002B2378">
      <w:pPr>
        <w:rPr>
          <w:rFonts w:asciiTheme="majorHAnsi" w:eastAsia="Times New Roman" w:hAnsiTheme="majorHAnsi"/>
          <w:b/>
          <w:bCs/>
          <w:sz w:val="28"/>
          <w:szCs w:val="28"/>
          <w:u w:val="single"/>
        </w:rPr>
      </w:pPr>
      <w:r w:rsidRPr="00DE2C8E">
        <w:rPr>
          <w:rFonts w:asciiTheme="majorHAnsi" w:eastAsia="Times New Roman" w:hAnsiTheme="majorHAnsi"/>
          <w:b/>
          <w:bCs/>
          <w:noProof/>
          <w:sz w:val="28"/>
          <w:szCs w:val="28"/>
          <w:u w:val="single"/>
        </w:rPr>
        <w:drawing>
          <wp:inline distT="0" distB="0" distL="0" distR="0" wp14:anchorId="40D1489C" wp14:editId="6F777120">
            <wp:extent cx="5995454" cy="3185160"/>
            <wp:effectExtent l="0" t="0" r="5715" b="0"/>
            <wp:docPr id="1531880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80811" name="Picture 1" descr="A screenshot of a computer&#10;&#10;AI-generated content may be incorrect."/>
                    <pic:cNvPicPr/>
                  </pic:nvPicPr>
                  <pic:blipFill>
                    <a:blip r:embed="rId40"/>
                    <a:stretch>
                      <a:fillRect/>
                    </a:stretch>
                  </pic:blipFill>
                  <pic:spPr>
                    <a:xfrm>
                      <a:off x="0" y="0"/>
                      <a:ext cx="6005835" cy="3190675"/>
                    </a:xfrm>
                    <a:prstGeom prst="rect">
                      <a:avLst/>
                    </a:prstGeom>
                  </pic:spPr>
                </pic:pic>
              </a:graphicData>
            </a:graphic>
          </wp:inline>
        </w:drawing>
      </w:r>
    </w:p>
    <w:p w14:paraId="2040348E" w14:textId="77777777" w:rsidR="005F00DC" w:rsidRDefault="005F00DC" w:rsidP="002B2378">
      <w:pPr>
        <w:rPr>
          <w:rFonts w:asciiTheme="majorHAnsi" w:eastAsia="Times New Roman" w:hAnsiTheme="majorHAnsi"/>
          <w:b/>
          <w:bCs/>
          <w:sz w:val="28"/>
          <w:szCs w:val="28"/>
          <w:u w:val="single"/>
        </w:rPr>
      </w:pPr>
    </w:p>
    <w:p w14:paraId="275CFED7" w14:textId="2D202BCF" w:rsidR="00411E23" w:rsidRPr="00C62125" w:rsidRDefault="005F00DC" w:rsidP="002B2378">
      <w:pPr>
        <w:pStyle w:val="ListParagraph"/>
        <w:numPr>
          <w:ilvl w:val="0"/>
          <w:numId w:val="17"/>
        </w:numPr>
        <w:rPr>
          <w:rFonts w:asciiTheme="majorHAnsi" w:eastAsia="Times New Roman" w:hAnsiTheme="majorHAnsi"/>
          <w:b/>
          <w:bCs/>
        </w:rPr>
      </w:pPr>
      <w:r w:rsidRPr="007723A3">
        <w:rPr>
          <w:rFonts w:asciiTheme="majorHAnsi" w:eastAsia="Times New Roman" w:hAnsiTheme="majorHAnsi"/>
          <w:b/>
          <w:bCs/>
        </w:rPr>
        <w:t>Step2: Creating the Clusters with WEKA</w:t>
      </w:r>
    </w:p>
    <w:p w14:paraId="3BCAFA28" w14:textId="7494D919" w:rsidR="00411E23" w:rsidRPr="005F00DC" w:rsidRDefault="00411E23" w:rsidP="002B2378">
      <w:pPr>
        <w:rPr>
          <w:rFonts w:asciiTheme="majorHAnsi" w:eastAsia="Times New Roman" w:hAnsiTheme="majorHAnsi"/>
          <w:b/>
          <w:bCs/>
          <w:sz w:val="24"/>
          <w:szCs w:val="24"/>
        </w:rPr>
      </w:pPr>
      <w:r w:rsidRPr="00411E23">
        <w:rPr>
          <w:rFonts w:asciiTheme="majorHAnsi" w:eastAsia="Times New Roman" w:hAnsiTheme="majorHAnsi"/>
          <w:b/>
          <w:bCs/>
          <w:noProof/>
          <w:sz w:val="24"/>
          <w:szCs w:val="24"/>
        </w:rPr>
        <w:drawing>
          <wp:inline distT="0" distB="0" distL="0" distR="0" wp14:anchorId="0D597771" wp14:editId="6B444542">
            <wp:extent cx="6009795" cy="3192780"/>
            <wp:effectExtent l="0" t="0" r="0" b="7620"/>
            <wp:docPr id="2055700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00754" name="Picture 1" descr="A screenshot of a computer&#10;&#10;AI-generated content may be incorrect."/>
                    <pic:cNvPicPr/>
                  </pic:nvPicPr>
                  <pic:blipFill>
                    <a:blip r:embed="rId41"/>
                    <a:stretch>
                      <a:fillRect/>
                    </a:stretch>
                  </pic:blipFill>
                  <pic:spPr>
                    <a:xfrm>
                      <a:off x="0" y="0"/>
                      <a:ext cx="6024003" cy="3200328"/>
                    </a:xfrm>
                    <a:prstGeom prst="rect">
                      <a:avLst/>
                    </a:prstGeom>
                  </pic:spPr>
                </pic:pic>
              </a:graphicData>
            </a:graphic>
          </wp:inline>
        </w:drawing>
      </w:r>
    </w:p>
    <w:p w14:paraId="49EB5C8B" w14:textId="77777777" w:rsidR="00E32E6A" w:rsidRDefault="00E32E6A" w:rsidP="002B2378">
      <w:pPr>
        <w:rPr>
          <w:rFonts w:asciiTheme="majorHAnsi" w:eastAsia="Times New Roman" w:hAnsiTheme="majorHAnsi"/>
          <w:sz w:val="28"/>
          <w:szCs w:val="28"/>
        </w:rPr>
      </w:pPr>
    </w:p>
    <w:p w14:paraId="2BF7DD7E" w14:textId="2A56B5BD" w:rsidR="00852425" w:rsidRPr="00852425" w:rsidRDefault="00852425" w:rsidP="00852425">
      <w:pPr>
        <w:pStyle w:val="ListParagraph"/>
        <w:numPr>
          <w:ilvl w:val="0"/>
          <w:numId w:val="17"/>
        </w:numPr>
        <w:rPr>
          <w:rFonts w:asciiTheme="majorHAnsi" w:eastAsia="Times New Roman" w:hAnsiTheme="majorHAnsi"/>
          <w:b/>
          <w:bCs/>
        </w:rPr>
      </w:pPr>
      <w:r w:rsidRPr="00852425">
        <w:rPr>
          <w:rFonts w:asciiTheme="majorHAnsi" w:eastAsia="Times New Roman" w:hAnsiTheme="majorHAnsi"/>
          <w:b/>
          <w:bCs/>
        </w:rPr>
        <w:lastRenderedPageBreak/>
        <w:t>Step3: Interpreting the Clusters</w:t>
      </w:r>
    </w:p>
    <w:p w14:paraId="6F132222" w14:textId="6B184F23" w:rsidR="0073005E" w:rsidRDefault="00852425" w:rsidP="002B2378">
      <w:pPr>
        <w:rPr>
          <w:rFonts w:asciiTheme="majorHAnsi" w:eastAsia="Times New Roman" w:hAnsiTheme="majorHAnsi"/>
          <w:sz w:val="28"/>
          <w:szCs w:val="28"/>
        </w:rPr>
      </w:pPr>
      <w:r w:rsidRPr="00852425">
        <w:rPr>
          <w:rFonts w:asciiTheme="majorHAnsi" w:eastAsia="Times New Roman" w:hAnsiTheme="majorHAnsi"/>
          <w:noProof/>
          <w:sz w:val="28"/>
          <w:szCs w:val="28"/>
        </w:rPr>
        <w:drawing>
          <wp:inline distT="0" distB="0" distL="0" distR="0" wp14:anchorId="1EA0DEE3" wp14:editId="0B0033DF">
            <wp:extent cx="6296660" cy="3345180"/>
            <wp:effectExtent l="0" t="0" r="8890" b="7620"/>
            <wp:docPr id="211316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6851" name="Picture 1" descr="A screenshot of a computer&#10;&#10;AI-generated content may be incorrect."/>
                    <pic:cNvPicPr/>
                  </pic:nvPicPr>
                  <pic:blipFill>
                    <a:blip r:embed="rId42"/>
                    <a:stretch>
                      <a:fillRect/>
                    </a:stretch>
                  </pic:blipFill>
                  <pic:spPr>
                    <a:xfrm>
                      <a:off x="0" y="0"/>
                      <a:ext cx="6296660" cy="3345180"/>
                    </a:xfrm>
                    <a:prstGeom prst="rect">
                      <a:avLst/>
                    </a:prstGeom>
                  </pic:spPr>
                </pic:pic>
              </a:graphicData>
            </a:graphic>
          </wp:inline>
        </w:drawing>
      </w:r>
    </w:p>
    <w:p w14:paraId="63990439" w14:textId="77777777" w:rsidR="00852425" w:rsidRDefault="00852425" w:rsidP="002B2378">
      <w:pPr>
        <w:rPr>
          <w:rFonts w:asciiTheme="majorHAnsi" w:eastAsia="Times New Roman" w:hAnsiTheme="majorHAnsi"/>
          <w:sz w:val="28"/>
          <w:szCs w:val="28"/>
        </w:rPr>
      </w:pPr>
    </w:p>
    <w:p w14:paraId="49A8988F" w14:textId="6B1E5D9F" w:rsidR="00852425" w:rsidRDefault="00852425" w:rsidP="00852425">
      <w:pPr>
        <w:pStyle w:val="ListParagraph"/>
        <w:numPr>
          <w:ilvl w:val="0"/>
          <w:numId w:val="17"/>
        </w:numPr>
        <w:rPr>
          <w:rFonts w:asciiTheme="majorHAnsi" w:eastAsia="Times New Roman" w:hAnsiTheme="majorHAnsi"/>
          <w:b/>
          <w:bCs/>
        </w:rPr>
      </w:pPr>
      <w:r w:rsidRPr="00852425">
        <w:rPr>
          <w:rFonts w:asciiTheme="majorHAnsi" w:eastAsia="Times New Roman" w:hAnsiTheme="majorHAnsi"/>
          <w:b/>
          <w:bCs/>
        </w:rPr>
        <w:t>Step4: Cluster visual inspection</w:t>
      </w:r>
    </w:p>
    <w:p w14:paraId="3EF0F472" w14:textId="57C95ABD" w:rsidR="00852425" w:rsidRDefault="004208FF" w:rsidP="00852425">
      <w:pPr>
        <w:rPr>
          <w:rFonts w:asciiTheme="majorHAnsi" w:eastAsia="Times New Roman" w:hAnsiTheme="majorHAnsi"/>
          <w:b/>
          <w:bCs/>
        </w:rPr>
      </w:pPr>
      <w:r w:rsidRPr="004208FF">
        <w:rPr>
          <w:rFonts w:asciiTheme="majorHAnsi" w:eastAsia="Times New Roman" w:hAnsiTheme="majorHAnsi"/>
          <w:b/>
          <w:bCs/>
          <w:noProof/>
        </w:rPr>
        <w:drawing>
          <wp:inline distT="0" distB="0" distL="0" distR="0" wp14:anchorId="62AAF50D" wp14:editId="7330B13C">
            <wp:extent cx="6296660" cy="3345180"/>
            <wp:effectExtent l="0" t="0" r="8890" b="7620"/>
            <wp:docPr id="1365764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4639" name="Picture 1" descr="A screenshot of a computer&#10;&#10;AI-generated content may be incorrect."/>
                    <pic:cNvPicPr/>
                  </pic:nvPicPr>
                  <pic:blipFill>
                    <a:blip r:embed="rId43"/>
                    <a:stretch>
                      <a:fillRect/>
                    </a:stretch>
                  </pic:blipFill>
                  <pic:spPr>
                    <a:xfrm>
                      <a:off x="0" y="0"/>
                      <a:ext cx="6296660" cy="3345180"/>
                    </a:xfrm>
                    <a:prstGeom prst="rect">
                      <a:avLst/>
                    </a:prstGeom>
                  </pic:spPr>
                </pic:pic>
              </a:graphicData>
            </a:graphic>
          </wp:inline>
        </w:drawing>
      </w:r>
    </w:p>
    <w:p w14:paraId="7F05029E" w14:textId="77777777" w:rsidR="005376BB" w:rsidRDefault="005376BB" w:rsidP="00852425">
      <w:pPr>
        <w:rPr>
          <w:rFonts w:asciiTheme="majorHAnsi" w:eastAsia="Times New Roman" w:hAnsiTheme="majorHAnsi"/>
          <w:b/>
          <w:bCs/>
        </w:rPr>
      </w:pPr>
    </w:p>
    <w:p w14:paraId="56285E46" w14:textId="77777777" w:rsidR="005376BB" w:rsidRDefault="005376BB" w:rsidP="00852425">
      <w:pPr>
        <w:rPr>
          <w:rFonts w:asciiTheme="majorHAnsi" w:eastAsia="Times New Roman" w:hAnsiTheme="majorHAnsi"/>
          <w:b/>
          <w:bCs/>
        </w:rPr>
      </w:pPr>
    </w:p>
    <w:p w14:paraId="7E881241" w14:textId="77777777" w:rsidR="005376BB" w:rsidRDefault="005376BB" w:rsidP="00852425">
      <w:pPr>
        <w:rPr>
          <w:rFonts w:asciiTheme="majorHAnsi" w:eastAsia="Times New Roman" w:hAnsiTheme="majorHAnsi"/>
          <w:b/>
          <w:bCs/>
        </w:rPr>
      </w:pPr>
    </w:p>
    <w:p w14:paraId="0B445537" w14:textId="77777777" w:rsidR="005376BB" w:rsidRDefault="005376BB" w:rsidP="00852425">
      <w:pPr>
        <w:rPr>
          <w:rFonts w:asciiTheme="majorHAnsi" w:eastAsia="Times New Roman" w:hAnsiTheme="majorHAnsi"/>
          <w:b/>
          <w:bCs/>
        </w:rPr>
      </w:pPr>
    </w:p>
    <w:p w14:paraId="44F2F826" w14:textId="77777777" w:rsidR="005376BB" w:rsidRDefault="005376BB" w:rsidP="00852425">
      <w:pPr>
        <w:rPr>
          <w:rFonts w:asciiTheme="majorHAnsi" w:eastAsia="Times New Roman" w:hAnsiTheme="majorHAnsi"/>
          <w:b/>
          <w:bCs/>
        </w:rPr>
      </w:pPr>
    </w:p>
    <w:p w14:paraId="3D5DE2BE" w14:textId="77777777" w:rsidR="005376BB" w:rsidRDefault="005376BB" w:rsidP="00852425">
      <w:pPr>
        <w:rPr>
          <w:rFonts w:asciiTheme="majorHAnsi" w:eastAsia="Times New Roman" w:hAnsiTheme="majorHAnsi"/>
          <w:b/>
          <w:bCs/>
        </w:rPr>
      </w:pPr>
    </w:p>
    <w:p w14:paraId="387A059F" w14:textId="77777777" w:rsidR="005376BB" w:rsidRDefault="005376BB" w:rsidP="00852425">
      <w:pPr>
        <w:rPr>
          <w:rFonts w:asciiTheme="majorHAnsi" w:eastAsia="Times New Roman" w:hAnsiTheme="majorHAnsi"/>
          <w:b/>
          <w:bCs/>
        </w:rPr>
      </w:pPr>
    </w:p>
    <w:p w14:paraId="560BD804" w14:textId="77777777" w:rsidR="005376BB" w:rsidRDefault="005376BB" w:rsidP="00852425">
      <w:pPr>
        <w:rPr>
          <w:rFonts w:asciiTheme="majorHAnsi" w:eastAsia="Times New Roman" w:hAnsiTheme="majorHAnsi"/>
          <w:b/>
          <w:bCs/>
        </w:rPr>
      </w:pPr>
    </w:p>
    <w:p w14:paraId="672167C4" w14:textId="2EFC0DA9" w:rsidR="005376BB" w:rsidRDefault="005376BB" w:rsidP="005376BB">
      <w:pPr>
        <w:jc w:val="center"/>
        <w:rPr>
          <w:rFonts w:asciiTheme="majorHAnsi" w:eastAsia="Times New Roman" w:hAnsiTheme="majorHAnsi"/>
          <w:b/>
          <w:bCs/>
          <w:sz w:val="36"/>
          <w:szCs w:val="36"/>
          <w:u w:val="single"/>
        </w:rPr>
      </w:pPr>
      <w:r w:rsidRPr="005376BB">
        <w:rPr>
          <w:rFonts w:asciiTheme="majorHAnsi" w:eastAsia="Times New Roman" w:hAnsiTheme="majorHAnsi"/>
          <w:b/>
          <w:bCs/>
          <w:sz w:val="36"/>
          <w:szCs w:val="36"/>
          <w:u w:val="single"/>
        </w:rPr>
        <w:lastRenderedPageBreak/>
        <w:t>Exercise-10</w:t>
      </w:r>
    </w:p>
    <w:p w14:paraId="34C56CD5" w14:textId="77777777" w:rsidR="005376BB" w:rsidRDefault="005376BB" w:rsidP="005376BB">
      <w:pPr>
        <w:rPr>
          <w:rFonts w:asciiTheme="majorHAnsi" w:eastAsia="Times New Roman" w:hAnsiTheme="majorHAnsi"/>
          <w:b/>
          <w:bCs/>
          <w:sz w:val="28"/>
          <w:szCs w:val="28"/>
          <w:u w:val="single"/>
        </w:rPr>
      </w:pPr>
    </w:p>
    <w:p w14:paraId="13C59DA5" w14:textId="6EE013BF" w:rsidR="0099297F" w:rsidRDefault="0099297F" w:rsidP="005376BB">
      <w:pPr>
        <w:rPr>
          <w:rFonts w:asciiTheme="majorHAnsi" w:eastAsia="Times New Roman" w:hAnsiTheme="majorHAnsi"/>
          <w:sz w:val="28"/>
          <w:szCs w:val="28"/>
        </w:rPr>
      </w:pPr>
      <w:r>
        <w:rPr>
          <w:rFonts w:asciiTheme="majorHAnsi" w:eastAsia="Times New Roman" w:hAnsiTheme="majorHAnsi"/>
          <w:b/>
          <w:bCs/>
          <w:sz w:val="28"/>
          <w:szCs w:val="28"/>
          <w:u w:val="single"/>
        </w:rPr>
        <w:t>Objective:</w:t>
      </w:r>
      <w:r>
        <w:rPr>
          <w:rFonts w:asciiTheme="majorHAnsi" w:eastAsia="Times New Roman" w:hAnsiTheme="majorHAnsi"/>
          <w:sz w:val="28"/>
          <w:szCs w:val="28"/>
        </w:rPr>
        <w:t xml:space="preserve"> </w:t>
      </w:r>
      <w:r w:rsidR="00235FB5">
        <w:rPr>
          <w:rFonts w:asciiTheme="majorHAnsi" w:eastAsia="Times New Roman" w:hAnsiTheme="majorHAnsi"/>
          <w:sz w:val="28"/>
          <w:szCs w:val="28"/>
        </w:rPr>
        <w:t>K-means Clustering.</w:t>
      </w:r>
    </w:p>
    <w:p w14:paraId="5C2D29ED" w14:textId="77777777" w:rsidR="003D2234" w:rsidRDefault="003D2234" w:rsidP="005376BB">
      <w:pPr>
        <w:rPr>
          <w:rFonts w:asciiTheme="majorHAnsi" w:eastAsia="Times New Roman" w:hAnsiTheme="majorHAnsi"/>
          <w:sz w:val="28"/>
          <w:szCs w:val="28"/>
        </w:rPr>
      </w:pPr>
    </w:p>
    <w:p w14:paraId="48D3A7A4" w14:textId="77777777" w:rsidR="002568D8" w:rsidRPr="002568D8" w:rsidRDefault="002568D8" w:rsidP="002568D8">
      <w:pPr>
        <w:ind w:right="358"/>
        <w:jc w:val="both"/>
        <w:rPr>
          <w:sz w:val="24"/>
          <w:szCs w:val="24"/>
        </w:rPr>
      </w:pPr>
      <w:r w:rsidRPr="002568D8">
        <w:rPr>
          <w:sz w:val="24"/>
          <w:szCs w:val="24"/>
        </w:rPr>
        <w:t>This assignment is based on analyzing clustering techniques. The objective of this</w:t>
      </w:r>
      <w:r w:rsidRPr="002568D8">
        <w:rPr>
          <w:spacing w:val="40"/>
          <w:sz w:val="24"/>
          <w:szCs w:val="24"/>
        </w:rPr>
        <w:t xml:space="preserve"> </w:t>
      </w:r>
      <w:r w:rsidRPr="002568D8">
        <w:rPr>
          <w:sz w:val="24"/>
          <w:szCs w:val="24"/>
        </w:rPr>
        <w:t xml:space="preserve">assignment is to become familiar with </w:t>
      </w:r>
      <w:r w:rsidRPr="002568D8">
        <w:rPr>
          <w:b/>
          <w:sz w:val="24"/>
          <w:szCs w:val="24"/>
        </w:rPr>
        <w:t xml:space="preserve">clustering algorithm </w:t>
      </w:r>
      <w:r w:rsidRPr="002568D8">
        <w:rPr>
          <w:sz w:val="24"/>
          <w:szCs w:val="24"/>
        </w:rPr>
        <w:t xml:space="preserve">and evaluate or compare their performance using </w:t>
      </w:r>
      <w:r w:rsidRPr="002568D8">
        <w:rPr>
          <w:i/>
          <w:sz w:val="24"/>
          <w:szCs w:val="24"/>
        </w:rPr>
        <w:t>Weka</w:t>
      </w:r>
      <w:r w:rsidRPr="002568D8">
        <w:rPr>
          <w:sz w:val="24"/>
          <w:szCs w:val="24"/>
        </w:rPr>
        <w:t>.</w:t>
      </w:r>
    </w:p>
    <w:p w14:paraId="7AD32BF8" w14:textId="77777777" w:rsidR="002568D8" w:rsidRPr="002568D8" w:rsidRDefault="002568D8" w:rsidP="002568D8">
      <w:pPr>
        <w:pStyle w:val="ListParagraph"/>
        <w:widowControl w:val="0"/>
        <w:numPr>
          <w:ilvl w:val="0"/>
          <w:numId w:val="24"/>
        </w:numPr>
        <w:tabs>
          <w:tab w:val="left" w:pos="238"/>
          <w:tab w:val="left" w:pos="271"/>
        </w:tabs>
        <w:autoSpaceDE w:val="0"/>
        <w:autoSpaceDN w:val="0"/>
        <w:spacing w:before="262" w:after="0" w:line="240" w:lineRule="auto"/>
        <w:ind w:right="353" w:hanging="272"/>
        <w:contextualSpacing w:val="0"/>
        <w:jc w:val="both"/>
      </w:pPr>
      <w:r w:rsidRPr="002568D8">
        <w:t>Select the “</w:t>
      </w:r>
      <w:r w:rsidRPr="002568D8">
        <w:rPr>
          <w:b/>
        </w:rPr>
        <w:t>segment-</w:t>
      </w:r>
      <w:proofErr w:type="spellStart"/>
      <w:r w:rsidRPr="002568D8">
        <w:rPr>
          <w:b/>
        </w:rPr>
        <w:t>test.arff</w:t>
      </w:r>
      <w:proofErr w:type="spellEnd"/>
      <w:r w:rsidRPr="002568D8">
        <w:t>” dataset in Weka and run the Simple K-means algorithm on it</w:t>
      </w:r>
      <w:r w:rsidRPr="002568D8">
        <w:rPr>
          <w:spacing w:val="-1"/>
        </w:rPr>
        <w:t xml:space="preserve"> </w:t>
      </w:r>
      <w:r w:rsidRPr="002568D8">
        <w:t>using</w:t>
      </w:r>
      <w:r w:rsidRPr="002568D8">
        <w:rPr>
          <w:spacing w:val="-1"/>
        </w:rPr>
        <w:t xml:space="preserve"> </w:t>
      </w:r>
      <w:r w:rsidRPr="002568D8">
        <w:t>2,</w:t>
      </w:r>
      <w:r w:rsidRPr="002568D8">
        <w:rPr>
          <w:spacing w:val="-1"/>
        </w:rPr>
        <w:t xml:space="preserve"> </w:t>
      </w:r>
      <w:r w:rsidRPr="002568D8">
        <w:t>4,</w:t>
      </w:r>
      <w:r w:rsidRPr="002568D8">
        <w:rPr>
          <w:spacing w:val="-3"/>
        </w:rPr>
        <w:t xml:space="preserve"> </w:t>
      </w:r>
      <w:r w:rsidRPr="002568D8">
        <w:t>8,</w:t>
      </w:r>
      <w:r w:rsidRPr="002568D8">
        <w:rPr>
          <w:spacing w:val="-1"/>
        </w:rPr>
        <w:t xml:space="preserve"> </w:t>
      </w:r>
      <w:r w:rsidRPr="002568D8">
        <w:t>and</w:t>
      </w:r>
      <w:r w:rsidRPr="002568D8">
        <w:rPr>
          <w:spacing w:val="-1"/>
        </w:rPr>
        <w:t xml:space="preserve"> </w:t>
      </w:r>
      <w:r w:rsidRPr="002568D8">
        <w:t>16</w:t>
      </w:r>
      <w:r w:rsidRPr="002568D8">
        <w:rPr>
          <w:spacing w:val="-3"/>
        </w:rPr>
        <w:t xml:space="preserve"> </w:t>
      </w:r>
      <w:r w:rsidRPr="002568D8">
        <w:t>clusters</w:t>
      </w:r>
      <w:r w:rsidRPr="002568D8">
        <w:rPr>
          <w:spacing w:val="-2"/>
        </w:rPr>
        <w:t xml:space="preserve"> </w:t>
      </w:r>
      <w:r w:rsidRPr="002568D8">
        <w:t>with</w:t>
      </w:r>
      <w:r w:rsidRPr="002568D8">
        <w:rPr>
          <w:spacing w:val="-1"/>
        </w:rPr>
        <w:t xml:space="preserve"> </w:t>
      </w:r>
      <w:r w:rsidRPr="002568D8">
        <w:t>2</w:t>
      </w:r>
      <w:r w:rsidRPr="002568D8">
        <w:rPr>
          <w:spacing w:val="-1"/>
        </w:rPr>
        <w:t xml:space="preserve"> </w:t>
      </w:r>
      <w:r w:rsidRPr="002568D8">
        <w:t>different</w:t>
      </w:r>
      <w:r w:rsidRPr="002568D8">
        <w:rPr>
          <w:spacing w:val="-1"/>
        </w:rPr>
        <w:t xml:space="preserve"> </w:t>
      </w:r>
      <w:r w:rsidRPr="002568D8">
        <w:t>distance</w:t>
      </w:r>
      <w:r w:rsidRPr="002568D8">
        <w:rPr>
          <w:spacing w:val="-1"/>
        </w:rPr>
        <w:t xml:space="preserve"> </w:t>
      </w:r>
      <w:r w:rsidRPr="002568D8">
        <w:t xml:space="preserve">functions: </w:t>
      </w:r>
      <w:proofErr w:type="spellStart"/>
      <w:r w:rsidRPr="002568D8">
        <w:rPr>
          <w:b/>
          <w:i/>
        </w:rPr>
        <w:t>EuclideanDistance</w:t>
      </w:r>
      <w:proofErr w:type="spellEnd"/>
      <w:r w:rsidRPr="002568D8">
        <w:rPr>
          <w:b/>
          <w:i/>
        </w:rPr>
        <w:t xml:space="preserve"> </w:t>
      </w:r>
      <w:r w:rsidRPr="002568D8">
        <w:t xml:space="preserve">and </w:t>
      </w:r>
      <w:proofErr w:type="spellStart"/>
      <w:r w:rsidRPr="002568D8">
        <w:rPr>
          <w:b/>
          <w:i/>
        </w:rPr>
        <w:t>ManhattanDistance</w:t>
      </w:r>
      <w:proofErr w:type="spellEnd"/>
      <w:r w:rsidRPr="002568D8">
        <w:rPr>
          <w:b/>
          <w:i/>
        </w:rPr>
        <w:t xml:space="preserve"> </w:t>
      </w:r>
      <w:r w:rsidRPr="002568D8">
        <w:t>respectively with a 44% percentage split (in total you would need to run it 8 times – 4 clusters with each distance function). You can keep the default values of the remaining parameters like maximum number of iterations, random seed, etc.</w:t>
      </w:r>
    </w:p>
    <w:p w14:paraId="124AD0CB" w14:textId="77777777" w:rsidR="002568D8" w:rsidRPr="002568D8" w:rsidRDefault="002568D8" w:rsidP="002568D8">
      <w:pPr>
        <w:pStyle w:val="BodyText"/>
        <w:spacing w:before="3"/>
        <w:rPr>
          <w:rFonts w:asciiTheme="minorHAnsi" w:hAnsiTheme="minorHAnsi"/>
        </w:rPr>
      </w:pPr>
    </w:p>
    <w:p w14:paraId="5B38AD6C" w14:textId="77777777" w:rsidR="002568D8" w:rsidRPr="002568D8" w:rsidRDefault="002568D8" w:rsidP="002568D8">
      <w:pPr>
        <w:pStyle w:val="ListParagraph"/>
        <w:widowControl w:val="0"/>
        <w:numPr>
          <w:ilvl w:val="1"/>
          <w:numId w:val="24"/>
        </w:numPr>
        <w:tabs>
          <w:tab w:val="left" w:pos="705"/>
        </w:tabs>
        <w:autoSpaceDE w:val="0"/>
        <w:autoSpaceDN w:val="0"/>
        <w:spacing w:after="0" w:line="264" w:lineRule="exact"/>
        <w:ind w:left="705" w:hanging="345"/>
        <w:contextualSpacing w:val="0"/>
      </w:pPr>
      <w:r w:rsidRPr="002568D8">
        <w:t>How</w:t>
      </w:r>
      <w:r w:rsidRPr="002568D8">
        <w:rPr>
          <w:spacing w:val="-2"/>
        </w:rPr>
        <w:t xml:space="preserve"> </w:t>
      </w:r>
      <w:r w:rsidRPr="002568D8">
        <w:t>many</w:t>
      </w:r>
      <w:r w:rsidRPr="002568D8">
        <w:rPr>
          <w:spacing w:val="-4"/>
        </w:rPr>
        <w:t xml:space="preserve"> </w:t>
      </w:r>
      <w:r w:rsidRPr="002568D8">
        <w:t>clusters</w:t>
      </w:r>
      <w:r w:rsidRPr="002568D8">
        <w:rPr>
          <w:spacing w:val="-2"/>
        </w:rPr>
        <w:t xml:space="preserve"> </w:t>
      </w:r>
      <w:r w:rsidRPr="002568D8">
        <w:t>do</w:t>
      </w:r>
      <w:r w:rsidRPr="002568D8">
        <w:rPr>
          <w:spacing w:val="-1"/>
        </w:rPr>
        <w:t xml:space="preserve"> </w:t>
      </w:r>
      <w:r w:rsidRPr="002568D8">
        <w:t xml:space="preserve">you </w:t>
      </w:r>
      <w:r w:rsidRPr="002568D8">
        <w:rPr>
          <w:spacing w:val="-4"/>
        </w:rPr>
        <w:t>get?</w:t>
      </w:r>
    </w:p>
    <w:p w14:paraId="2861F27C" w14:textId="77777777" w:rsidR="002568D8" w:rsidRPr="002568D8" w:rsidRDefault="002568D8" w:rsidP="002568D8">
      <w:pPr>
        <w:pStyle w:val="ListParagraph"/>
        <w:widowControl w:val="0"/>
        <w:numPr>
          <w:ilvl w:val="1"/>
          <w:numId w:val="24"/>
        </w:numPr>
        <w:tabs>
          <w:tab w:val="left" w:pos="705"/>
        </w:tabs>
        <w:autoSpaceDE w:val="0"/>
        <w:autoSpaceDN w:val="0"/>
        <w:spacing w:after="0" w:line="264" w:lineRule="exact"/>
        <w:ind w:left="705" w:hanging="345"/>
        <w:contextualSpacing w:val="0"/>
      </w:pPr>
      <w:r w:rsidRPr="002568D8">
        <w:t>Visualize</w:t>
      </w:r>
      <w:r w:rsidRPr="002568D8">
        <w:rPr>
          <w:spacing w:val="-7"/>
        </w:rPr>
        <w:t xml:space="preserve"> </w:t>
      </w:r>
      <w:r w:rsidRPr="002568D8">
        <w:t>the</w:t>
      </w:r>
      <w:r w:rsidRPr="002568D8">
        <w:rPr>
          <w:spacing w:val="-5"/>
        </w:rPr>
        <w:t xml:space="preserve"> </w:t>
      </w:r>
      <w:r w:rsidRPr="002568D8">
        <w:t>clusters</w:t>
      </w:r>
      <w:r w:rsidRPr="002568D8">
        <w:rPr>
          <w:spacing w:val="-3"/>
        </w:rPr>
        <w:t xml:space="preserve"> </w:t>
      </w:r>
      <w:r w:rsidRPr="002568D8">
        <w:t>(graph)</w:t>
      </w:r>
      <w:r w:rsidRPr="002568D8">
        <w:rPr>
          <w:spacing w:val="-3"/>
        </w:rPr>
        <w:t xml:space="preserve"> </w:t>
      </w:r>
      <w:r w:rsidRPr="002568D8">
        <w:t>and</w:t>
      </w:r>
      <w:r w:rsidRPr="002568D8">
        <w:rPr>
          <w:spacing w:val="-2"/>
        </w:rPr>
        <w:t xml:space="preserve"> </w:t>
      </w:r>
      <w:r w:rsidRPr="002568D8">
        <w:t>take</w:t>
      </w:r>
      <w:r w:rsidRPr="002568D8">
        <w:rPr>
          <w:spacing w:val="-3"/>
        </w:rPr>
        <w:t xml:space="preserve"> </w:t>
      </w:r>
      <w:r w:rsidRPr="002568D8">
        <w:t>a</w:t>
      </w:r>
      <w:r w:rsidRPr="002568D8">
        <w:rPr>
          <w:spacing w:val="-3"/>
        </w:rPr>
        <w:t xml:space="preserve"> </w:t>
      </w:r>
      <w:r w:rsidRPr="002568D8">
        <w:t>screenshot</w:t>
      </w:r>
      <w:r w:rsidRPr="002568D8">
        <w:rPr>
          <w:spacing w:val="-2"/>
        </w:rPr>
        <w:t xml:space="preserve"> </w:t>
      </w:r>
      <w:r w:rsidRPr="002568D8">
        <w:t>of</w:t>
      </w:r>
      <w:r w:rsidRPr="002568D8">
        <w:rPr>
          <w:spacing w:val="-3"/>
        </w:rPr>
        <w:t xml:space="preserve"> </w:t>
      </w:r>
      <w:r w:rsidRPr="002568D8">
        <w:t>your</w:t>
      </w:r>
      <w:r w:rsidRPr="002568D8">
        <w:rPr>
          <w:spacing w:val="-2"/>
        </w:rPr>
        <w:t xml:space="preserve"> results.</w:t>
      </w:r>
    </w:p>
    <w:p w14:paraId="50A04840" w14:textId="77777777" w:rsidR="002568D8" w:rsidRPr="002568D8" w:rsidRDefault="002568D8" w:rsidP="002568D8">
      <w:pPr>
        <w:pStyle w:val="BodyText"/>
        <w:rPr>
          <w:rFonts w:asciiTheme="minorHAnsi" w:hAnsiTheme="minorHAnsi"/>
        </w:rPr>
      </w:pPr>
    </w:p>
    <w:p w14:paraId="3000AAD9" w14:textId="77777777" w:rsidR="002568D8" w:rsidRPr="002568D8" w:rsidRDefault="002568D8" w:rsidP="002568D8">
      <w:pPr>
        <w:pStyle w:val="BodyText"/>
        <w:rPr>
          <w:rFonts w:asciiTheme="minorHAnsi" w:hAnsiTheme="minorHAnsi"/>
        </w:rPr>
      </w:pPr>
    </w:p>
    <w:p w14:paraId="24A71A61" w14:textId="77777777" w:rsidR="002568D8" w:rsidRPr="002568D8" w:rsidRDefault="002568D8" w:rsidP="002568D8">
      <w:pPr>
        <w:pStyle w:val="BodyText"/>
        <w:rPr>
          <w:rFonts w:asciiTheme="minorHAnsi" w:hAnsiTheme="minorHAnsi"/>
        </w:rPr>
      </w:pPr>
    </w:p>
    <w:p w14:paraId="39ABC305" w14:textId="77777777" w:rsidR="002568D8" w:rsidRPr="002568D8" w:rsidRDefault="002568D8" w:rsidP="002568D8">
      <w:pPr>
        <w:pStyle w:val="ListParagraph"/>
        <w:widowControl w:val="0"/>
        <w:numPr>
          <w:ilvl w:val="0"/>
          <w:numId w:val="24"/>
        </w:numPr>
        <w:tabs>
          <w:tab w:val="left" w:pos="230"/>
        </w:tabs>
        <w:autoSpaceDE w:val="0"/>
        <w:autoSpaceDN w:val="0"/>
        <w:spacing w:before="1" w:after="0" w:line="240" w:lineRule="auto"/>
        <w:ind w:left="230" w:hanging="230"/>
        <w:contextualSpacing w:val="0"/>
      </w:pPr>
      <w:r w:rsidRPr="002568D8">
        <w:t>In</w:t>
      </w:r>
      <w:r w:rsidRPr="002568D8">
        <w:rPr>
          <w:spacing w:val="-1"/>
        </w:rPr>
        <w:t xml:space="preserve"> </w:t>
      </w:r>
      <w:r w:rsidRPr="002568D8">
        <w:t>the</w:t>
      </w:r>
      <w:r w:rsidRPr="002568D8">
        <w:rPr>
          <w:spacing w:val="-1"/>
        </w:rPr>
        <w:t xml:space="preserve"> </w:t>
      </w:r>
      <w:r w:rsidRPr="002568D8">
        <w:t>Explorer application,</w:t>
      </w:r>
      <w:r w:rsidRPr="002568D8">
        <w:rPr>
          <w:spacing w:val="-1"/>
        </w:rPr>
        <w:t xml:space="preserve"> </w:t>
      </w:r>
      <w:r w:rsidRPr="002568D8">
        <w:t>open</w:t>
      </w:r>
      <w:r w:rsidRPr="002568D8">
        <w:rPr>
          <w:spacing w:val="-1"/>
        </w:rPr>
        <w:t xml:space="preserve"> </w:t>
      </w:r>
      <w:r w:rsidRPr="002568D8">
        <w:t xml:space="preserve">the </w:t>
      </w:r>
      <w:proofErr w:type="spellStart"/>
      <w:r w:rsidRPr="002568D8">
        <w:rPr>
          <w:b/>
        </w:rPr>
        <w:t>cpu.arff</w:t>
      </w:r>
      <w:proofErr w:type="spellEnd"/>
      <w:r w:rsidRPr="002568D8">
        <w:rPr>
          <w:b/>
          <w:spacing w:val="-2"/>
        </w:rPr>
        <w:t xml:space="preserve"> </w:t>
      </w:r>
      <w:r w:rsidRPr="002568D8">
        <w:t>data</w:t>
      </w:r>
      <w:r w:rsidRPr="002568D8">
        <w:rPr>
          <w:spacing w:val="-1"/>
        </w:rPr>
        <w:t xml:space="preserve"> </w:t>
      </w:r>
      <w:r w:rsidRPr="002568D8">
        <w:t>file</w:t>
      </w:r>
      <w:r w:rsidRPr="002568D8">
        <w:rPr>
          <w:spacing w:val="-2"/>
        </w:rPr>
        <w:t xml:space="preserve"> </w:t>
      </w:r>
      <w:r w:rsidRPr="002568D8">
        <w:t>and</w:t>
      </w:r>
      <w:r w:rsidRPr="002568D8">
        <w:rPr>
          <w:spacing w:val="-1"/>
        </w:rPr>
        <w:t xml:space="preserve"> </w:t>
      </w:r>
      <w:r w:rsidRPr="002568D8">
        <w:t>do</w:t>
      </w:r>
      <w:r w:rsidRPr="002568D8">
        <w:rPr>
          <w:spacing w:val="-1"/>
        </w:rPr>
        <w:t xml:space="preserve"> </w:t>
      </w:r>
      <w:r w:rsidRPr="002568D8">
        <w:t>the</w:t>
      </w:r>
      <w:r w:rsidRPr="002568D8">
        <w:rPr>
          <w:spacing w:val="1"/>
        </w:rPr>
        <w:t xml:space="preserve"> </w:t>
      </w:r>
      <w:r w:rsidRPr="002568D8">
        <w:rPr>
          <w:spacing w:val="-2"/>
        </w:rPr>
        <w:t>following:</w:t>
      </w:r>
    </w:p>
    <w:p w14:paraId="0D65711C" w14:textId="77777777" w:rsidR="002568D8" w:rsidRPr="002568D8" w:rsidRDefault="002568D8" w:rsidP="002568D8">
      <w:pPr>
        <w:pStyle w:val="BodyText"/>
        <w:spacing w:before="2"/>
        <w:rPr>
          <w:rFonts w:asciiTheme="minorHAnsi" w:hAnsiTheme="minorHAnsi"/>
        </w:rPr>
      </w:pPr>
    </w:p>
    <w:p w14:paraId="07B0EDEE" w14:textId="77777777" w:rsidR="002568D8" w:rsidRPr="002568D8" w:rsidRDefault="002568D8" w:rsidP="002568D8">
      <w:pPr>
        <w:pStyle w:val="ListParagraph"/>
        <w:widowControl w:val="0"/>
        <w:numPr>
          <w:ilvl w:val="1"/>
          <w:numId w:val="24"/>
        </w:numPr>
        <w:tabs>
          <w:tab w:val="left" w:pos="720"/>
        </w:tabs>
        <w:autoSpaceDE w:val="0"/>
        <w:autoSpaceDN w:val="0"/>
        <w:spacing w:after="0" w:line="240" w:lineRule="auto"/>
        <w:ind w:right="394"/>
        <w:contextualSpacing w:val="0"/>
      </w:pPr>
      <w:r w:rsidRPr="002568D8">
        <w:t>Cluster</w:t>
      </w:r>
      <w:r w:rsidRPr="002568D8">
        <w:rPr>
          <w:spacing w:val="-3"/>
        </w:rPr>
        <w:t xml:space="preserve"> </w:t>
      </w:r>
      <w:r w:rsidRPr="002568D8">
        <w:t>the</w:t>
      </w:r>
      <w:r w:rsidRPr="002568D8">
        <w:rPr>
          <w:spacing w:val="-5"/>
        </w:rPr>
        <w:t xml:space="preserve"> </w:t>
      </w:r>
      <w:r w:rsidRPr="002568D8">
        <w:t>data</w:t>
      </w:r>
      <w:r w:rsidRPr="002568D8">
        <w:rPr>
          <w:spacing w:val="-3"/>
        </w:rPr>
        <w:t xml:space="preserve"> </w:t>
      </w:r>
      <w:r w:rsidRPr="002568D8">
        <w:t>(using</w:t>
      </w:r>
      <w:r w:rsidRPr="002568D8">
        <w:rPr>
          <w:spacing w:val="-3"/>
        </w:rPr>
        <w:t xml:space="preserve"> </w:t>
      </w:r>
      <w:r w:rsidRPr="002568D8">
        <w:t>the</w:t>
      </w:r>
      <w:r w:rsidRPr="002568D8">
        <w:rPr>
          <w:spacing w:val="-3"/>
        </w:rPr>
        <w:t xml:space="preserve"> </w:t>
      </w:r>
      <w:r w:rsidRPr="002568D8">
        <w:t>simple</w:t>
      </w:r>
      <w:r w:rsidRPr="002568D8">
        <w:rPr>
          <w:spacing w:val="-3"/>
        </w:rPr>
        <w:t xml:space="preserve"> </w:t>
      </w:r>
      <w:r w:rsidRPr="002568D8">
        <w:t>k-Means</w:t>
      </w:r>
      <w:r w:rsidRPr="002568D8">
        <w:rPr>
          <w:spacing w:val="-3"/>
        </w:rPr>
        <w:t xml:space="preserve"> </w:t>
      </w:r>
      <w:r w:rsidRPr="002568D8">
        <w:t>algorithm,</w:t>
      </w:r>
      <w:r w:rsidRPr="002568D8">
        <w:rPr>
          <w:spacing w:val="-3"/>
        </w:rPr>
        <w:t xml:space="preserve"> </w:t>
      </w:r>
      <w:r w:rsidRPr="002568D8">
        <w:t>with</w:t>
      </w:r>
      <w:r w:rsidRPr="002568D8">
        <w:rPr>
          <w:spacing w:val="-2"/>
        </w:rPr>
        <w:t xml:space="preserve"> </w:t>
      </w:r>
      <w:r w:rsidRPr="002568D8">
        <w:rPr>
          <w:b/>
        </w:rPr>
        <w:t>k=3</w:t>
      </w:r>
      <w:r w:rsidRPr="002568D8">
        <w:t>)</w:t>
      </w:r>
      <w:r w:rsidRPr="002568D8">
        <w:rPr>
          <w:spacing w:val="-3"/>
        </w:rPr>
        <w:t xml:space="preserve"> </w:t>
      </w:r>
      <w:r w:rsidRPr="002568D8">
        <w:t>and</w:t>
      </w:r>
      <w:r w:rsidRPr="002568D8">
        <w:rPr>
          <w:spacing w:val="-3"/>
        </w:rPr>
        <w:t xml:space="preserve"> </w:t>
      </w:r>
      <w:r w:rsidRPr="002568D8">
        <w:t>report</w:t>
      </w:r>
      <w:r w:rsidRPr="002568D8">
        <w:rPr>
          <w:spacing w:val="-2"/>
        </w:rPr>
        <w:t xml:space="preserve"> </w:t>
      </w:r>
      <w:r w:rsidRPr="002568D8">
        <w:t>on</w:t>
      </w:r>
      <w:r w:rsidRPr="002568D8">
        <w:rPr>
          <w:spacing w:val="-3"/>
        </w:rPr>
        <w:t xml:space="preserve"> </w:t>
      </w:r>
      <w:r w:rsidRPr="002568D8">
        <w:t>the nature and composition of the extracted clusters.</w:t>
      </w:r>
    </w:p>
    <w:p w14:paraId="29A48420" w14:textId="77777777" w:rsidR="002568D8" w:rsidRPr="002568D8" w:rsidRDefault="002568D8" w:rsidP="002568D8">
      <w:pPr>
        <w:pStyle w:val="BodyText"/>
        <w:rPr>
          <w:rFonts w:asciiTheme="minorHAnsi" w:hAnsiTheme="minorHAnsi"/>
        </w:rPr>
      </w:pPr>
    </w:p>
    <w:p w14:paraId="276D901A" w14:textId="77777777" w:rsidR="002568D8" w:rsidRPr="002568D8" w:rsidRDefault="002568D8" w:rsidP="002568D8">
      <w:pPr>
        <w:pStyle w:val="BodyText"/>
        <w:rPr>
          <w:rFonts w:asciiTheme="minorHAnsi" w:hAnsiTheme="minorHAnsi"/>
        </w:rPr>
      </w:pPr>
    </w:p>
    <w:p w14:paraId="313DEC12" w14:textId="77777777" w:rsidR="002568D8" w:rsidRPr="002568D8" w:rsidRDefault="002568D8" w:rsidP="002568D8">
      <w:pPr>
        <w:pStyle w:val="BodyText"/>
        <w:spacing w:before="5"/>
        <w:rPr>
          <w:rFonts w:asciiTheme="minorHAnsi" w:hAnsiTheme="minorHAnsi"/>
        </w:rPr>
      </w:pPr>
    </w:p>
    <w:p w14:paraId="2F9631FA" w14:textId="77777777" w:rsidR="002568D8" w:rsidRPr="002568D8" w:rsidRDefault="002568D8" w:rsidP="002568D8">
      <w:pPr>
        <w:pStyle w:val="ListParagraph"/>
        <w:widowControl w:val="0"/>
        <w:numPr>
          <w:ilvl w:val="0"/>
          <w:numId w:val="24"/>
        </w:numPr>
        <w:tabs>
          <w:tab w:val="left" w:pos="239"/>
        </w:tabs>
        <w:autoSpaceDE w:val="0"/>
        <w:autoSpaceDN w:val="0"/>
        <w:spacing w:after="0" w:line="240" w:lineRule="auto"/>
        <w:ind w:left="239" w:hanging="239"/>
        <w:contextualSpacing w:val="0"/>
      </w:pPr>
      <w:r w:rsidRPr="002568D8">
        <w:t>Load</w:t>
      </w:r>
      <w:r w:rsidRPr="002568D8">
        <w:rPr>
          <w:spacing w:val="-2"/>
        </w:rPr>
        <w:t xml:space="preserve"> </w:t>
      </w:r>
      <w:r w:rsidRPr="002568D8">
        <w:t>the</w:t>
      </w:r>
      <w:r w:rsidRPr="002568D8">
        <w:rPr>
          <w:spacing w:val="-2"/>
        </w:rPr>
        <w:t xml:space="preserve"> </w:t>
      </w:r>
      <w:r w:rsidRPr="002568D8">
        <w:t>‘</w:t>
      </w:r>
      <w:proofErr w:type="spellStart"/>
      <w:r w:rsidRPr="002568D8">
        <w:t>weather.arff</w:t>
      </w:r>
      <w:proofErr w:type="spellEnd"/>
      <w:r w:rsidRPr="002568D8">
        <w:t>’</w:t>
      </w:r>
      <w:r w:rsidRPr="002568D8">
        <w:rPr>
          <w:spacing w:val="-1"/>
        </w:rPr>
        <w:t xml:space="preserve"> </w:t>
      </w:r>
      <w:r w:rsidRPr="002568D8">
        <w:t>data</w:t>
      </w:r>
      <w:r w:rsidRPr="002568D8">
        <w:rPr>
          <w:spacing w:val="-2"/>
        </w:rPr>
        <w:t xml:space="preserve"> </w:t>
      </w:r>
      <w:r w:rsidRPr="002568D8">
        <w:t>set</w:t>
      </w:r>
      <w:r w:rsidRPr="002568D8">
        <w:rPr>
          <w:spacing w:val="-1"/>
        </w:rPr>
        <w:t xml:space="preserve"> </w:t>
      </w:r>
      <w:r w:rsidRPr="002568D8">
        <w:t>and</w:t>
      </w:r>
      <w:r w:rsidRPr="002568D8">
        <w:rPr>
          <w:spacing w:val="-1"/>
        </w:rPr>
        <w:t xml:space="preserve"> </w:t>
      </w:r>
      <w:r w:rsidRPr="002568D8">
        <w:t>click</w:t>
      </w:r>
      <w:r w:rsidRPr="002568D8">
        <w:rPr>
          <w:spacing w:val="-2"/>
        </w:rPr>
        <w:t xml:space="preserve"> </w:t>
      </w:r>
      <w:r w:rsidRPr="002568D8">
        <w:t>on</w:t>
      </w:r>
      <w:r w:rsidRPr="002568D8">
        <w:rPr>
          <w:spacing w:val="-1"/>
        </w:rPr>
        <w:t xml:space="preserve"> </w:t>
      </w:r>
      <w:r w:rsidRPr="002568D8">
        <w:t>the</w:t>
      </w:r>
      <w:r w:rsidRPr="002568D8">
        <w:rPr>
          <w:spacing w:val="-1"/>
        </w:rPr>
        <w:t xml:space="preserve"> </w:t>
      </w:r>
      <w:r w:rsidRPr="002568D8">
        <w:t>‘Cluster’</w:t>
      </w:r>
      <w:r w:rsidRPr="002568D8">
        <w:rPr>
          <w:spacing w:val="-1"/>
        </w:rPr>
        <w:t xml:space="preserve"> </w:t>
      </w:r>
      <w:r w:rsidRPr="002568D8">
        <w:t>tab.</w:t>
      </w:r>
      <w:r w:rsidRPr="002568D8">
        <w:rPr>
          <w:spacing w:val="-2"/>
        </w:rPr>
        <w:t xml:space="preserve"> </w:t>
      </w:r>
      <w:r w:rsidRPr="002568D8">
        <w:t>Choose</w:t>
      </w:r>
      <w:r w:rsidRPr="002568D8">
        <w:rPr>
          <w:spacing w:val="-2"/>
        </w:rPr>
        <w:t xml:space="preserve"> </w:t>
      </w:r>
      <w:r w:rsidRPr="002568D8">
        <w:rPr>
          <w:spacing w:val="-5"/>
        </w:rPr>
        <w:t>the</w:t>
      </w:r>
    </w:p>
    <w:p w14:paraId="30080994" w14:textId="77777777" w:rsidR="002568D8" w:rsidRPr="002568D8" w:rsidRDefault="002568D8" w:rsidP="002568D8">
      <w:pPr>
        <w:pStyle w:val="BodyText"/>
        <w:ind w:left="271"/>
        <w:rPr>
          <w:rFonts w:asciiTheme="minorHAnsi" w:hAnsiTheme="minorHAnsi"/>
        </w:rPr>
      </w:pPr>
      <w:r w:rsidRPr="002568D8">
        <w:rPr>
          <w:rFonts w:asciiTheme="minorHAnsi" w:hAnsiTheme="minorHAnsi"/>
        </w:rPr>
        <w:t>‘</w:t>
      </w:r>
      <w:proofErr w:type="spellStart"/>
      <w:r w:rsidRPr="002568D8">
        <w:rPr>
          <w:rFonts w:asciiTheme="minorHAnsi" w:hAnsiTheme="minorHAnsi"/>
        </w:rPr>
        <w:t>SimpleKMeans</w:t>
      </w:r>
      <w:proofErr w:type="spellEnd"/>
      <w:r w:rsidRPr="002568D8">
        <w:rPr>
          <w:rFonts w:asciiTheme="minorHAnsi" w:hAnsiTheme="minorHAnsi"/>
        </w:rPr>
        <w:t>’ classifier with the default options. Under the ‘Cluster mode’ choose ‘</w:t>
      </w:r>
      <w:r w:rsidRPr="002568D8">
        <w:rPr>
          <w:rFonts w:asciiTheme="minorHAnsi" w:hAnsiTheme="minorHAnsi"/>
          <w:b/>
        </w:rPr>
        <w:t>Classes</w:t>
      </w:r>
      <w:r w:rsidRPr="002568D8">
        <w:rPr>
          <w:rFonts w:asciiTheme="minorHAnsi" w:hAnsiTheme="minorHAnsi"/>
          <w:b/>
          <w:spacing w:val="-5"/>
        </w:rPr>
        <w:t xml:space="preserve"> </w:t>
      </w:r>
      <w:r w:rsidRPr="002568D8">
        <w:rPr>
          <w:rFonts w:asciiTheme="minorHAnsi" w:hAnsiTheme="minorHAnsi"/>
          <w:b/>
        </w:rPr>
        <w:t>to</w:t>
      </w:r>
      <w:r w:rsidRPr="002568D8">
        <w:rPr>
          <w:rFonts w:asciiTheme="minorHAnsi" w:hAnsiTheme="minorHAnsi"/>
          <w:b/>
          <w:spacing w:val="-4"/>
        </w:rPr>
        <w:t xml:space="preserve"> </w:t>
      </w:r>
      <w:r w:rsidRPr="002568D8">
        <w:rPr>
          <w:rFonts w:asciiTheme="minorHAnsi" w:hAnsiTheme="minorHAnsi"/>
          <w:b/>
        </w:rPr>
        <w:t>clusters</w:t>
      </w:r>
      <w:r w:rsidRPr="002568D8">
        <w:rPr>
          <w:rFonts w:asciiTheme="minorHAnsi" w:hAnsiTheme="minorHAnsi"/>
          <w:b/>
          <w:spacing w:val="-5"/>
        </w:rPr>
        <w:t xml:space="preserve"> </w:t>
      </w:r>
      <w:r w:rsidRPr="002568D8">
        <w:rPr>
          <w:rFonts w:asciiTheme="minorHAnsi" w:hAnsiTheme="minorHAnsi"/>
          <w:b/>
        </w:rPr>
        <w:t>evaluation’</w:t>
      </w:r>
      <w:r w:rsidRPr="002568D8">
        <w:rPr>
          <w:rFonts w:asciiTheme="minorHAnsi" w:hAnsiTheme="minorHAnsi"/>
          <w:b/>
          <w:spacing w:val="-3"/>
        </w:rPr>
        <w:t xml:space="preserve"> </w:t>
      </w:r>
      <w:r w:rsidRPr="002568D8">
        <w:rPr>
          <w:rFonts w:asciiTheme="minorHAnsi" w:hAnsiTheme="minorHAnsi"/>
        </w:rPr>
        <w:t>to</w:t>
      </w:r>
      <w:r w:rsidRPr="002568D8">
        <w:rPr>
          <w:rFonts w:asciiTheme="minorHAnsi" w:hAnsiTheme="minorHAnsi"/>
          <w:spacing w:val="-4"/>
        </w:rPr>
        <w:t xml:space="preserve"> </w:t>
      </w:r>
      <w:r w:rsidRPr="002568D8">
        <w:rPr>
          <w:rFonts w:asciiTheme="minorHAnsi" w:hAnsiTheme="minorHAnsi"/>
        </w:rPr>
        <w:t>evaluate</w:t>
      </w:r>
      <w:r w:rsidRPr="002568D8">
        <w:rPr>
          <w:rFonts w:asciiTheme="minorHAnsi" w:hAnsiTheme="minorHAnsi"/>
          <w:spacing w:val="-5"/>
        </w:rPr>
        <w:t xml:space="preserve"> </w:t>
      </w:r>
      <w:r w:rsidRPr="002568D8">
        <w:rPr>
          <w:rFonts w:asciiTheme="minorHAnsi" w:hAnsiTheme="minorHAnsi"/>
        </w:rPr>
        <w:t>the</w:t>
      </w:r>
      <w:r w:rsidRPr="002568D8">
        <w:rPr>
          <w:rFonts w:asciiTheme="minorHAnsi" w:hAnsiTheme="minorHAnsi"/>
          <w:spacing w:val="-4"/>
        </w:rPr>
        <w:t xml:space="preserve"> </w:t>
      </w:r>
      <w:r w:rsidRPr="002568D8">
        <w:rPr>
          <w:rFonts w:asciiTheme="minorHAnsi" w:hAnsiTheme="minorHAnsi"/>
        </w:rPr>
        <w:t>clustering</w:t>
      </w:r>
      <w:r w:rsidRPr="002568D8">
        <w:rPr>
          <w:rFonts w:asciiTheme="minorHAnsi" w:hAnsiTheme="minorHAnsi"/>
          <w:spacing w:val="-4"/>
        </w:rPr>
        <w:t xml:space="preserve"> </w:t>
      </w:r>
      <w:r w:rsidRPr="002568D8">
        <w:rPr>
          <w:rFonts w:asciiTheme="minorHAnsi" w:hAnsiTheme="minorHAnsi"/>
        </w:rPr>
        <w:t>performance</w:t>
      </w:r>
      <w:r w:rsidRPr="002568D8">
        <w:rPr>
          <w:rFonts w:asciiTheme="minorHAnsi" w:hAnsiTheme="minorHAnsi"/>
          <w:spacing w:val="-5"/>
        </w:rPr>
        <w:t xml:space="preserve"> </w:t>
      </w:r>
      <w:r w:rsidRPr="002568D8">
        <w:rPr>
          <w:rFonts w:asciiTheme="minorHAnsi" w:hAnsiTheme="minorHAnsi"/>
        </w:rPr>
        <w:t>using</w:t>
      </w:r>
      <w:r w:rsidRPr="002568D8">
        <w:rPr>
          <w:rFonts w:asciiTheme="minorHAnsi" w:hAnsiTheme="minorHAnsi"/>
          <w:spacing w:val="-4"/>
        </w:rPr>
        <w:t xml:space="preserve"> </w:t>
      </w:r>
      <w:r w:rsidRPr="002568D8">
        <w:rPr>
          <w:rFonts w:asciiTheme="minorHAnsi" w:hAnsiTheme="minorHAnsi"/>
        </w:rPr>
        <w:t>the</w:t>
      </w:r>
      <w:r w:rsidRPr="002568D8">
        <w:rPr>
          <w:rFonts w:asciiTheme="minorHAnsi" w:hAnsiTheme="minorHAnsi"/>
          <w:spacing w:val="-4"/>
        </w:rPr>
        <w:t xml:space="preserve"> </w:t>
      </w:r>
      <w:r w:rsidRPr="002568D8">
        <w:rPr>
          <w:rFonts w:asciiTheme="minorHAnsi" w:hAnsiTheme="minorHAnsi"/>
        </w:rPr>
        <w:t>class labels provided in the data file. Click the ‘Start’ button.</w:t>
      </w:r>
    </w:p>
    <w:p w14:paraId="3F6450BA" w14:textId="77777777" w:rsidR="002568D8" w:rsidRPr="002568D8" w:rsidRDefault="002568D8" w:rsidP="002568D8">
      <w:pPr>
        <w:pStyle w:val="ListParagraph"/>
        <w:widowControl w:val="0"/>
        <w:numPr>
          <w:ilvl w:val="1"/>
          <w:numId w:val="24"/>
        </w:numPr>
        <w:tabs>
          <w:tab w:val="left" w:pos="720"/>
        </w:tabs>
        <w:autoSpaceDE w:val="0"/>
        <w:autoSpaceDN w:val="0"/>
        <w:spacing w:after="0" w:line="240" w:lineRule="auto"/>
        <w:ind w:right="480"/>
        <w:contextualSpacing w:val="0"/>
      </w:pPr>
      <w:r w:rsidRPr="002568D8">
        <w:t>Explain</w:t>
      </w:r>
      <w:r w:rsidRPr="002568D8">
        <w:rPr>
          <w:spacing w:val="-3"/>
        </w:rPr>
        <w:t xml:space="preserve"> </w:t>
      </w:r>
      <w:r w:rsidRPr="002568D8">
        <w:t>the</w:t>
      </w:r>
      <w:r w:rsidRPr="002568D8">
        <w:rPr>
          <w:spacing w:val="-4"/>
        </w:rPr>
        <w:t xml:space="preserve"> </w:t>
      </w:r>
      <w:r w:rsidRPr="002568D8">
        <w:t>purpose</w:t>
      </w:r>
      <w:r w:rsidRPr="002568D8">
        <w:rPr>
          <w:spacing w:val="-4"/>
        </w:rPr>
        <w:t xml:space="preserve"> </w:t>
      </w:r>
      <w:r w:rsidRPr="002568D8">
        <w:t>of</w:t>
      </w:r>
      <w:r w:rsidRPr="002568D8">
        <w:rPr>
          <w:spacing w:val="-3"/>
        </w:rPr>
        <w:t xml:space="preserve"> </w:t>
      </w:r>
      <w:r w:rsidRPr="002568D8">
        <w:t>the</w:t>
      </w:r>
      <w:r w:rsidRPr="002568D8">
        <w:rPr>
          <w:spacing w:val="-4"/>
        </w:rPr>
        <w:t xml:space="preserve"> </w:t>
      </w:r>
      <w:r w:rsidRPr="002568D8">
        <w:t>menu</w:t>
      </w:r>
      <w:r w:rsidRPr="002568D8">
        <w:rPr>
          <w:spacing w:val="-3"/>
        </w:rPr>
        <w:t xml:space="preserve"> </w:t>
      </w:r>
      <w:r w:rsidRPr="002568D8">
        <w:t>under</w:t>
      </w:r>
      <w:r w:rsidRPr="002568D8">
        <w:rPr>
          <w:spacing w:val="-3"/>
        </w:rPr>
        <w:t xml:space="preserve"> </w:t>
      </w:r>
      <w:r w:rsidRPr="002568D8">
        <w:t>the</w:t>
      </w:r>
      <w:r w:rsidRPr="002568D8">
        <w:rPr>
          <w:spacing w:val="-5"/>
        </w:rPr>
        <w:t xml:space="preserve"> </w:t>
      </w:r>
      <w:r w:rsidRPr="002568D8">
        <w:t>option</w:t>
      </w:r>
      <w:r w:rsidRPr="002568D8">
        <w:rPr>
          <w:spacing w:val="-1"/>
        </w:rPr>
        <w:t xml:space="preserve"> </w:t>
      </w:r>
      <w:r w:rsidRPr="002568D8">
        <w:t>‘Classes</w:t>
      </w:r>
      <w:r w:rsidRPr="002568D8">
        <w:rPr>
          <w:spacing w:val="-4"/>
        </w:rPr>
        <w:t xml:space="preserve"> </w:t>
      </w:r>
      <w:r w:rsidRPr="002568D8">
        <w:t>to</w:t>
      </w:r>
      <w:r w:rsidRPr="002568D8">
        <w:rPr>
          <w:spacing w:val="-3"/>
        </w:rPr>
        <w:t xml:space="preserve"> </w:t>
      </w:r>
      <w:r w:rsidRPr="002568D8">
        <w:t>clusters</w:t>
      </w:r>
      <w:r w:rsidRPr="002568D8">
        <w:rPr>
          <w:spacing w:val="-4"/>
        </w:rPr>
        <w:t xml:space="preserve"> </w:t>
      </w:r>
      <w:r w:rsidRPr="002568D8">
        <w:t xml:space="preserve">evaluation’ in </w:t>
      </w:r>
      <w:r w:rsidRPr="002568D8">
        <w:rPr>
          <w:b/>
        </w:rPr>
        <w:t>one sentence</w:t>
      </w:r>
      <w:r w:rsidRPr="002568D8">
        <w:t>.</w:t>
      </w:r>
    </w:p>
    <w:p w14:paraId="0679C0DF" w14:textId="77777777" w:rsidR="002568D8" w:rsidRPr="002568D8" w:rsidRDefault="002568D8" w:rsidP="002568D8">
      <w:pPr>
        <w:pStyle w:val="ListParagraph"/>
        <w:widowControl w:val="0"/>
        <w:numPr>
          <w:ilvl w:val="1"/>
          <w:numId w:val="24"/>
        </w:numPr>
        <w:tabs>
          <w:tab w:val="left" w:pos="720"/>
        </w:tabs>
        <w:autoSpaceDE w:val="0"/>
        <w:autoSpaceDN w:val="0"/>
        <w:spacing w:after="0" w:line="240" w:lineRule="auto"/>
        <w:contextualSpacing w:val="0"/>
      </w:pPr>
      <w:r w:rsidRPr="002568D8">
        <w:t>What</w:t>
      </w:r>
      <w:r w:rsidRPr="002568D8">
        <w:rPr>
          <w:spacing w:val="-3"/>
        </w:rPr>
        <w:t xml:space="preserve"> </w:t>
      </w:r>
      <w:r w:rsidRPr="002568D8">
        <w:t>is</w:t>
      </w:r>
      <w:r w:rsidRPr="002568D8">
        <w:rPr>
          <w:spacing w:val="-1"/>
        </w:rPr>
        <w:t xml:space="preserve"> </w:t>
      </w:r>
      <w:r w:rsidRPr="002568D8">
        <w:t>the number</w:t>
      </w:r>
      <w:r w:rsidRPr="002568D8">
        <w:rPr>
          <w:spacing w:val="-1"/>
        </w:rPr>
        <w:t xml:space="preserve"> </w:t>
      </w:r>
      <w:r w:rsidRPr="002568D8">
        <w:t xml:space="preserve">of </w:t>
      </w:r>
      <w:r w:rsidRPr="002568D8">
        <w:rPr>
          <w:spacing w:val="-2"/>
        </w:rPr>
        <w:t>clusters?</w:t>
      </w:r>
    </w:p>
    <w:p w14:paraId="07E8E190" w14:textId="77777777" w:rsidR="002568D8" w:rsidRPr="002568D8" w:rsidRDefault="002568D8" w:rsidP="002568D8">
      <w:pPr>
        <w:pStyle w:val="ListParagraph"/>
        <w:widowControl w:val="0"/>
        <w:numPr>
          <w:ilvl w:val="1"/>
          <w:numId w:val="24"/>
        </w:numPr>
        <w:tabs>
          <w:tab w:val="left" w:pos="720"/>
        </w:tabs>
        <w:autoSpaceDE w:val="0"/>
        <w:autoSpaceDN w:val="0"/>
        <w:spacing w:before="1" w:after="0" w:line="240" w:lineRule="auto"/>
        <w:contextualSpacing w:val="0"/>
      </w:pPr>
      <w:r w:rsidRPr="002568D8">
        <w:t>What</w:t>
      </w:r>
      <w:r w:rsidRPr="002568D8">
        <w:rPr>
          <w:spacing w:val="-1"/>
        </w:rPr>
        <w:t xml:space="preserve"> </w:t>
      </w:r>
      <w:r w:rsidRPr="002568D8">
        <w:t>is</w:t>
      </w:r>
      <w:r w:rsidRPr="002568D8">
        <w:rPr>
          <w:spacing w:val="-1"/>
        </w:rPr>
        <w:t xml:space="preserve"> </w:t>
      </w:r>
      <w:r w:rsidRPr="002568D8">
        <w:t>the number</w:t>
      </w:r>
      <w:r w:rsidRPr="002568D8">
        <w:rPr>
          <w:spacing w:val="-1"/>
        </w:rPr>
        <w:t xml:space="preserve"> </w:t>
      </w:r>
      <w:r w:rsidRPr="002568D8">
        <w:t>of</w:t>
      </w:r>
      <w:r w:rsidRPr="002568D8">
        <w:rPr>
          <w:spacing w:val="-2"/>
        </w:rPr>
        <w:t xml:space="preserve"> iterations?</w:t>
      </w:r>
    </w:p>
    <w:p w14:paraId="0C220DC8" w14:textId="77777777" w:rsidR="002568D8" w:rsidRPr="002568D8" w:rsidRDefault="002568D8" w:rsidP="002568D8">
      <w:pPr>
        <w:pStyle w:val="ListParagraph"/>
        <w:widowControl w:val="0"/>
        <w:numPr>
          <w:ilvl w:val="1"/>
          <w:numId w:val="24"/>
        </w:numPr>
        <w:tabs>
          <w:tab w:val="left" w:pos="720"/>
        </w:tabs>
        <w:autoSpaceDE w:val="0"/>
        <w:autoSpaceDN w:val="0"/>
        <w:spacing w:after="0" w:line="240" w:lineRule="auto"/>
        <w:contextualSpacing w:val="0"/>
      </w:pPr>
      <w:r w:rsidRPr="002568D8">
        <w:t>What</w:t>
      </w:r>
      <w:r w:rsidRPr="002568D8">
        <w:rPr>
          <w:spacing w:val="-1"/>
        </w:rPr>
        <w:t xml:space="preserve"> </w:t>
      </w:r>
      <w:r w:rsidRPr="002568D8">
        <w:t>class</w:t>
      </w:r>
      <w:r w:rsidRPr="002568D8">
        <w:rPr>
          <w:spacing w:val="-1"/>
        </w:rPr>
        <w:t xml:space="preserve"> </w:t>
      </w:r>
      <w:r w:rsidRPr="002568D8">
        <w:t>label</w:t>
      </w:r>
      <w:r w:rsidRPr="002568D8">
        <w:rPr>
          <w:spacing w:val="-1"/>
        </w:rPr>
        <w:t xml:space="preserve"> </w:t>
      </w:r>
      <w:r w:rsidRPr="002568D8">
        <w:t>is</w:t>
      </w:r>
      <w:r w:rsidRPr="002568D8">
        <w:rPr>
          <w:spacing w:val="-1"/>
        </w:rPr>
        <w:t xml:space="preserve"> </w:t>
      </w:r>
      <w:r w:rsidRPr="002568D8">
        <w:t>assigned</w:t>
      </w:r>
      <w:r w:rsidRPr="002568D8">
        <w:rPr>
          <w:spacing w:val="-1"/>
        </w:rPr>
        <w:t xml:space="preserve"> </w:t>
      </w:r>
      <w:r w:rsidRPr="002568D8">
        <w:t>to</w:t>
      </w:r>
      <w:r w:rsidRPr="002568D8">
        <w:rPr>
          <w:spacing w:val="-1"/>
        </w:rPr>
        <w:t xml:space="preserve"> </w:t>
      </w:r>
      <w:r w:rsidRPr="002568D8">
        <w:t xml:space="preserve">Cluster </w:t>
      </w:r>
      <w:r w:rsidRPr="002568D8">
        <w:rPr>
          <w:spacing w:val="-5"/>
        </w:rPr>
        <w:t>0?</w:t>
      </w:r>
    </w:p>
    <w:p w14:paraId="11777B8A" w14:textId="77777777" w:rsidR="002568D8" w:rsidRDefault="002568D8" w:rsidP="002568D8">
      <w:pPr>
        <w:pStyle w:val="ListParagraph"/>
        <w:widowControl w:val="0"/>
        <w:numPr>
          <w:ilvl w:val="1"/>
          <w:numId w:val="24"/>
        </w:numPr>
        <w:tabs>
          <w:tab w:val="left" w:pos="720"/>
        </w:tabs>
        <w:autoSpaceDE w:val="0"/>
        <w:autoSpaceDN w:val="0"/>
        <w:spacing w:after="0" w:line="240" w:lineRule="auto"/>
        <w:contextualSpacing w:val="0"/>
      </w:pPr>
      <w:r w:rsidRPr="002568D8">
        <w:t>What</w:t>
      </w:r>
      <w:r w:rsidRPr="002568D8">
        <w:rPr>
          <w:spacing w:val="-4"/>
        </w:rPr>
        <w:t xml:space="preserve"> </w:t>
      </w:r>
      <w:r w:rsidRPr="002568D8">
        <w:t>is</w:t>
      </w:r>
      <w:r w:rsidRPr="002568D8">
        <w:rPr>
          <w:spacing w:val="-2"/>
        </w:rPr>
        <w:t xml:space="preserve"> </w:t>
      </w:r>
      <w:r w:rsidRPr="002568D8">
        <w:t>the</w:t>
      </w:r>
      <w:r w:rsidRPr="002568D8">
        <w:rPr>
          <w:spacing w:val="-1"/>
        </w:rPr>
        <w:t xml:space="preserve"> </w:t>
      </w:r>
      <w:r w:rsidRPr="002568D8">
        <w:t>percentage</w:t>
      </w:r>
      <w:r w:rsidRPr="002568D8">
        <w:rPr>
          <w:spacing w:val="-2"/>
        </w:rPr>
        <w:t xml:space="preserve"> </w:t>
      </w:r>
      <w:r w:rsidRPr="002568D8">
        <w:t>of</w:t>
      </w:r>
      <w:r w:rsidRPr="002568D8">
        <w:rPr>
          <w:spacing w:val="-1"/>
        </w:rPr>
        <w:t xml:space="preserve"> </w:t>
      </w:r>
      <w:r w:rsidRPr="002568D8">
        <w:t>correctly</w:t>
      </w:r>
      <w:r w:rsidRPr="002568D8">
        <w:rPr>
          <w:spacing w:val="-1"/>
        </w:rPr>
        <w:t xml:space="preserve"> </w:t>
      </w:r>
      <w:r w:rsidRPr="002568D8">
        <w:t>clustered</w:t>
      </w:r>
      <w:r w:rsidRPr="002568D8">
        <w:rPr>
          <w:spacing w:val="-2"/>
        </w:rPr>
        <w:t xml:space="preserve"> </w:t>
      </w:r>
      <w:r w:rsidRPr="002568D8">
        <w:t>instances</w:t>
      </w:r>
      <w:r w:rsidRPr="002568D8">
        <w:rPr>
          <w:spacing w:val="-1"/>
        </w:rPr>
        <w:t xml:space="preserve"> </w:t>
      </w:r>
      <w:r w:rsidRPr="002568D8">
        <w:rPr>
          <w:spacing w:val="-10"/>
        </w:rPr>
        <w:t>?</w:t>
      </w:r>
    </w:p>
    <w:p w14:paraId="77F45B3A" w14:textId="77777777" w:rsidR="003D2234" w:rsidRDefault="003D2234" w:rsidP="005376BB">
      <w:pPr>
        <w:rPr>
          <w:rFonts w:asciiTheme="majorHAnsi" w:eastAsia="Times New Roman" w:hAnsiTheme="majorHAnsi"/>
          <w:sz w:val="28"/>
          <w:szCs w:val="28"/>
        </w:rPr>
      </w:pPr>
    </w:p>
    <w:p w14:paraId="03D33B2C" w14:textId="77777777" w:rsidR="00B03BB2" w:rsidRDefault="00B03BB2" w:rsidP="005376BB">
      <w:pPr>
        <w:rPr>
          <w:rFonts w:asciiTheme="majorHAnsi" w:eastAsia="Times New Roman" w:hAnsiTheme="majorHAnsi"/>
          <w:b/>
          <w:bCs/>
          <w:sz w:val="28"/>
          <w:szCs w:val="28"/>
          <w:u w:val="single"/>
        </w:rPr>
      </w:pPr>
    </w:p>
    <w:p w14:paraId="47014EA9" w14:textId="77777777" w:rsidR="00B03BB2" w:rsidRDefault="00B03BB2" w:rsidP="005376BB">
      <w:pPr>
        <w:rPr>
          <w:rFonts w:asciiTheme="majorHAnsi" w:eastAsia="Times New Roman" w:hAnsiTheme="majorHAnsi"/>
          <w:b/>
          <w:bCs/>
          <w:sz w:val="28"/>
          <w:szCs w:val="28"/>
          <w:u w:val="single"/>
        </w:rPr>
      </w:pPr>
    </w:p>
    <w:p w14:paraId="09E575FE" w14:textId="77777777" w:rsidR="00B03BB2" w:rsidRDefault="00B03BB2" w:rsidP="005376BB">
      <w:pPr>
        <w:rPr>
          <w:rFonts w:asciiTheme="majorHAnsi" w:eastAsia="Times New Roman" w:hAnsiTheme="majorHAnsi"/>
          <w:b/>
          <w:bCs/>
          <w:sz w:val="28"/>
          <w:szCs w:val="28"/>
          <w:u w:val="single"/>
        </w:rPr>
      </w:pPr>
    </w:p>
    <w:p w14:paraId="7C641370" w14:textId="77777777" w:rsidR="00B03BB2" w:rsidRDefault="00B03BB2" w:rsidP="005376BB">
      <w:pPr>
        <w:rPr>
          <w:rFonts w:asciiTheme="majorHAnsi" w:eastAsia="Times New Roman" w:hAnsiTheme="majorHAnsi"/>
          <w:b/>
          <w:bCs/>
          <w:sz w:val="28"/>
          <w:szCs w:val="28"/>
          <w:u w:val="single"/>
        </w:rPr>
      </w:pPr>
    </w:p>
    <w:p w14:paraId="184526DB" w14:textId="77777777" w:rsidR="00B03BB2" w:rsidRDefault="00B03BB2" w:rsidP="005376BB">
      <w:pPr>
        <w:rPr>
          <w:rFonts w:asciiTheme="majorHAnsi" w:eastAsia="Times New Roman" w:hAnsiTheme="majorHAnsi"/>
          <w:b/>
          <w:bCs/>
          <w:sz w:val="28"/>
          <w:szCs w:val="28"/>
          <w:u w:val="single"/>
        </w:rPr>
      </w:pPr>
    </w:p>
    <w:p w14:paraId="3496D072" w14:textId="77777777" w:rsidR="00B03BB2" w:rsidRDefault="00B03BB2" w:rsidP="005376BB">
      <w:pPr>
        <w:rPr>
          <w:rFonts w:asciiTheme="majorHAnsi" w:eastAsia="Times New Roman" w:hAnsiTheme="majorHAnsi"/>
          <w:b/>
          <w:bCs/>
          <w:sz w:val="28"/>
          <w:szCs w:val="28"/>
          <w:u w:val="single"/>
        </w:rPr>
      </w:pPr>
    </w:p>
    <w:p w14:paraId="395E074B" w14:textId="77777777" w:rsidR="00B03BB2" w:rsidRDefault="00B03BB2" w:rsidP="005376BB">
      <w:pPr>
        <w:rPr>
          <w:rFonts w:asciiTheme="majorHAnsi" w:eastAsia="Times New Roman" w:hAnsiTheme="majorHAnsi"/>
          <w:b/>
          <w:bCs/>
          <w:sz w:val="28"/>
          <w:szCs w:val="28"/>
          <w:u w:val="single"/>
        </w:rPr>
      </w:pPr>
    </w:p>
    <w:p w14:paraId="3467211B" w14:textId="77777777" w:rsidR="00B03BB2" w:rsidRDefault="00B03BB2" w:rsidP="005376BB">
      <w:pPr>
        <w:rPr>
          <w:rFonts w:asciiTheme="majorHAnsi" w:eastAsia="Times New Roman" w:hAnsiTheme="majorHAnsi"/>
          <w:b/>
          <w:bCs/>
          <w:sz w:val="28"/>
          <w:szCs w:val="28"/>
          <w:u w:val="single"/>
        </w:rPr>
      </w:pPr>
    </w:p>
    <w:p w14:paraId="3462DC17" w14:textId="674A9C9D" w:rsidR="00B03BB2" w:rsidRDefault="00B03BB2" w:rsidP="005376BB">
      <w:pPr>
        <w:rPr>
          <w:rFonts w:asciiTheme="majorHAnsi" w:eastAsia="Times New Roman" w:hAnsiTheme="majorHAnsi"/>
          <w:b/>
          <w:bCs/>
          <w:sz w:val="28"/>
          <w:szCs w:val="28"/>
          <w:u w:val="single"/>
        </w:rPr>
      </w:pPr>
      <w:r w:rsidRPr="00B03BB2">
        <w:rPr>
          <w:rFonts w:asciiTheme="majorHAnsi" w:eastAsia="Times New Roman" w:hAnsiTheme="majorHAnsi"/>
          <w:b/>
          <w:bCs/>
          <w:sz w:val="28"/>
          <w:szCs w:val="28"/>
          <w:u w:val="single"/>
        </w:rPr>
        <w:lastRenderedPageBreak/>
        <w:t>Results:</w:t>
      </w:r>
    </w:p>
    <w:p w14:paraId="55E077C8" w14:textId="77777777" w:rsidR="00E57B2F" w:rsidRDefault="00E57B2F" w:rsidP="005376BB">
      <w:pPr>
        <w:rPr>
          <w:rFonts w:asciiTheme="majorHAnsi" w:eastAsia="Times New Roman" w:hAnsiTheme="majorHAnsi"/>
          <w:b/>
          <w:bCs/>
          <w:sz w:val="28"/>
          <w:szCs w:val="28"/>
          <w:u w:val="single"/>
        </w:rPr>
      </w:pPr>
    </w:p>
    <w:p w14:paraId="108DA5C8" w14:textId="363F457B" w:rsidR="00B03BB2" w:rsidRPr="00E57B2F" w:rsidRDefault="00E57B2F" w:rsidP="005376BB">
      <w:pPr>
        <w:rPr>
          <w:rFonts w:asciiTheme="majorHAnsi" w:eastAsia="Times New Roman" w:hAnsiTheme="majorHAnsi"/>
          <w:sz w:val="24"/>
          <w:szCs w:val="24"/>
        </w:rPr>
      </w:pPr>
      <w:r w:rsidRPr="00E57B2F">
        <w:rPr>
          <w:rFonts w:asciiTheme="majorHAnsi" w:eastAsia="Times New Roman" w:hAnsiTheme="majorHAnsi"/>
          <w:b/>
          <w:bCs/>
          <w:sz w:val="24"/>
          <w:szCs w:val="24"/>
          <w:u w:val="single"/>
        </w:rPr>
        <w:t>1.2</w:t>
      </w:r>
      <w:r>
        <w:rPr>
          <w:rFonts w:asciiTheme="majorHAnsi" w:eastAsia="Times New Roman" w:hAnsiTheme="majorHAnsi"/>
          <w:b/>
          <w:bCs/>
          <w:sz w:val="24"/>
          <w:szCs w:val="24"/>
          <w:u w:val="single"/>
        </w:rPr>
        <w:t>.</w:t>
      </w:r>
    </w:p>
    <w:p w14:paraId="7D8662FC" w14:textId="4D99E533" w:rsidR="00B03BB2" w:rsidRDefault="00B03BB2" w:rsidP="005376BB">
      <w:pPr>
        <w:rPr>
          <w:rFonts w:asciiTheme="majorHAnsi" w:eastAsia="Times New Roman" w:hAnsiTheme="majorHAnsi"/>
          <w:sz w:val="28"/>
          <w:szCs w:val="28"/>
        </w:rPr>
      </w:pPr>
      <w:r w:rsidRPr="00B03BB2">
        <w:rPr>
          <w:rFonts w:asciiTheme="majorHAnsi" w:eastAsia="Times New Roman" w:hAnsiTheme="majorHAnsi"/>
          <w:sz w:val="28"/>
          <w:szCs w:val="28"/>
        </w:rPr>
        <w:drawing>
          <wp:inline distT="0" distB="0" distL="0" distR="0" wp14:anchorId="23FAC061" wp14:editId="35704AB7">
            <wp:extent cx="6296660" cy="3345180"/>
            <wp:effectExtent l="0" t="0" r="8890" b="7620"/>
            <wp:docPr id="1437312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291" name="Picture 1" descr="A screen shot of a computer&#10;&#10;AI-generated content may be incorrect."/>
                    <pic:cNvPicPr/>
                  </pic:nvPicPr>
                  <pic:blipFill>
                    <a:blip r:embed="rId44"/>
                    <a:stretch>
                      <a:fillRect/>
                    </a:stretch>
                  </pic:blipFill>
                  <pic:spPr>
                    <a:xfrm>
                      <a:off x="0" y="0"/>
                      <a:ext cx="6296660" cy="3345180"/>
                    </a:xfrm>
                    <a:prstGeom prst="rect">
                      <a:avLst/>
                    </a:prstGeom>
                  </pic:spPr>
                </pic:pic>
              </a:graphicData>
            </a:graphic>
          </wp:inline>
        </w:drawing>
      </w:r>
    </w:p>
    <w:p w14:paraId="6C680673" w14:textId="77777777" w:rsidR="00325B6C" w:rsidRDefault="00325B6C" w:rsidP="005376BB">
      <w:pPr>
        <w:rPr>
          <w:rFonts w:asciiTheme="majorHAnsi" w:eastAsia="Times New Roman" w:hAnsiTheme="majorHAnsi"/>
          <w:sz w:val="28"/>
          <w:szCs w:val="28"/>
        </w:rPr>
      </w:pPr>
    </w:p>
    <w:p w14:paraId="562192E5" w14:textId="3CE1BE71" w:rsidR="00325B6C" w:rsidRDefault="00325B6C" w:rsidP="005376BB">
      <w:pPr>
        <w:rPr>
          <w:rFonts w:asciiTheme="majorHAnsi" w:eastAsia="Times New Roman" w:hAnsiTheme="majorHAnsi"/>
          <w:b/>
          <w:bCs/>
          <w:sz w:val="24"/>
          <w:szCs w:val="24"/>
          <w:u w:val="single"/>
        </w:rPr>
      </w:pPr>
      <w:r w:rsidRPr="00325B6C">
        <w:rPr>
          <w:rFonts w:asciiTheme="majorHAnsi" w:eastAsia="Times New Roman" w:hAnsiTheme="majorHAnsi"/>
          <w:b/>
          <w:bCs/>
          <w:sz w:val="24"/>
          <w:szCs w:val="24"/>
          <w:u w:val="single"/>
        </w:rPr>
        <w:t>2.1.</w:t>
      </w:r>
    </w:p>
    <w:p w14:paraId="17FA3221" w14:textId="3AD4134E" w:rsidR="00325B6C" w:rsidRPr="00325B6C" w:rsidRDefault="00325B6C" w:rsidP="005376BB">
      <w:pPr>
        <w:rPr>
          <w:rFonts w:asciiTheme="majorHAnsi" w:eastAsia="Times New Roman" w:hAnsiTheme="majorHAnsi"/>
          <w:b/>
          <w:bCs/>
          <w:sz w:val="24"/>
          <w:szCs w:val="24"/>
          <w:u w:val="single"/>
        </w:rPr>
      </w:pPr>
      <w:r w:rsidRPr="00325B6C">
        <w:rPr>
          <w:rFonts w:asciiTheme="majorHAnsi" w:eastAsia="Times New Roman" w:hAnsiTheme="majorHAnsi"/>
          <w:b/>
          <w:bCs/>
          <w:sz w:val="24"/>
          <w:szCs w:val="24"/>
          <w:u w:val="single"/>
        </w:rPr>
        <w:drawing>
          <wp:inline distT="0" distB="0" distL="0" distR="0" wp14:anchorId="74F564F5" wp14:editId="3117F79D">
            <wp:extent cx="6296660" cy="3345180"/>
            <wp:effectExtent l="0" t="0" r="8890" b="7620"/>
            <wp:docPr id="12574733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73388" name="Picture 1" descr="A screenshot of a computer program&#10;&#10;AI-generated content may be incorrect."/>
                    <pic:cNvPicPr/>
                  </pic:nvPicPr>
                  <pic:blipFill>
                    <a:blip r:embed="rId45"/>
                    <a:stretch>
                      <a:fillRect/>
                    </a:stretch>
                  </pic:blipFill>
                  <pic:spPr>
                    <a:xfrm>
                      <a:off x="0" y="0"/>
                      <a:ext cx="6296660" cy="3345180"/>
                    </a:xfrm>
                    <a:prstGeom prst="rect">
                      <a:avLst/>
                    </a:prstGeom>
                  </pic:spPr>
                </pic:pic>
              </a:graphicData>
            </a:graphic>
          </wp:inline>
        </w:drawing>
      </w:r>
    </w:p>
    <w:p w14:paraId="1D1BEB49" w14:textId="77777777" w:rsidR="00CD23FC" w:rsidRDefault="00CD23FC" w:rsidP="005376BB">
      <w:pPr>
        <w:rPr>
          <w:rFonts w:asciiTheme="majorHAnsi" w:eastAsia="Times New Roman" w:hAnsiTheme="majorHAnsi"/>
          <w:sz w:val="28"/>
          <w:szCs w:val="28"/>
        </w:rPr>
      </w:pPr>
    </w:p>
    <w:p w14:paraId="43A1C893" w14:textId="77777777" w:rsidR="00CD23FC" w:rsidRDefault="00CD23FC" w:rsidP="005376BB">
      <w:pPr>
        <w:rPr>
          <w:rFonts w:asciiTheme="majorHAnsi" w:eastAsia="Times New Roman" w:hAnsiTheme="majorHAnsi"/>
          <w:sz w:val="28"/>
          <w:szCs w:val="28"/>
        </w:rPr>
      </w:pPr>
    </w:p>
    <w:p w14:paraId="6A280175" w14:textId="77777777" w:rsidR="00CD23FC" w:rsidRDefault="00CD23FC" w:rsidP="005376BB">
      <w:pPr>
        <w:rPr>
          <w:rFonts w:asciiTheme="majorHAnsi" w:eastAsia="Times New Roman" w:hAnsiTheme="majorHAnsi"/>
          <w:sz w:val="28"/>
          <w:szCs w:val="28"/>
        </w:rPr>
      </w:pPr>
    </w:p>
    <w:p w14:paraId="6C14AEA8" w14:textId="77777777" w:rsidR="00A73564" w:rsidRDefault="00A73564" w:rsidP="00B5789B">
      <w:pPr>
        <w:rPr>
          <w:rFonts w:asciiTheme="majorHAnsi" w:eastAsia="Times New Roman" w:hAnsiTheme="majorHAnsi"/>
          <w:b/>
          <w:bCs/>
          <w:sz w:val="36"/>
          <w:szCs w:val="36"/>
          <w:u w:val="single"/>
        </w:rPr>
      </w:pPr>
    </w:p>
    <w:p w14:paraId="6F6BB277" w14:textId="3CA39EED" w:rsidR="00CD23FC" w:rsidRDefault="00CD23FC" w:rsidP="00CD23FC">
      <w:pPr>
        <w:jc w:val="center"/>
        <w:rPr>
          <w:rFonts w:asciiTheme="majorHAnsi" w:eastAsia="Times New Roman" w:hAnsiTheme="majorHAnsi"/>
          <w:b/>
          <w:bCs/>
          <w:sz w:val="36"/>
          <w:szCs w:val="36"/>
          <w:u w:val="single"/>
        </w:rPr>
      </w:pPr>
      <w:r w:rsidRPr="00CD23FC">
        <w:rPr>
          <w:rFonts w:asciiTheme="majorHAnsi" w:eastAsia="Times New Roman" w:hAnsiTheme="majorHAnsi"/>
          <w:b/>
          <w:bCs/>
          <w:sz w:val="36"/>
          <w:szCs w:val="36"/>
          <w:u w:val="single"/>
        </w:rPr>
        <w:lastRenderedPageBreak/>
        <w:t>Exercise-11</w:t>
      </w:r>
    </w:p>
    <w:p w14:paraId="53F03C1D" w14:textId="77777777" w:rsidR="00CD23FC" w:rsidRDefault="00CD23FC" w:rsidP="00CD23FC">
      <w:pPr>
        <w:rPr>
          <w:rFonts w:asciiTheme="majorHAnsi" w:eastAsia="Times New Roman" w:hAnsiTheme="majorHAnsi"/>
          <w:b/>
          <w:bCs/>
          <w:sz w:val="28"/>
          <w:szCs w:val="28"/>
          <w:u w:val="single"/>
        </w:rPr>
      </w:pPr>
    </w:p>
    <w:p w14:paraId="611BE83D" w14:textId="52096160" w:rsidR="00937682" w:rsidRDefault="00CD23FC" w:rsidP="00CD23FC">
      <w:pPr>
        <w:rPr>
          <w:rFonts w:cs="Arial Bold"/>
          <w:bCs/>
          <w:sz w:val="24"/>
          <w:szCs w:val="24"/>
        </w:rPr>
      </w:pPr>
      <w:r>
        <w:rPr>
          <w:rFonts w:asciiTheme="majorHAnsi" w:eastAsia="Times New Roman" w:hAnsiTheme="majorHAnsi"/>
          <w:b/>
          <w:bCs/>
          <w:sz w:val="28"/>
          <w:szCs w:val="28"/>
          <w:u w:val="single"/>
        </w:rPr>
        <w:t>Objective:</w:t>
      </w:r>
      <w:r w:rsidR="002F5979">
        <w:rPr>
          <w:rFonts w:asciiTheme="majorHAnsi" w:eastAsia="Times New Roman" w:hAnsiTheme="majorHAnsi"/>
          <w:sz w:val="28"/>
          <w:szCs w:val="28"/>
        </w:rPr>
        <w:t xml:space="preserve"> </w:t>
      </w:r>
      <w:r w:rsidR="002F5979" w:rsidRPr="0045511A">
        <w:rPr>
          <w:rFonts w:cs="Arial Bold"/>
          <w:bCs/>
          <w:sz w:val="24"/>
          <w:szCs w:val="24"/>
        </w:rPr>
        <w:t>Credit card Approval detection using Machine Learning through financial data</w:t>
      </w:r>
      <w:r w:rsidR="00CC3291">
        <w:rPr>
          <w:rFonts w:cs="Arial Bold"/>
          <w:bCs/>
          <w:sz w:val="24"/>
          <w:szCs w:val="24"/>
        </w:rPr>
        <w:t>.</w:t>
      </w:r>
    </w:p>
    <w:p w14:paraId="578C16AE" w14:textId="77777777" w:rsidR="0065126D" w:rsidRDefault="0065126D" w:rsidP="0065126D">
      <w:pPr>
        <w:pStyle w:val="Heading1"/>
      </w:pPr>
      <w:bookmarkStart w:id="7" w:name="fe5ef4be"/>
      <w:bookmarkStart w:id="8" w:name="X1ed14321210ac4ab35f79e11d77601e945f38c3"/>
      <w:r>
        <w:t>Credit Card Approval Detection Using Machine Learning Through Financial Data</w:t>
      </w:r>
      <w:bookmarkEnd w:id="7"/>
      <w:bookmarkEnd w:id="8"/>
    </w:p>
    <w:p w14:paraId="344EF40B" w14:textId="77777777" w:rsidR="0065126D" w:rsidRDefault="0065126D" w:rsidP="0065126D">
      <w:pPr>
        <w:pStyle w:val="Heading2"/>
      </w:pPr>
      <w:bookmarkStart w:id="9" w:name="Xfe396830ea472fc532a26b905872f253b5b2669"/>
      <w:bookmarkStart w:id="10" w:name="context"/>
      <w:r>
        <w:t>Context</w:t>
      </w:r>
      <w:bookmarkEnd w:id="9"/>
      <w:bookmarkEnd w:id="10"/>
    </w:p>
    <w:p w14:paraId="53F513E0" w14:textId="77777777" w:rsidR="0065126D" w:rsidRDefault="0065126D" w:rsidP="0065126D">
      <w:pPr>
        <w:pStyle w:val="FirstParagraph"/>
      </w:pPr>
      <w:bookmarkStart w:id="11" w:name="X4b8d67da4963fec8d20cd89c1b641fde8cbba0a"/>
      <w:r>
        <w:t>Credit score cards are a common risk control method in the financial industry. It uses personal information and data submitted by credit card applicants to predict the probability of future defaults and credit card borrowings. The bank is able to decide whether to issue a credit card to the applicant. Credit scores can objectively quantify the magnitude of risk.</w:t>
      </w:r>
    </w:p>
    <w:p w14:paraId="7C0855F5" w14:textId="77777777" w:rsidR="0065126D" w:rsidRDefault="0065126D" w:rsidP="0065126D">
      <w:pPr>
        <w:pStyle w:val="BodyText"/>
      </w:pPr>
      <w:r>
        <w:t>Here we have various machine learning algorithms on the given financial data to draw comparisons between their performances.</w:t>
      </w:r>
      <w:bookmarkEnd w:id="11"/>
    </w:p>
    <w:p w14:paraId="66D6932F" w14:textId="77777777" w:rsidR="0065126D" w:rsidRDefault="0065126D" w:rsidP="0065126D">
      <w:pPr>
        <w:pStyle w:val="Heading2"/>
      </w:pPr>
      <w:bookmarkStart w:id="12" w:name="Xb79eb7333bbc5519855acd842f5e7d7b5b2a5bd"/>
      <w:bookmarkStart w:id="13" w:name="task"/>
      <w:r>
        <w:t>Task</w:t>
      </w:r>
      <w:bookmarkEnd w:id="12"/>
      <w:bookmarkEnd w:id="13"/>
    </w:p>
    <w:p w14:paraId="50D96397" w14:textId="77777777" w:rsidR="0065126D" w:rsidRDefault="0065126D" w:rsidP="0065126D">
      <w:pPr>
        <w:pStyle w:val="FirstParagraph"/>
      </w:pPr>
      <w:bookmarkStart w:id="14" w:name="a9caf335"/>
      <w:r>
        <w:t xml:space="preserve">Build a machine learning model to predict if an applicant is 'good' or 'bad' client, different from other tasks, the definition of 'good' or 'bad' is not given. You should use some </w:t>
      </w:r>
      <w:proofErr w:type="spellStart"/>
      <w:r>
        <w:t>techique</w:t>
      </w:r>
      <w:proofErr w:type="spellEnd"/>
      <w:r>
        <w:t>, such as vintage analysis to construct you label. Also, unbalance data problem is a big problem in this task.</w:t>
      </w:r>
      <w:bookmarkEnd w:id="14"/>
    </w:p>
    <w:p w14:paraId="3ECE78D0" w14:textId="77777777" w:rsidR="0065126D" w:rsidRDefault="0065126D" w:rsidP="0065126D">
      <w:pPr>
        <w:pStyle w:val="Heading2"/>
        <w:rPr>
          <w:rStyle w:val="ImportTok"/>
        </w:rPr>
      </w:pPr>
      <w:bookmarkStart w:id="15" w:name="df7633cb"/>
      <w:bookmarkStart w:id="16" w:name="downloading-dataset"/>
      <w:r>
        <w:t>Downloading Dataset</w:t>
      </w:r>
      <w:bookmarkEnd w:id="15"/>
      <w:bookmarkEnd w:id="16"/>
    </w:p>
    <w:p w14:paraId="11FD9F0E" w14:textId="77777777" w:rsidR="0065126D" w:rsidRDefault="0065126D" w:rsidP="0065126D">
      <w:pPr>
        <w:pStyle w:val="SourceCode"/>
        <w:rPr>
          <w:rStyle w:val="VerbatimChar"/>
        </w:rPr>
      </w:pPr>
      <w:bookmarkStart w:id="17" w:name="Xef375f697f4737ce0cea71def98bcf929665661"/>
      <w:r>
        <w:rPr>
          <w:rStyle w:val="ImportTok"/>
        </w:rPr>
        <w:t>import</w:t>
      </w:r>
      <w:r>
        <w:rPr>
          <w:rStyle w:val="NormalTok"/>
        </w:rPr>
        <w:t xml:space="preserve"> </w:t>
      </w:r>
      <w:proofErr w:type="spellStart"/>
      <w:r>
        <w:rPr>
          <w:rStyle w:val="NormalTok"/>
        </w:rPr>
        <w:t>kagglehub</w:t>
      </w:r>
      <w:proofErr w:type="spellEnd"/>
      <w:r>
        <w:br/>
      </w:r>
      <w:r>
        <w:br/>
      </w:r>
      <w:r>
        <w:rPr>
          <w:rStyle w:val="CommentTok"/>
        </w:rPr>
        <w:t># Download latest version</w:t>
      </w:r>
      <w:r>
        <w:br/>
      </w:r>
      <w:r>
        <w:rPr>
          <w:rStyle w:val="NormalTok"/>
        </w:rPr>
        <w:t xml:space="preserve">path </w:t>
      </w:r>
      <w:r>
        <w:rPr>
          <w:rStyle w:val="OperatorTok"/>
        </w:rPr>
        <w:t>=</w:t>
      </w:r>
      <w:r>
        <w:rPr>
          <w:rStyle w:val="NormalTok"/>
        </w:rPr>
        <w:t xml:space="preserve"> kagglehub.dataset_download(</w:t>
      </w:r>
      <w:r>
        <w:rPr>
          <w:rStyle w:val="StringTok"/>
        </w:rPr>
        <w:t>"rikdifos/credit-card-approval-prediction"</w:t>
      </w:r>
      <w:r>
        <w:rPr>
          <w:rStyle w:val="NormalTok"/>
        </w:rPr>
        <w:t>)</w:t>
      </w:r>
      <w:r>
        <w:br/>
      </w:r>
      <w:r>
        <w:br/>
      </w:r>
      <w:r>
        <w:rPr>
          <w:rStyle w:val="BuiltInTok"/>
        </w:rPr>
        <w:t>print</w:t>
      </w:r>
      <w:r>
        <w:rPr>
          <w:rStyle w:val="NormalTok"/>
        </w:rPr>
        <w:t>(</w:t>
      </w:r>
      <w:r>
        <w:rPr>
          <w:rStyle w:val="StringTok"/>
        </w:rPr>
        <w:t>'Dataset download complete.'</w:t>
      </w:r>
      <w:r>
        <w:rPr>
          <w:rStyle w:val="NormalTok"/>
        </w:rPr>
        <w:t>)</w:t>
      </w:r>
    </w:p>
    <w:p w14:paraId="49CB873F" w14:textId="77777777" w:rsidR="0065126D" w:rsidRDefault="0065126D" w:rsidP="0065126D">
      <w:pPr>
        <w:pStyle w:val="SourceCode"/>
      </w:pPr>
      <w:r>
        <w:rPr>
          <w:rStyle w:val="VerbatimChar"/>
        </w:rPr>
        <w:t>Dataset download complete.</w:t>
      </w:r>
      <w:bookmarkEnd w:id="17"/>
    </w:p>
    <w:p w14:paraId="20104757" w14:textId="77777777" w:rsidR="0065126D" w:rsidRDefault="0065126D" w:rsidP="0065126D">
      <w:pPr>
        <w:pStyle w:val="Heading2"/>
        <w:rPr>
          <w:rStyle w:val="ImportTok"/>
        </w:rPr>
      </w:pPr>
      <w:bookmarkStart w:id="18" w:name="X74df1678fa6b6999d013f9d9437980e8dfcc735"/>
      <w:bookmarkStart w:id="19" w:name="imports"/>
      <w:r>
        <w:t>Imports</w:t>
      </w:r>
      <w:bookmarkEnd w:id="18"/>
      <w:bookmarkEnd w:id="19"/>
    </w:p>
    <w:p w14:paraId="2B8DAB13" w14:textId="77777777" w:rsidR="0065126D" w:rsidRDefault="0065126D" w:rsidP="0065126D">
      <w:pPr>
        <w:pStyle w:val="SourceCode"/>
        <w:rPr>
          <w:rStyle w:val="CommentTok"/>
        </w:rPr>
      </w:pPr>
      <w:bookmarkStart w:id="20" w:name="X2563aeda0b836811164989d4b83a7f8ccbda62a"/>
      <w:r>
        <w:rPr>
          <w:rStyle w:val="ImportTok"/>
        </w:rPr>
        <w:t>import</w:t>
      </w:r>
      <w:r>
        <w:rPr>
          <w:rStyle w:val="NormalTok"/>
        </w:rPr>
        <w:t xml:space="preserve"> warnings</w:t>
      </w:r>
      <w:r>
        <w:br/>
      </w:r>
      <w:r>
        <w:rPr>
          <w:rStyle w:val="ImportTok"/>
        </w:rPr>
        <w:t>import</w:t>
      </w:r>
      <w:r>
        <w:rPr>
          <w:rStyle w:val="NormalTok"/>
        </w:rPr>
        <w:t xml:space="preserve"> </w:t>
      </w:r>
      <w:proofErr w:type="spellStart"/>
      <w:r>
        <w:rPr>
          <w:rStyle w:val="NormalTok"/>
        </w:rPr>
        <w:t>missingno</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bookmarkEnd w:id="20"/>
      <w:proofErr w:type="spellEnd"/>
    </w:p>
    <w:p w14:paraId="74E8C2E7" w14:textId="77777777" w:rsidR="0065126D" w:rsidRDefault="0065126D" w:rsidP="0065126D">
      <w:pPr>
        <w:pStyle w:val="SourceCode"/>
      </w:pPr>
      <w:bookmarkStart w:id="21" w:name="X49545b435d9eba7e004fcd123ae30c78d616dc0"/>
      <w:r>
        <w:rPr>
          <w:rStyle w:val="CommentTok"/>
        </w:rPr>
        <w:t># Set display options to show all columns</w:t>
      </w:r>
      <w:r>
        <w:br/>
      </w:r>
      <w:proofErr w:type="spellStart"/>
      <w:r>
        <w:rPr>
          <w:rStyle w:val="NormalTok"/>
        </w:rPr>
        <w:t>pd.set_option</w:t>
      </w:r>
      <w:proofErr w:type="spellEnd"/>
      <w:r>
        <w:rPr>
          <w:rStyle w:val="NormalTok"/>
        </w:rPr>
        <w:t>(</w:t>
      </w:r>
      <w:r>
        <w:rPr>
          <w:rStyle w:val="StringTok"/>
        </w:rPr>
        <w:t>'</w:t>
      </w:r>
      <w:proofErr w:type="spellStart"/>
      <w:r>
        <w:rPr>
          <w:rStyle w:val="StringTok"/>
        </w:rPr>
        <w:t>display.max_columns</w:t>
      </w:r>
      <w:proofErr w:type="spellEnd"/>
      <w:r>
        <w:rPr>
          <w:rStyle w:val="StringTok"/>
        </w:rPr>
        <w:t>'</w:t>
      </w:r>
      <w:r>
        <w:rPr>
          <w:rStyle w:val="NormalTok"/>
        </w:rPr>
        <w:t xml:space="preserve">, </w:t>
      </w:r>
      <w:r>
        <w:rPr>
          <w:rStyle w:val="VariableTok"/>
        </w:rPr>
        <w:t>None</w:t>
      </w:r>
      <w:r>
        <w:rPr>
          <w:rStyle w:val="NormalTok"/>
        </w:rPr>
        <w:t xml:space="preserve">)          </w:t>
      </w:r>
      <w:r>
        <w:rPr>
          <w:rStyle w:val="CommentTok"/>
        </w:rPr>
        <w:t># Show all columns</w:t>
      </w:r>
      <w:r>
        <w:br/>
      </w:r>
      <w:proofErr w:type="spellStart"/>
      <w:r>
        <w:rPr>
          <w:rStyle w:val="NormalTok"/>
        </w:rPr>
        <w:t>pd.set_option</w:t>
      </w:r>
      <w:proofErr w:type="spellEnd"/>
      <w:r>
        <w:rPr>
          <w:rStyle w:val="NormalTok"/>
        </w:rPr>
        <w:t>(</w:t>
      </w:r>
      <w:r>
        <w:rPr>
          <w:rStyle w:val="StringTok"/>
        </w:rPr>
        <w:t>'</w:t>
      </w:r>
      <w:proofErr w:type="spellStart"/>
      <w:r>
        <w:rPr>
          <w:rStyle w:val="StringTok"/>
        </w:rPr>
        <w:t>display.width</w:t>
      </w:r>
      <w:proofErr w:type="spellEnd"/>
      <w:r>
        <w:rPr>
          <w:rStyle w:val="StringTok"/>
        </w:rPr>
        <w:t>'</w:t>
      </w:r>
      <w:r>
        <w:rPr>
          <w:rStyle w:val="NormalTok"/>
        </w:rPr>
        <w:t xml:space="preserve">, </w:t>
      </w:r>
      <w:r>
        <w:rPr>
          <w:rStyle w:val="VariableTok"/>
        </w:rPr>
        <w:t>None</w:t>
      </w:r>
      <w:r>
        <w:rPr>
          <w:rStyle w:val="NormalTok"/>
        </w:rPr>
        <w:t xml:space="preserve">)                </w:t>
      </w:r>
      <w:r>
        <w:rPr>
          <w:rStyle w:val="CommentTok"/>
        </w:rPr>
        <w:t># Adjust width dynamically</w:t>
      </w:r>
      <w:r>
        <w:br/>
      </w:r>
      <w:proofErr w:type="spellStart"/>
      <w:r>
        <w:rPr>
          <w:rStyle w:val="NormalTok"/>
        </w:rPr>
        <w:t>pd.set_option</w:t>
      </w:r>
      <w:proofErr w:type="spellEnd"/>
      <w:r>
        <w:rPr>
          <w:rStyle w:val="NormalTok"/>
        </w:rPr>
        <w:t>(</w:t>
      </w:r>
      <w:r>
        <w:rPr>
          <w:rStyle w:val="StringTok"/>
        </w:rPr>
        <w:t>'</w:t>
      </w:r>
      <w:proofErr w:type="spellStart"/>
      <w:r>
        <w:rPr>
          <w:rStyle w:val="StringTok"/>
        </w:rPr>
        <w:t>display.expand_frame_repr</w:t>
      </w:r>
      <w:proofErr w:type="spellEnd"/>
      <w:r>
        <w:rPr>
          <w:rStyle w:val="StringTok"/>
        </w:rPr>
        <w:t>'</w:t>
      </w:r>
      <w:r>
        <w:rPr>
          <w:rStyle w:val="NormalTok"/>
        </w:rPr>
        <w:t xml:space="preserve">, </w:t>
      </w:r>
      <w:r>
        <w:rPr>
          <w:rStyle w:val="VariableTok"/>
        </w:rPr>
        <w:t>False</w:t>
      </w:r>
      <w:r>
        <w:rPr>
          <w:rStyle w:val="NormalTok"/>
        </w:rPr>
        <w:t xml:space="preserve">)   </w:t>
      </w:r>
      <w:r>
        <w:rPr>
          <w:rStyle w:val="CommentTok"/>
        </w:rPr>
        <w:t># Prevent column wrapping</w:t>
      </w:r>
      <w:r>
        <w:br/>
      </w:r>
      <w:proofErr w:type="spellStart"/>
      <w:r>
        <w:rPr>
          <w:rStyle w:val="NormalTok"/>
        </w:rPr>
        <w:t>warnings.filterwarnings</w:t>
      </w:r>
      <w:proofErr w:type="spellEnd"/>
      <w:r>
        <w:rPr>
          <w:rStyle w:val="NormalTok"/>
        </w:rPr>
        <w:t>(</w:t>
      </w:r>
      <w:r>
        <w:rPr>
          <w:rStyle w:val="StringTok"/>
        </w:rPr>
        <w:t>'ignore'</w:t>
      </w:r>
      <w:r>
        <w:rPr>
          <w:rStyle w:val="NormalTok"/>
        </w:rPr>
        <w:t xml:space="preserve">)                   </w:t>
      </w:r>
      <w:r>
        <w:rPr>
          <w:rStyle w:val="CommentTok"/>
        </w:rPr>
        <w:t># To avoid all warnings</w:t>
      </w:r>
      <w:bookmarkEnd w:id="21"/>
    </w:p>
    <w:p w14:paraId="208A114E" w14:textId="77777777" w:rsidR="0065126D" w:rsidRDefault="0065126D" w:rsidP="0065126D">
      <w:pPr>
        <w:pStyle w:val="Heading2"/>
      </w:pPr>
      <w:bookmarkStart w:id="22" w:name="f935fc51"/>
      <w:bookmarkStart w:id="23" w:name="preprocessing"/>
      <w:r>
        <w:lastRenderedPageBreak/>
        <w:t>Preprocessing</w:t>
      </w:r>
      <w:bookmarkEnd w:id="22"/>
      <w:bookmarkEnd w:id="23"/>
    </w:p>
    <w:p w14:paraId="6BC69AB3" w14:textId="77777777" w:rsidR="0065126D" w:rsidRDefault="0065126D" w:rsidP="0065126D">
      <w:pPr>
        <w:pStyle w:val="FirstParagraph"/>
        <w:rPr>
          <w:rStyle w:val="NormalTok"/>
        </w:rPr>
      </w:pPr>
      <w:bookmarkStart w:id="24" w:name="a71f14ce"/>
      <w:r>
        <w:t>Firstly, we will be focusing on the application dataset.</w:t>
      </w:r>
      <w:bookmarkEnd w:id="24"/>
    </w:p>
    <w:p w14:paraId="3D29BC2A" w14:textId="77777777" w:rsidR="0065126D" w:rsidRDefault="0065126D" w:rsidP="0065126D">
      <w:pPr>
        <w:pStyle w:val="SourceCode"/>
        <w:rPr>
          <w:rStyle w:val="BuiltInTok"/>
        </w:rPr>
      </w:pPr>
      <w:bookmarkStart w:id="25" w:name="a442d499"/>
      <w:r>
        <w:rPr>
          <w:rStyle w:val="NormalTok"/>
        </w:rPr>
        <w:t xml:space="preserve">application </w:t>
      </w:r>
      <w:r>
        <w:rPr>
          <w:rStyle w:val="OperatorTok"/>
        </w:rPr>
        <w:t>=</w:t>
      </w:r>
      <w:r>
        <w:rPr>
          <w:rStyle w:val="NormalTok"/>
        </w:rPr>
        <w:t xml:space="preserve"> </w:t>
      </w:r>
      <w:proofErr w:type="spellStart"/>
      <w:r>
        <w:rPr>
          <w:rStyle w:val="NormalTok"/>
        </w:rPr>
        <w:t>pd.read_csv</w:t>
      </w:r>
      <w:proofErr w:type="spellEnd"/>
      <w:r>
        <w:rPr>
          <w:rStyle w:val="NormalTok"/>
        </w:rPr>
        <w:t xml:space="preserve">(path </w:t>
      </w:r>
      <w:r>
        <w:rPr>
          <w:rStyle w:val="OperatorTok"/>
        </w:rPr>
        <w:t>+</w:t>
      </w:r>
      <w:r>
        <w:rPr>
          <w:rStyle w:val="NormalTok"/>
        </w:rPr>
        <w:t xml:space="preserve"> </w:t>
      </w:r>
      <w:r>
        <w:rPr>
          <w:rStyle w:val="StringTok"/>
        </w:rPr>
        <w:t>"/application_record.csv"</w:t>
      </w:r>
      <w:r>
        <w:rPr>
          <w:rStyle w:val="NormalTok"/>
        </w:rPr>
        <w:t>)</w:t>
      </w:r>
      <w:r>
        <w:br/>
      </w:r>
      <w:proofErr w:type="spellStart"/>
      <w:r>
        <w:rPr>
          <w:rStyle w:val="NormalTok"/>
        </w:rPr>
        <w:t>credit_record</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 xml:space="preserve">(path </w:t>
      </w:r>
      <w:r>
        <w:rPr>
          <w:rStyle w:val="OperatorTok"/>
        </w:rPr>
        <w:t>+</w:t>
      </w:r>
      <w:r>
        <w:rPr>
          <w:rStyle w:val="NormalTok"/>
        </w:rPr>
        <w:t xml:space="preserve"> </w:t>
      </w:r>
      <w:r>
        <w:rPr>
          <w:rStyle w:val="StringTok"/>
        </w:rPr>
        <w:t>"/credit_record.csv"</w:t>
      </w:r>
      <w:r>
        <w:rPr>
          <w:rStyle w:val="NormalTok"/>
        </w:rPr>
        <w:t>)</w:t>
      </w:r>
      <w:bookmarkEnd w:id="25"/>
    </w:p>
    <w:p w14:paraId="052469E8" w14:textId="77777777" w:rsidR="0065126D" w:rsidRDefault="0065126D" w:rsidP="0065126D">
      <w:pPr>
        <w:pStyle w:val="SourceCode"/>
        <w:rPr>
          <w:rStyle w:val="VerbatimChar"/>
        </w:rPr>
      </w:pPr>
      <w:bookmarkStart w:id="26" w:name="a690af64"/>
      <w:r>
        <w:rPr>
          <w:rStyle w:val="BuiltInTok"/>
        </w:rPr>
        <w:t>print</w:t>
      </w:r>
      <w:r>
        <w:rPr>
          <w:rStyle w:val="NormalTok"/>
        </w:rPr>
        <w:t>(</w:t>
      </w:r>
      <w:proofErr w:type="spellStart"/>
      <w:r>
        <w:rPr>
          <w:rStyle w:val="SpecialStringTok"/>
        </w:rPr>
        <w:t>f'application</w:t>
      </w:r>
      <w:proofErr w:type="spellEnd"/>
      <w:r>
        <w:rPr>
          <w:rStyle w:val="SpecialStringTok"/>
        </w:rPr>
        <w:t xml:space="preserve"> shape: </w:t>
      </w:r>
      <w:r>
        <w:rPr>
          <w:rStyle w:val="SpecialCharTok"/>
        </w:rPr>
        <w:t>{</w:t>
      </w:r>
      <w:proofErr w:type="spellStart"/>
      <w:r>
        <w:rPr>
          <w:rStyle w:val="NormalTok"/>
        </w:rPr>
        <w:t>application</w:t>
      </w:r>
      <w:r>
        <w:rPr>
          <w:rStyle w:val="SpecialCharTok"/>
        </w:rPr>
        <w:t>.</w:t>
      </w:r>
      <w:r>
        <w:rPr>
          <w:rStyle w:val="NormalTok"/>
        </w:rPr>
        <w:t>shape</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f'credit_record</w:t>
      </w:r>
      <w:proofErr w:type="spellEnd"/>
      <w:r>
        <w:rPr>
          <w:rStyle w:val="SpecialStringTok"/>
        </w:rPr>
        <w:t xml:space="preserve"> shape: </w:t>
      </w:r>
      <w:r>
        <w:rPr>
          <w:rStyle w:val="SpecialCharTok"/>
        </w:rPr>
        <w:t>{</w:t>
      </w:r>
      <w:proofErr w:type="spellStart"/>
      <w:r>
        <w:rPr>
          <w:rStyle w:val="NormalTok"/>
        </w:rPr>
        <w:t>credit_record</w:t>
      </w:r>
      <w:r>
        <w:rPr>
          <w:rStyle w:val="SpecialCharTok"/>
        </w:rPr>
        <w:t>.</w:t>
      </w:r>
      <w:r>
        <w:rPr>
          <w:rStyle w:val="NormalTok"/>
        </w:rPr>
        <w:t>shape</w:t>
      </w:r>
      <w:proofErr w:type="spellEnd"/>
      <w:r>
        <w:rPr>
          <w:rStyle w:val="SpecialCharTok"/>
        </w:rPr>
        <w:t>}</w:t>
      </w:r>
      <w:r>
        <w:rPr>
          <w:rStyle w:val="SpecialStringTok"/>
        </w:rPr>
        <w:t>'</w:t>
      </w:r>
      <w:r>
        <w:rPr>
          <w:rStyle w:val="NormalTok"/>
        </w:rPr>
        <w:t>)</w:t>
      </w:r>
    </w:p>
    <w:p w14:paraId="60FFAA2B" w14:textId="77777777" w:rsidR="0065126D" w:rsidRDefault="0065126D" w:rsidP="0065126D">
      <w:pPr>
        <w:pStyle w:val="SourceCode"/>
        <w:rPr>
          <w:rStyle w:val="NormalTok"/>
        </w:rPr>
      </w:pPr>
      <w:r>
        <w:rPr>
          <w:rStyle w:val="VerbatimChar"/>
        </w:rPr>
        <w:t>application shape: (438557, 18)</w:t>
      </w:r>
      <w:r>
        <w:br/>
      </w:r>
      <w:proofErr w:type="spellStart"/>
      <w:r>
        <w:rPr>
          <w:rStyle w:val="VerbatimChar"/>
        </w:rPr>
        <w:t>credit_record</w:t>
      </w:r>
      <w:proofErr w:type="spellEnd"/>
      <w:r>
        <w:rPr>
          <w:rStyle w:val="VerbatimChar"/>
        </w:rPr>
        <w:t xml:space="preserve"> shape: (1048575, 3)</w:t>
      </w:r>
      <w:bookmarkEnd w:id="26"/>
    </w:p>
    <w:p w14:paraId="4B301900" w14:textId="77777777" w:rsidR="0065126D" w:rsidRDefault="0065126D" w:rsidP="0065126D">
      <w:pPr>
        <w:pStyle w:val="SourceCode"/>
        <w:rPr>
          <w:rStyle w:val="VerbatimChar"/>
        </w:rPr>
      </w:pPr>
      <w:bookmarkStart w:id="27" w:name="X6cd07198de617c21bffa3b7713b8d3b1630a623"/>
      <w:r>
        <w:rPr>
          <w:rStyle w:val="NormalTok"/>
        </w:rPr>
        <w:t>application</w:t>
      </w:r>
    </w:p>
    <w:p w14:paraId="0F3BE5A0" w14:textId="77777777" w:rsidR="0065126D" w:rsidRDefault="0065126D" w:rsidP="0065126D">
      <w:pPr>
        <w:pStyle w:val="SourceCode"/>
      </w:pPr>
      <w:r>
        <w:rPr>
          <w:rStyle w:val="VerbatimChar"/>
        </w:rPr>
        <w:t xml:space="preserve">             ID CODE_GENDER FLAG_OWN_CAR FLAG_OWN_REALTY  CNT_CHILDREN  AMT_INCOME_TOTAL      NAME_INCOME_TYPE            NAME_EDUCATION_TYPE    NAME_FAMILY_STATUS  NAME_HOUSING_TYPE  DAYS_BIRTH  DAYS_EMPLOYED  FLAG_MOBIL  FLAG_WORK_PHONE  FLAG_PHONE  FLAG_EMAIL OCCUPATION_TYPE  CNT_FAM_MEMBERS</w:t>
      </w:r>
      <w:r>
        <w:br/>
      </w:r>
      <w:r>
        <w:rPr>
          <w:rStyle w:val="VerbatimChar"/>
        </w:rPr>
        <w:t xml:space="preserve">0       5008804           M            Y               </w:t>
      </w:r>
      <w:proofErr w:type="spellStart"/>
      <w:r>
        <w:rPr>
          <w:rStyle w:val="VerbatimChar"/>
        </w:rPr>
        <w:t>Y</w:t>
      </w:r>
      <w:proofErr w:type="spellEnd"/>
      <w:r>
        <w:rPr>
          <w:rStyle w:val="VerbatimChar"/>
        </w:rPr>
        <w:t xml:space="preserve">             0          427500.0               Working               Higher education        Civil marriage   Rented apartment      -12005          -4542           1                1           0           0             </w:t>
      </w:r>
      <w:proofErr w:type="spellStart"/>
      <w:r>
        <w:rPr>
          <w:rStyle w:val="VerbatimChar"/>
        </w:rPr>
        <w:t>NaN</w:t>
      </w:r>
      <w:proofErr w:type="spellEnd"/>
      <w:r>
        <w:rPr>
          <w:rStyle w:val="VerbatimChar"/>
        </w:rPr>
        <w:t xml:space="preserve">              2.0</w:t>
      </w:r>
      <w:r>
        <w:br/>
      </w:r>
      <w:r>
        <w:rPr>
          <w:rStyle w:val="VerbatimChar"/>
        </w:rPr>
        <w:t xml:space="preserve">1       5008805           M            Y               </w:t>
      </w:r>
      <w:proofErr w:type="spellStart"/>
      <w:r>
        <w:rPr>
          <w:rStyle w:val="VerbatimChar"/>
        </w:rPr>
        <w:t>Y</w:t>
      </w:r>
      <w:proofErr w:type="spellEnd"/>
      <w:r>
        <w:rPr>
          <w:rStyle w:val="VerbatimChar"/>
        </w:rPr>
        <w:t xml:space="preserve">             0          427500.0               Working               Higher education        Civil marriage   Rented apartment      -12005          -4542           1                1           0           0             </w:t>
      </w:r>
      <w:proofErr w:type="spellStart"/>
      <w:r>
        <w:rPr>
          <w:rStyle w:val="VerbatimChar"/>
        </w:rPr>
        <w:t>NaN</w:t>
      </w:r>
      <w:proofErr w:type="spellEnd"/>
      <w:r>
        <w:rPr>
          <w:rStyle w:val="VerbatimChar"/>
        </w:rPr>
        <w:t xml:space="preserve">              2.0</w:t>
      </w:r>
      <w:r>
        <w:br/>
      </w:r>
      <w:r>
        <w:rPr>
          <w:rStyle w:val="VerbatimChar"/>
        </w:rPr>
        <w:t xml:space="preserve">2       5008806           M            Y               </w:t>
      </w:r>
      <w:proofErr w:type="spellStart"/>
      <w:r>
        <w:rPr>
          <w:rStyle w:val="VerbatimChar"/>
        </w:rPr>
        <w:t>Y</w:t>
      </w:r>
      <w:proofErr w:type="spellEnd"/>
      <w:r>
        <w:rPr>
          <w:rStyle w:val="VerbatimChar"/>
        </w:rPr>
        <w:t xml:space="preserve">             0          112500.0               Working  Secondary / secondary special               Married  House / apartment      -21474          -1134           1                0           0           0  Security staff              2.0</w:t>
      </w:r>
      <w:r>
        <w:br/>
      </w:r>
      <w:r>
        <w:rPr>
          <w:rStyle w:val="VerbatimChar"/>
        </w:rPr>
        <w:t>3       5008808           F            N               Y             0          270000.0  Commercial associate  Secondary / secondary special  Single / not married  House / apartment      -19110          -3051           1                0           1           1     Sales staff              1.0</w:t>
      </w:r>
      <w:r>
        <w:br/>
      </w:r>
      <w:r>
        <w:rPr>
          <w:rStyle w:val="VerbatimChar"/>
        </w:rPr>
        <w:t>4       5008809           F            N               Y             0          270000.0  Commercial associate  Secondary / secondary special  Single / not married  House / apartment      -19110          -3051           1                0           1           1     Sales staff              1.0</w:t>
      </w:r>
      <w:r>
        <w:br/>
      </w:r>
      <w:r>
        <w:rPr>
          <w:rStyle w:val="VerbatimChar"/>
        </w:rPr>
        <w:t>...         ...         ...          ...             ...           ...               ...                   ...                            ...                   ...                ...         ...            ...         ...              ...         ...         ...             ...              ...</w:t>
      </w:r>
      <w:r>
        <w:br/>
      </w:r>
      <w:r>
        <w:rPr>
          <w:rStyle w:val="VerbatimChar"/>
        </w:rPr>
        <w:t xml:space="preserve">438552  6840104           M            N               Y             0          135000.0             Pensioner  Secondary / secondary special             Separated  House / apartment      -22717         365243           1                0           0           0             </w:t>
      </w:r>
      <w:proofErr w:type="spellStart"/>
      <w:r>
        <w:rPr>
          <w:rStyle w:val="VerbatimChar"/>
        </w:rPr>
        <w:t>NaN</w:t>
      </w:r>
      <w:proofErr w:type="spellEnd"/>
      <w:r>
        <w:rPr>
          <w:rStyle w:val="VerbatimChar"/>
        </w:rPr>
        <w:t xml:space="preserve">              1.0</w:t>
      </w:r>
      <w:r>
        <w:br/>
      </w:r>
      <w:r>
        <w:rPr>
          <w:rStyle w:val="VerbatimChar"/>
        </w:rPr>
        <w:t xml:space="preserve">438553  6840222           F            N               </w:t>
      </w:r>
      <w:proofErr w:type="spellStart"/>
      <w:r>
        <w:rPr>
          <w:rStyle w:val="VerbatimChar"/>
        </w:rPr>
        <w:t>N</w:t>
      </w:r>
      <w:proofErr w:type="spellEnd"/>
      <w:r>
        <w:rPr>
          <w:rStyle w:val="VerbatimChar"/>
        </w:rPr>
        <w:t xml:space="preserve">             0          103500.0               Working  Secondary / secondary special  Single / not married  House / apartment      -15939          -3007           1                0           0           0        Laborers              1.0</w:t>
      </w:r>
      <w:r>
        <w:br/>
      </w:r>
      <w:r>
        <w:rPr>
          <w:rStyle w:val="VerbatimChar"/>
        </w:rPr>
        <w:t xml:space="preserve">438554  6841878           F            N               </w:t>
      </w:r>
      <w:proofErr w:type="spellStart"/>
      <w:r>
        <w:rPr>
          <w:rStyle w:val="VerbatimChar"/>
        </w:rPr>
        <w:t>N</w:t>
      </w:r>
      <w:proofErr w:type="spellEnd"/>
      <w:r>
        <w:rPr>
          <w:rStyle w:val="VerbatimChar"/>
        </w:rPr>
        <w:t xml:space="preserve">             0           54000.0  Commercial associate               Higher education  Single / not married       With parents       -8169           -372           1                1           0           0     Sales staff              1.0</w:t>
      </w:r>
      <w:r>
        <w:br/>
      </w:r>
      <w:r>
        <w:rPr>
          <w:rStyle w:val="VerbatimChar"/>
        </w:rPr>
        <w:lastRenderedPageBreak/>
        <w:t xml:space="preserve">438555  6842765           F            N               Y             0           72000.0             Pensioner  Secondary / secondary special               Married  House / apartment      -21673         365243           1                0           0           0             </w:t>
      </w:r>
      <w:proofErr w:type="spellStart"/>
      <w:r>
        <w:rPr>
          <w:rStyle w:val="VerbatimChar"/>
        </w:rPr>
        <w:t>NaN</w:t>
      </w:r>
      <w:proofErr w:type="spellEnd"/>
      <w:r>
        <w:rPr>
          <w:rStyle w:val="VerbatimChar"/>
        </w:rPr>
        <w:t xml:space="preserve">              2.0</w:t>
      </w:r>
      <w:r>
        <w:br/>
      </w:r>
      <w:r>
        <w:rPr>
          <w:rStyle w:val="VerbatimChar"/>
        </w:rPr>
        <w:t>438556  6842885           F            N               Y             0          121500.0               Working  Secondary / secondary special               Married  House / apartment      -18858          -1201           1                0           1           0     Sales staff              2.0</w:t>
      </w:r>
      <w:r>
        <w:br/>
      </w:r>
      <w:r>
        <w:br/>
      </w:r>
      <w:r>
        <w:rPr>
          <w:rStyle w:val="VerbatimChar"/>
        </w:rPr>
        <w:t>[438557 rows x 18 columns]</w:t>
      </w:r>
      <w:bookmarkEnd w:id="27"/>
    </w:p>
    <w:p w14:paraId="07E4EFB0" w14:textId="77777777" w:rsidR="0065126D" w:rsidRDefault="0065126D" w:rsidP="0065126D">
      <w:pPr>
        <w:pStyle w:val="FirstParagraph"/>
        <w:rPr>
          <w:rStyle w:val="NormalTok"/>
        </w:rPr>
      </w:pPr>
      <w:bookmarkStart w:id="28" w:name="X293edcf617f2efc27ec4d55672d2a878417a23e"/>
      <w:r>
        <w:t>It appears that most of the null values in 'OCCUPATION_TYPE' feature has something in common, they all appear to be pensioners in the 'NAME_INCOME_TYPE' feature, which is logical if you think about it, that a retired person shouldn't be working.</w:t>
      </w:r>
      <w:bookmarkEnd w:id="28"/>
    </w:p>
    <w:p w14:paraId="74CBEE21" w14:textId="77777777" w:rsidR="0065126D" w:rsidRDefault="0065126D" w:rsidP="0065126D">
      <w:pPr>
        <w:pStyle w:val="SourceCode"/>
        <w:rPr>
          <w:rStyle w:val="VerbatimChar"/>
        </w:rPr>
      </w:pPr>
      <w:bookmarkStart w:id="29" w:name="X893f9a69be0f96ac75119556aa9fcf7fffa4987"/>
      <w:r>
        <w:rPr>
          <w:rStyle w:val="NormalTok"/>
        </w:rPr>
        <w:t>application.info()</w:t>
      </w:r>
    </w:p>
    <w:p w14:paraId="4E7B54DC" w14:textId="77777777" w:rsidR="0065126D" w:rsidRDefault="0065126D" w:rsidP="0065126D">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438557 entries, 0 to 438556</w:t>
      </w:r>
      <w:r>
        <w:br/>
      </w:r>
      <w:r>
        <w:rPr>
          <w:rStyle w:val="VerbatimChar"/>
        </w:rPr>
        <w:t>Data columns (total 18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ID                   438557 non-null  int64  </w:t>
      </w:r>
      <w:r>
        <w:br/>
      </w:r>
      <w:r>
        <w:rPr>
          <w:rStyle w:val="VerbatimChar"/>
        </w:rPr>
        <w:t xml:space="preserve"> 1   CODE_GENDER          438557 non-null  object </w:t>
      </w:r>
      <w:r>
        <w:br/>
      </w:r>
      <w:r>
        <w:rPr>
          <w:rStyle w:val="VerbatimChar"/>
        </w:rPr>
        <w:t xml:space="preserve"> 2   FLAG_OWN_CAR         438557 non-null  object </w:t>
      </w:r>
      <w:r>
        <w:br/>
      </w:r>
      <w:r>
        <w:rPr>
          <w:rStyle w:val="VerbatimChar"/>
        </w:rPr>
        <w:t xml:space="preserve"> 3   FLAG_OWN_REALTY      438557 non-null  object </w:t>
      </w:r>
      <w:r>
        <w:br/>
      </w:r>
      <w:r>
        <w:rPr>
          <w:rStyle w:val="VerbatimChar"/>
        </w:rPr>
        <w:t xml:space="preserve"> 4   CNT_CHILDREN         438557 non-null  int64  </w:t>
      </w:r>
      <w:r>
        <w:br/>
      </w:r>
      <w:r>
        <w:rPr>
          <w:rStyle w:val="VerbatimChar"/>
        </w:rPr>
        <w:t xml:space="preserve"> 5   AMT_INCOME_TOTAL     438557 non-null  float64</w:t>
      </w:r>
      <w:r>
        <w:br/>
      </w:r>
      <w:r>
        <w:rPr>
          <w:rStyle w:val="VerbatimChar"/>
        </w:rPr>
        <w:t xml:space="preserve"> 6   NAME_INCOME_TYPE     438557 non-null  object </w:t>
      </w:r>
      <w:r>
        <w:br/>
      </w:r>
      <w:r>
        <w:rPr>
          <w:rStyle w:val="VerbatimChar"/>
        </w:rPr>
        <w:t xml:space="preserve"> 7   NAME_EDUCATION_TYPE  438557 non-null  object </w:t>
      </w:r>
      <w:r>
        <w:br/>
      </w:r>
      <w:r>
        <w:rPr>
          <w:rStyle w:val="VerbatimChar"/>
        </w:rPr>
        <w:t xml:space="preserve"> 8   NAME_FAMILY_STATUS   438557 non-null  object </w:t>
      </w:r>
      <w:r>
        <w:br/>
      </w:r>
      <w:r>
        <w:rPr>
          <w:rStyle w:val="VerbatimChar"/>
        </w:rPr>
        <w:t xml:space="preserve"> 9   NAME_HOUSING_TYPE    438557 non-null  object </w:t>
      </w:r>
      <w:r>
        <w:br/>
      </w:r>
      <w:r>
        <w:rPr>
          <w:rStyle w:val="VerbatimChar"/>
        </w:rPr>
        <w:t xml:space="preserve"> 10  DAYS_BIRTH           438557 non-null  int64  </w:t>
      </w:r>
      <w:r>
        <w:br/>
      </w:r>
      <w:r>
        <w:rPr>
          <w:rStyle w:val="VerbatimChar"/>
        </w:rPr>
        <w:t xml:space="preserve"> 11  DAYS_EMPLOYED        438557 non-null  int64  </w:t>
      </w:r>
      <w:r>
        <w:br/>
      </w:r>
      <w:r>
        <w:rPr>
          <w:rStyle w:val="VerbatimChar"/>
        </w:rPr>
        <w:t xml:space="preserve"> 12  FLAG_MOBIL           438557 non-null  int64  </w:t>
      </w:r>
      <w:r>
        <w:br/>
      </w:r>
      <w:r>
        <w:rPr>
          <w:rStyle w:val="VerbatimChar"/>
        </w:rPr>
        <w:t xml:space="preserve"> 13  FLAG_WORK_PHONE      438557 non-null  int64  </w:t>
      </w:r>
      <w:r>
        <w:br/>
      </w:r>
      <w:r>
        <w:rPr>
          <w:rStyle w:val="VerbatimChar"/>
        </w:rPr>
        <w:t xml:space="preserve"> 14  FLAG_PHONE           438557 non-null  int64  </w:t>
      </w:r>
      <w:r>
        <w:br/>
      </w:r>
      <w:r>
        <w:rPr>
          <w:rStyle w:val="VerbatimChar"/>
        </w:rPr>
        <w:t xml:space="preserve"> 15  FLAG_EMAIL           438557 non-null  int64  </w:t>
      </w:r>
      <w:r>
        <w:br/>
      </w:r>
      <w:r>
        <w:rPr>
          <w:rStyle w:val="VerbatimChar"/>
        </w:rPr>
        <w:t xml:space="preserve"> 16  OCCUPATION_TYPE      304354 non-null  object </w:t>
      </w:r>
      <w:r>
        <w:br/>
      </w:r>
      <w:r>
        <w:rPr>
          <w:rStyle w:val="VerbatimChar"/>
        </w:rPr>
        <w:t xml:space="preserve"> 17  CNT_FAM_MEMBERS      438557 non-null  float64</w:t>
      </w:r>
      <w:r>
        <w:br/>
      </w:r>
      <w:proofErr w:type="spellStart"/>
      <w:r>
        <w:rPr>
          <w:rStyle w:val="VerbatimChar"/>
        </w:rPr>
        <w:t>dtypes</w:t>
      </w:r>
      <w:proofErr w:type="spellEnd"/>
      <w:r>
        <w:rPr>
          <w:rStyle w:val="VerbatimChar"/>
        </w:rPr>
        <w:t>: float64(2), int64(8), object(8)</w:t>
      </w:r>
      <w:r>
        <w:br/>
      </w:r>
      <w:r>
        <w:rPr>
          <w:rStyle w:val="VerbatimChar"/>
        </w:rPr>
        <w:t>memory usage: 60.2+ MB</w:t>
      </w:r>
      <w:bookmarkEnd w:id="29"/>
    </w:p>
    <w:p w14:paraId="6C7352E9" w14:textId="77777777" w:rsidR="0065126D" w:rsidRDefault="0065126D" w:rsidP="0065126D">
      <w:pPr>
        <w:pStyle w:val="Compact"/>
        <w:numPr>
          <w:ilvl w:val="0"/>
          <w:numId w:val="25"/>
        </w:numPr>
      </w:pPr>
      <w:bookmarkStart w:id="30" w:name="Xab34dbd63ca248429a0059f1b77bd6544cd83ff"/>
      <w:r>
        <w:t>ID: Unique Id of the row</w:t>
      </w:r>
    </w:p>
    <w:p w14:paraId="1F40B06E" w14:textId="77777777" w:rsidR="0065126D" w:rsidRDefault="0065126D" w:rsidP="0065126D">
      <w:pPr>
        <w:pStyle w:val="Compact"/>
        <w:numPr>
          <w:ilvl w:val="0"/>
          <w:numId w:val="25"/>
        </w:numPr>
      </w:pPr>
      <w:r>
        <w:t>CODE_GENDER: Gender of the applicant. M is male and F is female.</w:t>
      </w:r>
    </w:p>
    <w:p w14:paraId="0FBD2223" w14:textId="77777777" w:rsidR="0065126D" w:rsidRDefault="0065126D" w:rsidP="0065126D">
      <w:pPr>
        <w:pStyle w:val="Compact"/>
        <w:numPr>
          <w:ilvl w:val="0"/>
          <w:numId w:val="25"/>
        </w:numPr>
      </w:pPr>
      <w:r>
        <w:t>FLAG_OWN_CAR: Is an applicant with a car. Y is Yes and N is NO.</w:t>
      </w:r>
    </w:p>
    <w:p w14:paraId="65D358B4" w14:textId="77777777" w:rsidR="0065126D" w:rsidRDefault="0065126D" w:rsidP="0065126D">
      <w:pPr>
        <w:pStyle w:val="Compact"/>
        <w:numPr>
          <w:ilvl w:val="0"/>
          <w:numId w:val="25"/>
        </w:numPr>
      </w:pPr>
      <w:r>
        <w:t>FLAG_OWN_REALTY: Is an applicant with realty. Y is Yes and N is No.</w:t>
      </w:r>
    </w:p>
    <w:p w14:paraId="77FECFDF" w14:textId="77777777" w:rsidR="0065126D" w:rsidRDefault="0065126D" w:rsidP="0065126D">
      <w:pPr>
        <w:pStyle w:val="Compact"/>
        <w:numPr>
          <w:ilvl w:val="0"/>
          <w:numId w:val="25"/>
        </w:numPr>
      </w:pPr>
      <w:r>
        <w:t>CNT_CHILDREN: Count of children.</w:t>
      </w:r>
    </w:p>
    <w:p w14:paraId="0579A017" w14:textId="77777777" w:rsidR="0065126D" w:rsidRDefault="0065126D" w:rsidP="0065126D">
      <w:pPr>
        <w:pStyle w:val="Compact"/>
        <w:numPr>
          <w:ilvl w:val="0"/>
          <w:numId w:val="25"/>
        </w:numPr>
      </w:pPr>
      <w:r>
        <w:t>AMT_INCOME_TOTAL: the amount of the income.</w:t>
      </w:r>
    </w:p>
    <w:p w14:paraId="25FF526C" w14:textId="77777777" w:rsidR="0065126D" w:rsidRDefault="0065126D" w:rsidP="0065126D">
      <w:pPr>
        <w:pStyle w:val="Compact"/>
        <w:numPr>
          <w:ilvl w:val="0"/>
          <w:numId w:val="25"/>
        </w:numPr>
      </w:pPr>
      <w:r>
        <w:t>NAME_INCOME_TYPE: The type of income (5 types in total).</w:t>
      </w:r>
    </w:p>
    <w:p w14:paraId="4F09B853" w14:textId="77777777" w:rsidR="0065126D" w:rsidRDefault="0065126D" w:rsidP="0065126D">
      <w:pPr>
        <w:pStyle w:val="Compact"/>
        <w:numPr>
          <w:ilvl w:val="0"/>
          <w:numId w:val="25"/>
        </w:numPr>
      </w:pPr>
      <w:r>
        <w:t>NAME_EDUCATION_TYPE: The type of education (5 types in total).</w:t>
      </w:r>
    </w:p>
    <w:p w14:paraId="42F11FBE" w14:textId="77777777" w:rsidR="0065126D" w:rsidRDefault="0065126D" w:rsidP="0065126D">
      <w:pPr>
        <w:pStyle w:val="Compact"/>
        <w:numPr>
          <w:ilvl w:val="0"/>
          <w:numId w:val="25"/>
        </w:numPr>
      </w:pPr>
      <w:r>
        <w:t>NAME_FAMILY_STATUS: The type of family status (6 types in total).</w:t>
      </w:r>
    </w:p>
    <w:p w14:paraId="375BA2D3" w14:textId="77777777" w:rsidR="0065126D" w:rsidRDefault="0065126D" w:rsidP="0065126D">
      <w:pPr>
        <w:pStyle w:val="Compact"/>
        <w:numPr>
          <w:ilvl w:val="0"/>
          <w:numId w:val="25"/>
        </w:numPr>
      </w:pPr>
      <w:r>
        <w:lastRenderedPageBreak/>
        <w:t>DAYS_BIRTH: The number of the days from birth (Negative values).</w:t>
      </w:r>
    </w:p>
    <w:p w14:paraId="51825A95" w14:textId="77777777" w:rsidR="0065126D" w:rsidRDefault="0065126D" w:rsidP="0065126D">
      <w:pPr>
        <w:pStyle w:val="Compact"/>
        <w:numPr>
          <w:ilvl w:val="0"/>
          <w:numId w:val="25"/>
        </w:numPr>
      </w:pPr>
      <w:r>
        <w:t>DAYS_EMPLOYED: The number of the days from employed (Negative values). This column has error values.</w:t>
      </w:r>
    </w:p>
    <w:p w14:paraId="10D9EF7B" w14:textId="77777777" w:rsidR="0065126D" w:rsidRDefault="0065126D" w:rsidP="0065126D">
      <w:pPr>
        <w:pStyle w:val="Compact"/>
        <w:numPr>
          <w:ilvl w:val="0"/>
          <w:numId w:val="25"/>
        </w:numPr>
      </w:pPr>
      <w:r>
        <w:t>FLAG_MOBIL: Is an applicant with a mobile. 1 is True and 0 is False.</w:t>
      </w:r>
    </w:p>
    <w:p w14:paraId="13C50400" w14:textId="77777777" w:rsidR="0065126D" w:rsidRDefault="0065126D" w:rsidP="0065126D">
      <w:pPr>
        <w:pStyle w:val="Compact"/>
        <w:numPr>
          <w:ilvl w:val="0"/>
          <w:numId w:val="25"/>
        </w:numPr>
      </w:pPr>
      <w:r>
        <w:t>FLAG_WORK_PHONE: Is an applicant with a work phone. 1 is True and 0 is False.</w:t>
      </w:r>
    </w:p>
    <w:p w14:paraId="08371DF7" w14:textId="77777777" w:rsidR="0065126D" w:rsidRDefault="0065126D" w:rsidP="0065126D">
      <w:pPr>
        <w:pStyle w:val="Compact"/>
        <w:numPr>
          <w:ilvl w:val="0"/>
          <w:numId w:val="25"/>
        </w:numPr>
      </w:pPr>
      <w:r>
        <w:t>FLAG_PHONE: Is an applicant with a phone. 1 is True and 0 is False.</w:t>
      </w:r>
    </w:p>
    <w:p w14:paraId="4585356B" w14:textId="77777777" w:rsidR="0065126D" w:rsidRDefault="0065126D" w:rsidP="0065126D">
      <w:pPr>
        <w:pStyle w:val="Compact"/>
        <w:numPr>
          <w:ilvl w:val="0"/>
          <w:numId w:val="25"/>
        </w:numPr>
      </w:pPr>
      <w:r>
        <w:t>FLAG_EMAIL: Is an applicant with a email. 1 is True and 0 is False.</w:t>
      </w:r>
    </w:p>
    <w:p w14:paraId="225F158D" w14:textId="77777777" w:rsidR="0065126D" w:rsidRDefault="0065126D" w:rsidP="0065126D">
      <w:pPr>
        <w:pStyle w:val="Compact"/>
        <w:numPr>
          <w:ilvl w:val="0"/>
          <w:numId w:val="25"/>
        </w:numPr>
      </w:pPr>
      <w:r>
        <w:t>OCCUPATION_TYPE: The type of occupation (19 types in total). This column has missing values.</w:t>
      </w:r>
    </w:p>
    <w:p w14:paraId="34CA873C" w14:textId="77777777" w:rsidR="0065126D" w:rsidRDefault="0065126D" w:rsidP="0065126D">
      <w:pPr>
        <w:pStyle w:val="Compact"/>
        <w:numPr>
          <w:ilvl w:val="0"/>
          <w:numId w:val="25"/>
        </w:numPr>
      </w:pPr>
      <w:r>
        <w:t>CNT_FAM_MEMBERS: The count of family members.</w:t>
      </w:r>
      <w:bookmarkEnd w:id="30"/>
    </w:p>
    <w:p w14:paraId="58B2C770" w14:textId="77777777" w:rsidR="0065126D" w:rsidRDefault="0065126D" w:rsidP="0065126D">
      <w:pPr>
        <w:pStyle w:val="Heading3"/>
        <w:rPr>
          <w:rStyle w:val="NormalTok"/>
        </w:rPr>
      </w:pPr>
      <w:bookmarkStart w:id="31" w:name="c8157732"/>
      <w:bookmarkStart w:id="32" w:name="X3fd06140f56a8c4a43c3e625dbb3decc8f8edf5"/>
      <w:r>
        <w:t>1. Duplicates</w:t>
      </w:r>
      <w:bookmarkEnd w:id="31"/>
      <w:bookmarkEnd w:id="32"/>
    </w:p>
    <w:p w14:paraId="5D99E7D5" w14:textId="77777777" w:rsidR="0065126D" w:rsidRDefault="0065126D" w:rsidP="0065126D">
      <w:pPr>
        <w:pStyle w:val="SourceCode"/>
        <w:rPr>
          <w:rStyle w:val="VerbatimChar"/>
        </w:rPr>
      </w:pPr>
      <w:bookmarkStart w:id="33" w:name="Xfdb7cd18398065d97a43e8465a1ed26e836b012"/>
      <w:proofErr w:type="spellStart"/>
      <w:r>
        <w:rPr>
          <w:rStyle w:val="NormalTok"/>
        </w:rPr>
        <w:t>application.duplicated</w:t>
      </w:r>
      <w:proofErr w:type="spellEnd"/>
      <w:r>
        <w:rPr>
          <w:rStyle w:val="NormalTok"/>
        </w:rPr>
        <w:t>(subset</w:t>
      </w:r>
      <w:r>
        <w:rPr>
          <w:rStyle w:val="OperatorTok"/>
        </w:rPr>
        <w:t>=</w:t>
      </w:r>
      <w:r>
        <w:rPr>
          <w:rStyle w:val="StringTok"/>
        </w:rPr>
        <w:t>'ID'</w:t>
      </w:r>
      <w:r>
        <w:rPr>
          <w:rStyle w:val="NormalTok"/>
        </w:rPr>
        <w:t>).</w:t>
      </w:r>
      <w:proofErr w:type="spellStart"/>
      <w:r>
        <w:rPr>
          <w:rStyle w:val="NormalTok"/>
        </w:rPr>
        <w:t>value_counts</w:t>
      </w:r>
      <w:proofErr w:type="spellEnd"/>
      <w:r>
        <w:rPr>
          <w:rStyle w:val="NormalTok"/>
        </w:rPr>
        <w:t>()</w:t>
      </w:r>
    </w:p>
    <w:p w14:paraId="745FAF8A" w14:textId="77777777" w:rsidR="0065126D" w:rsidRDefault="0065126D" w:rsidP="0065126D">
      <w:pPr>
        <w:pStyle w:val="SourceCode"/>
      </w:pPr>
      <w:r>
        <w:rPr>
          <w:rStyle w:val="VerbatimChar"/>
        </w:rPr>
        <w:t>False    438510</w:t>
      </w:r>
      <w:r>
        <w:br/>
      </w:r>
      <w:r>
        <w:rPr>
          <w:rStyle w:val="VerbatimChar"/>
        </w:rPr>
        <w:t>True         47</w:t>
      </w:r>
      <w:r>
        <w:br/>
      </w:r>
      <w:r>
        <w:rPr>
          <w:rStyle w:val="VerbatimChar"/>
        </w:rPr>
        <w:t xml:space="preserve">Name: count, </w:t>
      </w:r>
      <w:proofErr w:type="spellStart"/>
      <w:r>
        <w:rPr>
          <w:rStyle w:val="VerbatimChar"/>
        </w:rPr>
        <w:t>dtype</w:t>
      </w:r>
      <w:proofErr w:type="spellEnd"/>
      <w:r>
        <w:rPr>
          <w:rStyle w:val="VerbatimChar"/>
        </w:rPr>
        <w:t>: int64</w:t>
      </w:r>
      <w:bookmarkEnd w:id="33"/>
    </w:p>
    <w:p w14:paraId="15DE472F" w14:textId="77777777" w:rsidR="0065126D" w:rsidRDefault="0065126D" w:rsidP="0065126D">
      <w:pPr>
        <w:pStyle w:val="FirstParagraph"/>
        <w:rPr>
          <w:rStyle w:val="NormalTok"/>
        </w:rPr>
      </w:pPr>
      <w:bookmarkStart w:id="34" w:name="Xe6548b87699e8611f4796efec61120998f85098"/>
      <w:r>
        <w:t>It appears that the application dataset has some duplicates, so we will be dropping them.</w:t>
      </w:r>
      <w:bookmarkEnd w:id="34"/>
    </w:p>
    <w:p w14:paraId="0B5D87E8" w14:textId="77777777" w:rsidR="0065126D" w:rsidRDefault="0065126D" w:rsidP="0065126D">
      <w:pPr>
        <w:pStyle w:val="SourceCode"/>
      </w:pPr>
      <w:bookmarkStart w:id="35" w:name="X16a1537433d9c67425afec8690ee4e745fa61d7"/>
      <w:proofErr w:type="spellStart"/>
      <w:r>
        <w:rPr>
          <w:rStyle w:val="NormalTok"/>
        </w:rPr>
        <w:t>application.drop_duplicates</w:t>
      </w:r>
      <w:proofErr w:type="spellEnd"/>
      <w:r>
        <w:rPr>
          <w:rStyle w:val="NormalTok"/>
        </w:rPr>
        <w:t>(subset</w:t>
      </w:r>
      <w:r>
        <w:rPr>
          <w:rStyle w:val="OperatorTok"/>
        </w:rPr>
        <w:t>=</w:t>
      </w:r>
      <w:r>
        <w:rPr>
          <w:rStyle w:val="StringTok"/>
        </w:rPr>
        <w:t>'ID'</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bookmarkEnd w:id="35"/>
    </w:p>
    <w:p w14:paraId="1E337ABE" w14:textId="77777777" w:rsidR="0065126D" w:rsidRDefault="0065126D" w:rsidP="0065126D">
      <w:pPr>
        <w:pStyle w:val="Heading3"/>
        <w:rPr>
          <w:rStyle w:val="NormalTok"/>
        </w:rPr>
      </w:pPr>
      <w:bookmarkStart w:id="36" w:name="bebfba1a"/>
      <w:bookmarkStart w:id="37" w:name="X54fb2380af74ed33c67ec1c595b5ced9812fd3c"/>
      <w:r>
        <w:t>2. Unique Values</w:t>
      </w:r>
      <w:bookmarkEnd w:id="36"/>
      <w:bookmarkEnd w:id="37"/>
    </w:p>
    <w:p w14:paraId="37F88BFD" w14:textId="77777777" w:rsidR="0065126D" w:rsidRDefault="0065126D" w:rsidP="0065126D">
      <w:pPr>
        <w:pStyle w:val="SourceCode"/>
        <w:rPr>
          <w:rStyle w:val="VerbatimChar"/>
        </w:rPr>
      </w:pPr>
      <w:bookmarkStart w:id="38" w:name="b99a98dc"/>
      <w:r>
        <w:rPr>
          <w:rStyle w:val="NormalTok"/>
        </w:rPr>
        <w:t xml:space="preserve">features </w:t>
      </w:r>
      <w:r>
        <w:rPr>
          <w:rStyle w:val="OperatorTok"/>
        </w:rPr>
        <w:t>=</w:t>
      </w:r>
      <w:r>
        <w:rPr>
          <w:rStyle w:val="NormalTok"/>
        </w:rPr>
        <w:t xml:space="preserve"> </w:t>
      </w:r>
      <w:proofErr w:type="spellStart"/>
      <w:r>
        <w:rPr>
          <w:rStyle w:val="NormalTok"/>
        </w:rPr>
        <w:t>application.select_dtypes</w:t>
      </w:r>
      <w:proofErr w:type="spellEnd"/>
      <w:r>
        <w:rPr>
          <w:rStyle w:val="NormalTok"/>
        </w:rPr>
        <w:t>(include</w:t>
      </w:r>
      <w:r>
        <w:rPr>
          <w:rStyle w:val="OperatorTok"/>
        </w:rPr>
        <w:t>=</w:t>
      </w:r>
      <w:r>
        <w:rPr>
          <w:rStyle w:val="StringTok"/>
        </w:rPr>
        <w:t>'object'</w:t>
      </w:r>
      <w:r>
        <w:rPr>
          <w:rStyle w:val="NormalTok"/>
        </w:rPr>
        <w:t>).</w:t>
      </w:r>
      <w:proofErr w:type="spellStart"/>
      <w:r>
        <w:rPr>
          <w:rStyle w:val="NormalTok"/>
        </w:rPr>
        <w:t>columns.tolist</w:t>
      </w:r>
      <w:proofErr w:type="spellEnd"/>
      <w:r>
        <w:rPr>
          <w:rStyle w:val="NormalTok"/>
        </w:rPr>
        <w:t>()</w:t>
      </w:r>
      <w:r>
        <w:br/>
      </w:r>
      <w:r>
        <w:br/>
      </w:r>
      <w:r>
        <w:rPr>
          <w:rStyle w:val="ControlFlowTok"/>
        </w:rPr>
        <w:t>for</w:t>
      </w:r>
      <w:r>
        <w:rPr>
          <w:rStyle w:val="NormalTok"/>
        </w:rPr>
        <w:t xml:space="preserve"> feature </w:t>
      </w:r>
      <w:r>
        <w:rPr>
          <w:rStyle w:val="KeywordTok"/>
        </w:rPr>
        <w:t>in</w:t>
      </w:r>
      <w:r>
        <w:rPr>
          <w:rStyle w:val="NormalTok"/>
        </w:rPr>
        <w:t xml:space="preserve"> features: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feature</w:t>
      </w:r>
      <w:r>
        <w:rPr>
          <w:rStyle w:val="SpecialCharTok"/>
        </w:rPr>
        <w:t>}</w:t>
      </w:r>
      <w:r>
        <w:rPr>
          <w:rStyle w:val="SpecialStringTok"/>
        </w:rPr>
        <w:t xml:space="preserve">: </w:t>
      </w:r>
      <w:r>
        <w:rPr>
          <w:rStyle w:val="SpecialCharTok"/>
        </w:rPr>
        <w:t>{</w:t>
      </w:r>
      <w:r>
        <w:rPr>
          <w:rStyle w:val="NormalTok"/>
        </w:rPr>
        <w:t>application[feature]</w:t>
      </w:r>
      <w:r>
        <w:rPr>
          <w:rStyle w:val="SpecialCharTok"/>
        </w:rPr>
        <w:t>.</w:t>
      </w:r>
      <w:proofErr w:type="spellStart"/>
      <w:r>
        <w:rPr>
          <w:rStyle w:val="NormalTok"/>
        </w:rPr>
        <w:t>nunique</w:t>
      </w:r>
      <w:proofErr w:type="spellEnd"/>
      <w:r>
        <w:rPr>
          <w:rStyle w:val="NormalTok"/>
        </w:rPr>
        <w:t>()</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application[feature]</w:t>
      </w:r>
      <w:r>
        <w:rPr>
          <w:rStyle w:val="SpecialCharTok"/>
        </w:rPr>
        <w:t>.</w:t>
      </w:r>
      <w:r>
        <w:rPr>
          <w:rStyle w:val="NormalTok"/>
        </w:rPr>
        <w:t>unique()</w:t>
      </w:r>
      <w:r>
        <w:rPr>
          <w:rStyle w:val="SpecialCharTok"/>
        </w:rPr>
        <w:t>}</w:t>
      </w:r>
      <w:r>
        <w:rPr>
          <w:rStyle w:val="SpecialStringTok"/>
        </w:rPr>
        <w:t>'</w:t>
      </w:r>
      <w:r>
        <w:rPr>
          <w:rStyle w:val="NormalTok"/>
        </w:rPr>
        <w:t>)</w:t>
      </w:r>
    </w:p>
    <w:p w14:paraId="551F2EE4" w14:textId="77777777" w:rsidR="0065126D" w:rsidRDefault="0065126D" w:rsidP="0065126D">
      <w:pPr>
        <w:pStyle w:val="SourceCode"/>
        <w:rPr>
          <w:rStyle w:val="NormalTok"/>
        </w:rPr>
      </w:pPr>
      <w:r>
        <w:rPr>
          <w:rStyle w:val="VerbatimChar"/>
        </w:rPr>
        <w:t>CODE_GENDER: 2</w:t>
      </w:r>
      <w:r>
        <w:br/>
      </w:r>
      <w:r>
        <w:rPr>
          <w:rStyle w:val="VerbatimChar"/>
        </w:rPr>
        <w:t>['M' 'F']</w:t>
      </w:r>
      <w:r>
        <w:br/>
      </w:r>
      <w:r>
        <w:rPr>
          <w:rStyle w:val="VerbatimChar"/>
        </w:rPr>
        <w:t>FLAG_OWN_CAR: 2</w:t>
      </w:r>
      <w:r>
        <w:br/>
      </w:r>
      <w:r>
        <w:rPr>
          <w:rStyle w:val="VerbatimChar"/>
        </w:rPr>
        <w:t>['Y' 'N']</w:t>
      </w:r>
      <w:r>
        <w:br/>
      </w:r>
      <w:r>
        <w:rPr>
          <w:rStyle w:val="VerbatimChar"/>
        </w:rPr>
        <w:t>FLAG_OWN_REALTY: 2</w:t>
      </w:r>
      <w:r>
        <w:br/>
      </w:r>
      <w:r>
        <w:rPr>
          <w:rStyle w:val="VerbatimChar"/>
        </w:rPr>
        <w:t>['Y' 'N']</w:t>
      </w:r>
      <w:r>
        <w:br/>
      </w:r>
      <w:r>
        <w:rPr>
          <w:rStyle w:val="VerbatimChar"/>
        </w:rPr>
        <w:t>NAME_INCOME_TYPE: 5</w:t>
      </w:r>
      <w:r>
        <w:br/>
      </w:r>
      <w:r>
        <w:rPr>
          <w:rStyle w:val="VerbatimChar"/>
        </w:rPr>
        <w:t>['Working' 'Commercial associate' 'Pensioner' 'State servant' 'Student']</w:t>
      </w:r>
      <w:r>
        <w:br/>
      </w:r>
      <w:r>
        <w:rPr>
          <w:rStyle w:val="VerbatimChar"/>
        </w:rPr>
        <w:t>NAME_EDUCATION_TYPE: 5</w:t>
      </w:r>
      <w:r>
        <w:br/>
      </w:r>
      <w:r>
        <w:rPr>
          <w:rStyle w:val="VerbatimChar"/>
        </w:rPr>
        <w:t>['Higher education' 'Secondary / secondary special' 'Incomplete higher'</w:t>
      </w:r>
      <w:r>
        <w:br/>
      </w:r>
      <w:r>
        <w:rPr>
          <w:rStyle w:val="VerbatimChar"/>
        </w:rPr>
        <w:t xml:space="preserve"> 'Lower secondary' 'Academic degree']</w:t>
      </w:r>
      <w:r>
        <w:br/>
      </w:r>
      <w:r>
        <w:rPr>
          <w:rStyle w:val="VerbatimChar"/>
        </w:rPr>
        <w:t>NAME_FAMILY_STATUS: 5</w:t>
      </w:r>
      <w:r>
        <w:br/>
      </w:r>
      <w:r>
        <w:rPr>
          <w:rStyle w:val="VerbatimChar"/>
        </w:rPr>
        <w:t>['Civil marriage' 'Married' 'Single / not married' 'Separated' 'Widow']</w:t>
      </w:r>
      <w:r>
        <w:br/>
      </w:r>
      <w:r>
        <w:rPr>
          <w:rStyle w:val="VerbatimChar"/>
        </w:rPr>
        <w:t>NAME_HOUSING_TYPE: 6</w:t>
      </w:r>
      <w:r>
        <w:br/>
      </w:r>
      <w:r>
        <w:rPr>
          <w:rStyle w:val="VerbatimChar"/>
        </w:rPr>
        <w:t>['Rented apartment' 'House / apartment' 'Municipal apartment'</w:t>
      </w:r>
      <w:r>
        <w:br/>
      </w:r>
      <w:r>
        <w:rPr>
          <w:rStyle w:val="VerbatimChar"/>
        </w:rPr>
        <w:t xml:space="preserve"> 'With parents' 'Co-op apartment' 'Office apartment']</w:t>
      </w:r>
      <w:r>
        <w:br/>
      </w:r>
      <w:r>
        <w:rPr>
          <w:rStyle w:val="VerbatimChar"/>
        </w:rPr>
        <w:t>OCCUPATION_TYPE: 18</w:t>
      </w:r>
      <w:r>
        <w:br/>
      </w:r>
      <w:r>
        <w:rPr>
          <w:rStyle w:val="VerbatimChar"/>
        </w:rPr>
        <w:t>[nan 'Security staff' 'Sales staff' 'Accountants' 'Laborers' 'Managers'</w:t>
      </w:r>
      <w:r>
        <w:br/>
      </w:r>
      <w:r>
        <w:rPr>
          <w:rStyle w:val="VerbatimChar"/>
        </w:rPr>
        <w:t xml:space="preserve"> 'Drivers' 'Core staff' 'High skill tech staff' 'Cleaning staff'</w:t>
      </w:r>
      <w:r>
        <w:br/>
      </w:r>
      <w:r>
        <w:rPr>
          <w:rStyle w:val="VerbatimChar"/>
        </w:rPr>
        <w:t xml:space="preserve"> 'Private service staff' 'Cooking staff' 'Low-skill Laborers'</w:t>
      </w:r>
      <w:r>
        <w:br/>
      </w:r>
      <w:r>
        <w:rPr>
          <w:rStyle w:val="VerbatimChar"/>
        </w:rPr>
        <w:t xml:space="preserve"> 'Medicine staff' 'Secretaries' 'Waiters/barmen staff' 'HR staff'</w:t>
      </w:r>
      <w:r>
        <w:br/>
      </w:r>
      <w:r>
        <w:rPr>
          <w:rStyle w:val="VerbatimChar"/>
        </w:rPr>
        <w:t xml:space="preserve"> 'Realty agents' 'IT staff']</w:t>
      </w:r>
      <w:bookmarkEnd w:id="38"/>
    </w:p>
    <w:p w14:paraId="2856D3B2" w14:textId="77777777" w:rsidR="0065126D" w:rsidRDefault="0065126D" w:rsidP="0065126D">
      <w:pPr>
        <w:pStyle w:val="SourceCode"/>
        <w:rPr>
          <w:rStyle w:val="VerbatimChar"/>
        </w:rPr>
      </w:pPr>
      <w:bookmarkStart w:id="39" w:name="Xe94180fc04089e82dc147a62ba9d7bd3e002f1f"/>
      <w:proofErr w:type="spellStart"/>
      <w:r>
        <w:rPr>
          <w:rStyle w:val="NormalTok"/>
        </w:rPr>
        <w:lastRenderedPageBreak/>
        <w:t>application.hist</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20</w:t>
      </w:r>
      <w:r>
        <w:rPr>
          <w:rStyle w:val="NormalTok"/>
        </w:rPr>
        <w:t>))</w:t>
      </w:r>
    </w:p>
    <w:p w14:paraId="2604189A" w14:textId="77777777" w:rsidR="0065126D" w:rsidRDefault="0065126D" w:rsidP="0065126D">
      <w:pPr>
        <w:pStyle w:val="SourceCode"/>
      </w:pPr>
      <w:r>
        <w:rPr>
          <w:rStyle w:val="VerbatimChar"/>
        </w:rPr>
        <w:t>array([[&lt;Axes: title={'center': 'ID'}&gt;,</w:t>
      </w:r>
      <w:r>
        <w:br/>
      </w:r>
      <w:r>
        <w:rPr>
          <w:rStyle w:val="VerbatimChar"/>
        </w:rPr>
        <w:t xml:space="preserve">        &lt;Axes: title={'center': 'CNT_CHILDREN'}&gt;,</w:t>
      </w:r>
      <w:r>
        <w:br/>
      </w:r>
      <w:r>
        <w:rPr>
          <w:rStyle w:val="VerbatimChar"/>
        </w:rPr>
        <w:t xml:space="preserve">        &lt;Axes: title={'center': 'AMT_INCOME_TOTAL'}&gt;],</w:t>
      </w:r>
      <w:r>
        <w:br/>
      </w:r>
      <w:r>
        <w:rPr>
          <w:rStyle w:val="VerbatimChar"/>
        </w:rPr>
        <w:t xml:space="preserve">       [&lt;Axes: title={'center': 'DAYS_BIRTH'}&gt;,</w:t>
      </w:r>
      <w:r>
        <w:br/>
      </w:r>
      <w:r>
        <w:rPr>
          <w:rStyle w:val="VerbatimChar"/>
        </w:rPr>
        <w:t xml:space="preserve">        &lt;Axes: title={'center': 'DAYS_EMPLOYED'}&gt;,</w:t>
      </w:r>
      <w:r>
        <w:br/>
      </w:r>
      <w:r>
        <w:rPr>
          <w:rStyle w:val="VerbatimChar"/>
        </w:rPr>
        <w:t xml:space="preserve">        &lt;Axes: title={'center': 'FLAG_MOBIL'}&gt;],</w:t>
      </w:r>
      <w:r>
        <w:br/>
      </w:r>
      <w:r>
        <w:rPr>
          <w:rStyle w:val="VerbatimChar"/>
        </w:rPr>
        <w:t xml:space="preserve">       [&lt;Axes: title={'center': 'FLAG_WORK_PHONE'}&gt;,</w:t>
      </w:r>
      <w:r>
        <w:br/>
      </w:r>
      <w:r>
        <w:rPr>
          <w:rStyle w:val="VerbatimChar"/>
        </w:rPr>
        <w:t xml:space="preserve">        &lt;Axes: title={'center': 'FLAG_PHONE'}&gt;,</w:t>
      </w:r>
      <w:r>
        <w:br/>
      </w:r>
      <w:r>
        <w:rPr>
          <w:rStyle w:val="VerbatimChar"/>
        </w:rPr>
        <w:t xml:space="preserve">        &lt;Axes: title={'center': 'FLAG_EMAIL'}&gt;],</w:t>
      </w:r>
      <w:r>
        <w:br/>
      </w:r>
      <w:r>
        <w:rPr>
          <w:rStyle w:val="VerbatimChar"/>
        </w:rPr>
        <w:t xml:space="preserve">       [&lt;Axes: title={'center': 'CNT_FAM_MEMBERS'}&gt;, &lt;Axes: &gt;, &lt;Axes: &gt;]],</w:t>
      </w:r>
      <w:r>
        <w:br/>
      </w:r>
      <w:r>
        <w:rPr>
          <w:rStyle w:val="VerbatimChar"/>
        </w:rPr>
        <w:t xml:space="preserve">      </w:t>
      </w:r>
      <w:proofErr w:type="spellStart"/>
      <w:r>
        <w:rPr>
          <w:rStyle w:val="VerbatimChar"/>
        </w:rPr>
        <w:t>dtype</w:t>
      </w:r>
      <w:proofErr w:type="spellEnd"/>
      <w:r>
        <w:rPr>
          <w:rStyle w:val="VerbatimChar"/>
        </w:rPr>
        <w:t>=object)</w:t>
      </w:r>
    </w:p>
    <w:p w14:paraId="0630839F" w14:textId="1E99A87A" w:rsidR="0065126D" w:rsidRDefault="0065126D" w:rsidP="0065126D">
      <w:pPr>
        <w:pStyle w:val="FirstParagraph"/>
      </w:pPr>
      <w:r>
        <w:rPr>
          <w:noProof/>
        </w:rPr>
        <w:drawing>
          <wp:inline distT="0" distB="0" distL="0" distR="0" wp14:anchorId="17FFAC23" wp14:editId="445EF649">
            <wp:extent cx="4328160" cy="4244340"/>
            <wp:effectExtent l="0" t="0" r="0" b="3810"/>
            <wp:docPr id="1796462167" name="Picture 19"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2167" name="Picture 19" descr="A group of blue and white graph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8160" cy="4244340"/>
                    </a:xfrm>
                    <a:prstGeom prst="rect">
                      <a:avLst/>
                    </a:prstGeom>
                    <a:solidFill>
                      <a:srgbClr val="FFFFFF"/>
                    </a:solidFill>
                    <a:ln>
                      <a:noFill/>
                    </a:ln>
                  </pic:spPr>
                </pic:pic>
              </a:graphicData>
            </a:graphic>
          </wp:inline>
        </w:drawing>
      </w:r>
      <w:bookmarkEnd w:id="39"/>
    </w:p>
    <w:p w14:paraId="0E361CAB" w14:textId="77777777" w:rsidR="0065126D" w:rsidRDefault="0065126D" w:rsidP="0065126D">
      <w:pPr>
        <w:pStyle w:val="Heading3"/>
      </w:pPr>
      <w:bookmarkStart w:id="40" w:name="Xa80bbe00bf32cb987e60f59ab0d4597db604316"/>
      <w:bookmarkStart w:id="41" w:name="X90673ce1a7b4ca00392bae5fe2be83a2780d6d6"/>
      <w:r>
        <w:t>3. Null values</w:t>
      </w:r>
      <w:bookmarkEnd w:id="40"/>
      <w:bookmarkEnd w:id="41"/>
    </w:p>
    <w:p w14:paraId="4CF67E8C" w14:textId="77777777" w:rsidR="0065126D" w:rsidRDefault="0065126D" w:rsidP="0065126D">
      <w:pPr>
        <w:pStyle w:val="FirstParagraph"/>
        <w:rPr>
          <w:rStyle w:val="NormalTok"/>
        </w:rPr>
      </w:pPr>
      <w:bookmarkStart w:id="42" w:name="X7d5136c3cf0dc74572e2e504645961c932d6355"/>
      <w:r>
        <w:t>Like I stated before most of the null values are pensioners, so we will be further exploring that concept.</w:t>
      </w:r>
      <w:bookmarkEnd w:id="42"/>
    </w:p>
    <w:p w14:paraId="2761A411" w14:textId="77777777" w:rsidR="0065126D" w:rsidRDefault="0065126D" w:rsidP="0065126D">
      <w:pPr>
        <w:pStyle w:val="SourceCode"/>
        <w:rPr>
          <w:rStyle w:val="VerbatimChar"/>
        </w:rPr>
      </w:pPr>
      <w:bookmarkStart w:id="43" w:name="X40ef870df500f3e8ac2200d6f7607f997a0afb6"/>
      <w:proofErr w:type="spellStart"/>
      <w:r>
        <w:rPr>
          <w:rStyle w:val="NormalTok"/>
        </w:rPr>
        <w:t>application.isnull</w:t>
      </w:r>
      <w:proofErr w:type="spellEnd"/>
      <w:r>
        <w:rPr>
          <w:rStyle w:val="NormalTok"/>
        </w:rPr>
        <w:t>().</w:t>
      </w:r>
      <w:r>
        <w:rPr>
          <w:rStyle w:val="BuiltInTok"/>
        </w:rPr>
        <w:t>sum</w:t>
      </w:r>
      <w:r>
        <w:rPr>
          <w:rStyle w:val="NormalTok"/>
        </w:rPr>
        <w:t>()</w:t>
      </w:r>
    </w:p>
    <w:p w14:paraId="67DFE688" w14:textId="77777777" w:rsidR="0065126D" w:rsidRDefault="0065126D" w:rsidP="0065126D">
      <w:pPr>
        <w:pStyle w:val="SourceCode"/>
        <w:rPr>
          <w:rStyle w:val="NormalTok"/>
        </w:rPr>
      </w:pPr>
      <w:r>
        <w:rPr>
          <w:rStyle w:val="VerbatimChar"/>
        </w:rPr>
        <w:t>ID                          0</w:t>
      </w:r>
      <w:r>
        <w:br/>
      </w:r>
      <w:r>
        <w:rPr>
          <w:rStyle w:val="VerbatimChar"/>
        </w:rPr>
        <w:t>CODE_GENDER                 0</w:t>
      </w:r>
      <w:r>
        <w:br/>
      </w:r>
      <w:r>
        <w:rPr>
          <w:rStyle w:val="VerbatimChar"/>
        </w:rPr>
        <w:t>FLAG_OWN_CAR                0</w:t>
      </w:r>
      <w:r>
        <w:br/>
      </w:r>
      <w:r>
        <w:rPr>
          <w:rStyle w:val="VerbatimChar"/>
        </w:rPr>
        <w:t>FLAG_OWN_REALTY             0</w:t>
      </w:r>
      <w:r>
        <w:br/>
      </w:r>
      <w:r>
        <w:rPr>
          <w:rStyle w:val="VerbatimChar"/>
        </w:rPr>
        <w:t>CNT_CHILDREN                0</w:t>
      </w:r>
      <w:r>
        <w:br/>
      </w:r>
      <w:r>
        <w:rPr>
          <w:rStyle w:val="VerbatimChar"/>
        </w:rPr>
        <w:t>AMT_INCOME_TOTAL            0</w:t>
      </w:r>
      <w:r>
        <w:br/>
      </w:r>
      <w:r>
        <w:rPr>
          <w:rStyle w:val="VerbatimChar"/>
        </w:rPr>
        <w:t>NAME_INCOME_TYPE            0</w:t>
      </w:r>
      <w:r>
        <w:br/>
      </w:r>
      <w:r>
        <w:rPr>
          <w:rStyle w:val="VerbatimChar"/>
        </w:rPr>
        <w:lastRenderedPageBreak/>
        <w:t>NAME_EDUCATION_TYPE         0</w:t>
      </w:r>
      <w:r>
        <w:br/>
      </w:r>
      <w:r>
        <w:rPr>
          <w:rStyle w:val="VerbatimChar"/>
        </w:rPr>
        <w:t>NAME_FAMILY_STATUS          0</w:t>
      </w:r>
      <w:r>
        <w:br/>
      </w:r>
      <w:r>
        <w:rPr>
          <w:rStyle w:val="VerbatimChar"/>
        </w:rPr>
        <w:t>NAME_HOUSING_TYPE           0</w:t>
      </w:r>
      <w:r>
        <w:br/>
      </w:r>
      <w:r>
        <w:rPr>
          <w:rStyle w:val="VerbatimChar"/>
        </w:rPr>
        <w:t>DAYS_BIRTH                  0</w:t>
      </w:r>
      <w:r>
        <w:br/>
      </w:r>
      <w:r>
        <w:rPr>
          <w:rStyle w:val="VerbatimChar"/>
        </w:rPr>
        <w:t>DAYS_EMPLOYED               0</w:t>
      </w:r>
      <w:r>
        <w:br/>
      </w:r>
      <w:r>
        <w:rPr>
          <w:rStyle w:val="VerbatimChar"/>
        </w:rPr>
        <w:t>FLAG_MOBIL                  0</w:t>
      </w:r>
      <w:r>
        <w:br/>
      </w:r>
      <w:r>
        <w:rPr>
          <w:rStyle w:val="VerbatimChar"/>
        </w:rPr>
        <w:t>FLAG_WORK_PHONE             0</w:t>
      </w:r>
      <w:r>
        <w:br/>
      </w:r>
      <w:r>
        <w:rPr>
          <w:rStyle w:val="VerbatimChar"/>
        </w:rPr>
        <w:t>FLAG_PHONE                  0</w:t>
      </w:r>
      <w:r>
        <w:br/>
      </w:r>
      <w:r>
        <w:rPr>
          <w:rStyle w:val="VerbatimChar"/>
        </w:rPr>
        <w:t>FLAG_EMAIL                  0</w:t>
      </w:r>
      <w:r>
        <w:br/>
      </w:r>
      <w:r>
        <w:rPr>
          <w:rStyle w:val="VerbatimChar"/>
        </w:rPr>
        <w:t>OCCUPATION_TYPE        134193</w:t>
      </w:r>
      <w:r>
        <w:br/>
      </w:r>
      <w:r>
        <w:rPr>
          <w:rStyle w:val="VerbatimChar"/>
        </w:rPr>
        <w:t>CNT_FAM_MEMBERS             0</w:t>
      </w:r>
      <w:r>
        <w:br/>
      </w:r>
      <w:proofErr w:type="spellStart"/>
      <w:r>
        <w:rPr>
          <w:rStyle w:val="VerbatimChar"/>
        </w:rPr>
        <w:t>dtype</w:t>
      </w:r>
      <w:proofErr w:type="spellEnd"/>
      <w:r>
        <w:rPr>
          <w:rStyle w:val="VerbatimChar"/>
        </w:rPr>
        <w:t>: int64</w:t>
      </w:r>
      <w:bookmarkEnd w:id="43"/>
    </w:p>
    <w:p w14:paraId="139BDEC1" w14:textId="77777777" w:rsidR="0065126D" w:rsidRDefault="0065126D" w:rsidP="0065126D">
      <w:pPr>
        <w:pStyle w:val="SourceCode"/>
        <w:rPr>
          <w:rStyle w:val="VerbatimChar"/>
        </w:rPr>
      </w:pPr>
      <w:bookmarkStart w:id="44" w:name="X1f600b669068233b08257a5f232ea544fff0483"/>
      <w:proofErr w:type="spellStart"/>
      <w:r>
        <w:rPr>
          <w:rStyle w:val="NormalTok"/>
        </w:rPr>
        <w:t>missingno.bar</w:t>
      </w:r>
      <w:proofErr w:type="spellEnd"/>
      <w:r>
        <w:rPr>
          <w:rStyle w:val="NormalTok"/>
        </w:rPr>
        <w:t>(application)</w:t>
      </w:r>
    </w:p>
    <w:p w14:paraId="5DBD4271" w14:textId="77777777" w:rsidR="0065126D" w:rsidRDefault="0065126D" w:rsidP="0065126D">
      <w:pPr>
        <w:pStyle w:val="SourceCode"/>
      </w:pPr>
      <w:r>
        <w:rPr>
          <w:rStyle w:val="VerbatimChar"/>
        </w:rPr>
        <w:t>&lt;Axes: &gt;</w:t>
      </w:r>
    </w:p>
    <w:p w14:paraId="40AAC8F6" w14:textId="1E05D76F" w:rsidR="0065126D" w:rsidRDefault="0065126D" w:rsidP="0065126D">
      <w:pPr>
        <w:pStyle w:val="FirstParagraph"/>
        <w:rPr>
          <w:rStyle w:val="BuiltInTok"/>
        </w:rPr>
      </w:pPr>
      <w:r>
        <w:rPr>
          <w:noProof/>
        </w:rPr>
        <w:drawing>
          <wp:inline distT="0" distB="0" distL="0" distR="0" wp14:anchorId="467B6CB1" wp14:editId="38DAFE6A">
            <wp:extent cx="5334000" cy="2773680"/>
            <wp:effectExtent l="0" t="0" r="0" b="7620"/>
            <wp:docPr id="1082335335" name="Picture 18" descr="A grey and white vertica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35" name="Picture 18" descr="A grey and white vertical lines&#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4000" cy="2773680"/>
                    </a:xfrm>
                    <a:prstGeom prst="rect">
                      <a:avLst/>
                    </a:prstGeom>
                    <a:solidFill>
                      <a:srgbClr val="FFFFFF"/>
                    </a:solidFill>
                    <a:ln>
                      <a:noFill/>
                    </a:ln>
                  </pic:spPr>
                </pic:pic>
              </a:graphicData>
            </a:graphic>
          </wp:inline>
        </w:drawing>
      </w:r>
      <w:bookmarkEnd w:id="44"/>
    </w:p>
    <w:p w14:paraId="72EC4C06" w14:textId="77777777" w:rsidR="0065126D" w:rsidRDefault="0065126D" w:rsidP="0065126D">
      <w:pPr>
        <w:pStyle w:val="SourceCode"/>
        <w:rPr>
          <w:rStyle w:val="VerbatimChar"/>
        </w:rPr>
      </w:pPr>
      <w:bookmarkStart w:id="45" w:name="e23e9558"/>
      <w:r>
        <w:rPr>
          <w:rStyle w:val="BuiltInTok"/>
        </w:rPr>
        <w:t>print</w:t>
      </w:r>
      <w:r>
        <w:rPr>
          <w:rStyle w:val="NormalTok"/>
        </w:rPr>
        <w:t>((application[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application.shape</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StringTok"/>
        </w:rPr>
        <w:t>'%'</w:t>
      </w:r>
      <w:r>
        <w:rPr>
          <w:rStyle w:val="NormalTok"/>
        </w:rPr>
        <w:t>)</w:t>
      </w:r>
    </w:p>
    <w:p w14:paraId="6E2D6708" w14:textId="77777777" w:rsidR="0065126D" w:rsidRDefault="0065126D" w:rsidP="0065126D">
      <w:pPr>
        <w:pStyle w:val="SourceCode"/>
      </w:pPr>
      <w:r>
        <w:rPr>
          <w:rStyle w:val="VerbatimChar"/>
        </w:rPr>
        <w:t>30.602038722035985 %</w:t>
      </w:r>
      <w:bookmarkEnd w:id="45"/>
    </w:p>
    <w:p w14:paraId="5ED68AA0" w14:textId="77777777" w:rsidR="0065126D" w:rsidRDefault="0065126D" w:rsidP="0065126D">
      <w:pPr>
        <w:pStyle w:val="FirstParagraph"/>
        <w:rPr>
          <w:rStyle w:val="NormalTok"/>
        </w:rPr>
      </w:pPr>
      <w:bookmarkStart w:id="46" w:name="X60623ef81e426e24ae033ea6be10e380ed8e775"/>
      <w:r>
        <w:t>It appears that nearly a third of 'OCCUPATION_TYPE' feature are nulls.</w:t>
      </w:r>
      <w:bookmarkEnd w:id="46"/>
    </w:p>
    <w:p w14:paraId="67910B8B" w14:textId="77777777" w:rsidR="0065126D" w:rsidRDefault="0065126D" w:rsidP="0065126D">
      <w:pPr>
        <w:pStyle w:val="SourceCode"/>
        <w:rPr>
          <w:rStyle w:val="VerbatimChar"/>
        </w:rPr>
      </w:pPr>
      <w:bookmarkStart w:id="47" w:name="c4eb611c"/>
      <w:r>
        <w:rPr>
          <w:rStyle w:val="NormalTok"/>
        </w:rPr>
        <w:t xml:space="preserve">pensioners </w:t>
      </w:r>
      <w:r>
        <w:rPr>
          <w:rStyle w:val="OperatorTok"/>
        </w:rPr>
        <w:t>=</w:t>
      </w:r>
      <w:r>
        <w:rPr>
          <w:rStyle w:val="NormalTok"/>
        </w:rPr>
        <w:t xml:space="preserve"> application[</w:t>
      </w:r>
      <w:r>
        <w:rPr>
          <w:rStyle w:val="StringTok"/>
        </w:rPr>
        <w:t>'OCCUPATION_TYPE'</w:t>
      </w:r>
      <w:r>
        <w:rPr>
          <w:rStyle w:val="NormalTok"/>
        </w:rPr>
        <w:t>][application[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'Pensioner'</w:t>
      </w:r>
      <w:r>
        <w:rPr>
          <w:rStyle w:val="NormalTok"/>
        </w:rPr>
        <w:t>]</w:t>
      </w:r>
      <w:r>
        <w:br/>
      </w:r>
      <w:r>
        <w:rPr>
          <w:rStyle w:val="NormalTok"/>
        </w:rPr>
        <w:t xml:space="preserve">others </w:t>
      </w:r>
      <w:r>
        <w:rPr>
          <w:rStyle w:val="OperatorTok"/>
        </w:rPr>
        <w:t>=</w:t>
      </w:r>
      <w:r>
        <w:rPr>
          <w:rStyle w:val="NormalTok"/>
        </w:rPr>
        <w:t xml:space="preserve"> application[</w:t>
      </w:r>
      <w:r>
        <w:rPr>
          <w:rStyle w:val="StringTok"/>
        </w:rPr>
        <w:t>'OCCUPATION_TYPE'</w:t>
      </w:r>
      <w:r>
        <w:rPr>
          <w:rStyle w:val="NormalTok"/>
        </w:rPr>
        <w:t>][application[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'Pensioner'</w:t>
      </w:r>
      <w:r>
        <w:rPr>
          <w:rStyle w:val="NormalTok"/>
        </w:rPr>
        <w:t>]</w:t>
      </w:r>
      <w:r>
        <w:br/>
      </w:r>
      <w:r>
        <w:br/>
      </w:r>
      <w:r>
        <w:rPr>
          <w:rStyle w:val="BuiltInTok"/>
        </w:rPr>
        <w:t>print</w:t>
      </w:r>
      <w:r>
        <w:rPr>
          <w:rStyle w:val="NormalTok"/>
        </w:rPr>
        <w:t>(</w:t>
      </w:r>
      <w:proofErr w:type="spellStart"/>
      <w:r>
        <w:rPr>
          <w:rStyle w:val="SpecialStringTok"/>
        </w:rPr>
        <w:t>f"Percentage</w:t>
      </w:r>
      <w:proofErr w:type="spellEnd"/>
      <w:r>
        <w:rPr>
          <w:rStyle w:val="SpecialStringTok"/>
        </w:rPr>
        <w:t xml:space="preserve"> of nulls that are pensioners: </w:t>
      </w:r>
      <w:r>
        <w:rPr>
          <w:rStyle w:val="SpecialCharTok"/>
        </w:rPr>
        <w:t>{</w:t>
      </w:r>
      <w:r>
        <w:rPr>
          <w:rStyle w:val="NormalTok"/>
        </w:rPr>
        <w:t>(</w:t>
      </w:r>
      <w:proofErr w:type="spellStart"/>
      <w:r>
        <w:rPr>
          <w:rStyle w:val="NormalTok"/>
        </w:rPr>
        <w:t>pensioners.isnull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100</w:t>
      </w:r>
      <w:r>
        <w:rPr>
          <w:rStyle w:val="SpecialCharTok"/>
        </w:rPr>
        <w:t>}</w:t>
      </w:r>
      <w:r>
        <w:rPr>
          <w:rStyle w:val="SpecialStringTok"/>
        </w:rPr>
        <w:t xml:space="preserve"> %"</w:t>
      </w:r>
      <w:r>
        <w:rPr>
          <w:rStyle w:val="NormalTok"/>
        </w:rPr>
        <w:t>)</w:t>
      </w:r>
      <w:r>
        <w:br/>
      </w:r>
      <w:r>
        <w:rPr>
          <w:rStyle w:val="BuiltInTok"/>
        </w:rPr>
        <w:t>print</w:t>
      </w:r>
      <w:r>
        <w:rPr>
          <w:rStyle w:val="NormalTok"/>
        </w:rPr>
        <w:t>(</w:t>
      </w:r>
      <w:proofErr w:type="spellStart"/>
      <w:r>
        <w:rPr>
          <w:rStyle w:val="SpecialStringTok"/>
        </w:rPr>
        <w:t>f"Percentage</w:t>
      </w:r>
      <w:proofErr w:type="spellEnd"/>
      <w:r>
        <w:rPr>
          <w:rStyle w:val="SpecialStringTok"/>
        </w:rPr>
        <w:t xml:space="preserve"> of nulls that are NOT pensioners: </w:t>
      </w:r>
      <w:r>
        <w:rPr>
          <w:rStyle w:val="SpecialCharTok"/>
        </w:rPr>
        <w:t>{</w:t>
      </w:r>
      <w:r>
        <w:rPr>
          <w:rStyle w:val="NormalTok"/>
        </w:rPr>
        <w:t>(</w:t>
      </w:r>
      <w:proofErr w:type="spellStart"/>
      <w:r>
        <w:rPr>
          <w:rStyle w:val="NormalTok"/>
        </w:rPr>
        <w:t>others.isnull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100</w:t>
      </w:r>
      <w:r>
        <w:rPr>
          <w:rStyle w:val="SpecialCharTok"/>
        </w:rPr>
        <w:t>}</w:t>
      </w:r>
      <w:r>
        <w:rPr>
          <w:rStyle w:val="SpecialStringTok"/>
        </w:rPr>
        <w:t xml:space="preserve"> %"</w:t>
      </w:r>
      <w:r>
        <w:rPr>
          <w:rStyle w:val="NormalTok"/>
        </w:rPr>
        <w:t>)</w:t>
      </w:r>
    </w:p>
    <w:p w14:paraId="4274B128" w14:textId="77777777" w:rsidR="0065126D" w:rsidRDefault="0065126D" w:rsidP="0065126D">
      <w:pPr>
        <w:pStyle w:val="SourceCode"/>
      </w:pPr>
      <w:r>
        <w:rPr>
          <w:rStyle w:val="VerbatimChar"/>
        </w:rPr>
        <w:t>Percentage of nulls that are pensioners: 56.15196023637596 %</w:t>
      </w:r>
      <w:r>
        <w:br/>
      </w:r>
      <w:r>
        <w:rPr>
          <w:rStyle w:val="VerbatimChar"/>
        </w:rPr>
        <w:t>Percentage of nulls that are NOT pensioners: 43.84803976362404 %</w:t>
      </w:r>
      <w:bookmarkEnd w:id="47"/>
    </w:p>
    <w:p w14:paraId="11BD2752" w14:textId="77777777" w:rsidR="0065126D" w:rsidRDefault="0065126D" w:rsidP="0065126D">
      <w:pPr>
        <w:pStyle w:val="FirstParagraph"/>
      </w:pPr>
      <w:bookmarkStart w:id="48" w:name="cfc47bd2"/>
      <w:r>
        <w:t>As we see that half of the null values are pensioners and the other 4 types are less than 50% .</w:t>
      </w:r>
      <w:bookmarkEnd w:id="48"/>
    </w:p>
    <w:p w14:paraId="209A3BD3" w14:textId="77777777" w:rsidR="0065126D" w:rsidRDefault="0065126D" w:rsidP="0065126D">
      <w:pPr>
        <w:pStyle w:val="BodyText"/>
      </w:pPr>
      <w:bookmarkStart w:id="49" w:name="a43fc9db"/>
      <w:r>
        <w:lastRenderedPageBreak/>
        <w:t>According to the context of the data, there are 2 features that decides the 'OCCUPATION_TYPE' for the clients and they are 'NAME_INCOME_TYPE', 'NAME_EDUCATION_TYPE'.</w:t>
      </w:r>
      <w:bookmarkEnd w:id="49"/>
    </w:p>
    <w:p w14:paraId="57F5C89F" w14:textId="77777777" w:rsidR="0065126D" w:rsidRDefault="0065126D" w:rsidP="0065126D">
      <w:pPr>
        <w:pStyle w:val="BodyText"/>
        <w:rPr>
          <w:rStyle w:val="NormalTok"/>
        </w:rPr>
      </w:pPr>
      <w:bookmarkStart w:id="50" w:name="X3180ea8b37d6d230866d87b6038a2ad479f6744"/>
      <w:r>
        <w:t>So we will be checking the mode for every type of job and their academic degree.</w:t>
      </w:r>
      <w:bookmarkEnd w:id="50"/>
    </w:p>
    <w:p w14:paraId="0B1E53BB" w14:textId="77777777" w:rsidR="0065126D" w:rsidRDefault="0065126D" w:rsidP="0065126D">
      <w:pPr>
        <w:pStyle w:val="SourceCode"/>
        <w:rPr>
          <w:rStyle w:val="NormalTok"/>
        </w:rPr>
      </w:pPr>
      <w:bookmarkStart w:id="51" w:name="X6465f49adb7cf003db70173f5c72989ea604910"/>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(application[[</w:t>
      </w:r>
      <w:r>
        <w:rPr>
          <w:rStyle w:val="StringTok"/>
        </w:rPr>
        <w:t>'NAME_INCOME_TYPE'</w:t>
      </w:r>
      <w:r>
        <w:rPr>
          <w:rStyle w:val="NormalTok"/>
        </w:rPr>
        <w:t xml:space="preserve">, </w:t>
      </w:r>
      <w:r>
        <w:rPr>
          <w:rStyle w:val="StringTok"/>
        </w:rPr>
        <w:t>'NAME_EDUCATION_TYPE'</w:t>
      </w:r>
      <w:r>
        <w:rPr>
          <w:rStyle w:val="NormalTok"/>
        </w:rPr>
        <w:t xml:space="preserve">, </w:t>
      </w:r>
      <w:r>
        <w:rPr>
          <w:rStyle w:val="StringTok"/>
        </w:rPr>
        <w:t>'OCCUPATION_TYPE'</w:t>
      </w:r>
      <w:r>
        <w:rPr>
          <w:rStyle w:val="NormalTok"/>
        </w:rPr>
        <w:t>]])</w:t>
      </w:r>
      <w:r>
        <w:br/>
      </w:r>
      <w:proofErr w:type="spellStart"/>
      <w:r>
        <w:rPr>
          <w:rStyle w:val="NormalTok"/>
        </w:rPr>
        <w:t>df.set_index</w:t>
      </w:r>
      <w:proofErr w:type="spellEnd"/>
      <w:r>
        <w:rPr>
          <w:rStyle w:val="NormalTok"/>
        </w:rPr>
        <w:t>([</w:t>
      </w:r>
      <w:r>
        <w:rPr>
          <w:rStyle w:val="StringTok"/>
        </w:rPr>
        <w:t>'NAME_INCOME_TYPE'</w:t>
      </w:r>
      <w:r>
        <w:rPr>
          <w:rStyle w:val="NormalTok"/>
        </w:rPr>
        <w:t xml:space="preserve">, </w:t>
      </w:r>
      <w:r>
        <w:rPr>
          <w:rStyle w:val="StringTok"/>
        </w:rPr>
        <w:t>'NAME_EDUCATION_TYPE'</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r>
        <w:br/>
      </w:r>
      <w:proofErr w:type="spellStart"/>
      <w:r>
        <w:rPr>
          <w:rStyle w:val="NormalTok"/>
        </w:rPr>
        <w:t>df.dropna</w:t>
      </w:r>
      <w:proofErr w:type="spellEnd"/>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bookmarkEnd w:id="51"/>
    </w:p>
    <w:p w14:paraId="257EE9DA" w14:textId="77777777" w:rsidR="0065126D" w:rsidRDefault="0065126D" w:rsidP="0065126D">
      <w:pPr>
        <w:pStyle w:val="SourceCode"/>
        <w:rPr>
          <w:rStyle w:val="VerbatimChar"/>
        </w:rPr>
      </w:pPr>
      <w:bookmarkStart w:id="52" w:name="X030478fe30849eb521d77029e8bc0d14bbf78c4"/>
      <w:proofErr w:type="spellStart"/>
      <w:r>
        <w:rPr>
          <w:rStyle w:val="NormalTok"/>
        </w:rPr>
        <w:t>df</w:t>
      </w:r>
      <w:proofErr w:type="spellEnd"/>
    </w:p>
    <w:p w14:paraId="10DE1D86" w14:textId="77777777" w:rsidR="0065126D" w:rsidRDefault="0065126D" w:rsidP="0065126D">
      <w:pPr>
        <w:pStyle w:val="SourceCode"/>
        <w:rPr>
          <w:rStyle w:val="ControlFlowTok"/>
        </w:rPr>
      </w:pPr>
      <w:r>
        <w:rPr>
          <w:rStyle w:val="VerbatimChar"/>
        </w:rPr>
        <w:t xml:space="preserve">                                                   OCCUPATION_TYPE</w:t>
      </w:r>
      <w:r>
        <w:br/>
      </w:r>
      <w:r>
        <w:rPr>
          <w:rStyle w:val="VerbatimChar"/>
        </w:rPr>
        <w:t xml:space="preserve">NAME_INCOME_TYPE     NAME_EDUCATION_TYPE                          </w:t>
      </w:r>
      <w:r>
        <w:br/>
      </w:r>
      <w:r>
        <w:rPr>
          <w:rStyle w:val="VerbatimChar"/>
        </w:rPr>
        <w:t>Working              Secondary / secondary special  Security staff</w:t>
      </w:r>
      <w:r>
        <w:br/>
      </w:r>
      <w:r>
        <w:rPr>
          <w:rStyle w:val="VerbatimChar"/>
        </w:rPr>
        <w:t>Commercial associate Secondary / secondary special     Sales staff</w:t>
      </w:r>
      <w:r>
        <w:br/>
      </w:r>
      <w:r>
        <w:rPr>
          <w:rStyle w:val="VerbatimChar"/>
        </w:rPr>
        <w:t xml:space="preserve">                     Secondary / secondary special     Sales staff</w:t>
      </w:r>
      <w:r>
        <w:br/>
      </w:r>
      <w:r>
        <w:rPr>
          <w:rStyle w:val="VerbatimChar"/>
        </w:rPr>
        <w:t xml:space="preserve">                     Secondary / secondary special     Sales staff</w:t>
      </w:r>
      <w:r>
        <w:br/>
      </w:r>
      <w:r>
        <w:rPr>
          <w:rStyle w:val="VerbatimChar"/>
        </w:rPr>
        <w:t xml:space="preserve">                     Secondary / secondary special     Sales staff</w:t>
      </w:r>
      <w:r>
        <w:br/>
      </w:r>
      <w:r>
        <w:rPr>
          <w:rStyle w:val="VerbatimChar"/>
        </w:rPr>
        <w:t>...                                                            ...</w:t>
      </w:r>
      <w:r>
        <w:br/>
      </w:r>
      <w:r>
        <w:rPr>
          <w:rStyle w:val="VerbatimChar"/>
        </w:rPr>
        <w:t>Working              Higher education                     Laborers</w:t>
      </w:r>
      <w:r>
        <w:br/>
      </w:r>
      <w:r>
        <w:rPr>
          <w:rStyle w:val="VerbatimChar"/>
        </w:rPr>
        <w:t xml:space="preserve">                     Secondary / secondary special        Laborers</w:t>
      </w:r>
      <w:r>
        <w:br/>
      </w:r>
      <w:r>
        <w:rPr>
          <w:rStyle w:val="VerbatimChar"/>
        </w:rPr>
        <w:t xml:space="preserve">                     Secondary / secondary special        Laborers</w:t>
      </w:r>
      <w:r>
        <w:br/>
      </w:r>
      <w:r>
        <w:rPr>
          <w:rStyle w:val="VerbatimChar"/>
        </w:rPr>
        <w:t>Commercial associate Higher education                  Sales staff</w:t>
      </w:r>
      <w:r>
        <w:br/>
      </w:r>
      <w:r>
        <w:rPr>
          <w:rStyle w:val="VerbatimChar"/>
        </w:rPr>
        <w:t>Working              Secondary / secondary special     Sales staff</w:t>
      </w:r>
      <w:r>
        <w:br/>
      </w:r>
      <w:r>
        <w:br/>
      </w:r>
      <w:r>
        <w:rPr>
          <w:rStyle w:val="VerbatimChar"/>
        </w:rPr>
        <w:t>[304317 rows x 1 columns]</w:t>
      </w:r>
      <w:bookmarkEnd w:id="52"/>
    </w:p>
    <w:p w14:paraId="341F628A" w14:textId="77777777" w:rsidR="0065126D" w:rsidRDefault="0065126D" w:rsidP="0065126D">
      <w:pPr>
        <w:pStyle w:val="SourceCode"/>
        <w:rPr>
          <w:rStyle w:val="VerbatimChar"/>
        </w:rPr>
      </w:pPr>
      <w:bookmarkStart w:id="53" w:name="X5d6341b9cf37b935b74495f3d61850484725de0"/>
      <w:r>
        <w:rPr>
          <w:rStyle w:val="ControlFlowTok"/>
        </w:rPr>
        <w:t>for</w:t>
      </w:r>
      <w:r>
        <w:rPr>
          <w:rStyle w:val="NormalTok"/>
        </w:rPr>
        <w:t xml:space="preserve"> job </w:t>
      </w:r>
      <w:r>
        <w:rPr>
          <w:rStyle w:val="KeywordTok"/>
        </w:rPr>
        <w:t>in</w:t>
      </w:r>
      <w:r>
        <w:rPr>
          <w:rStyle w:val="NormalTok"/>
        </w:rPr>
        <w:t xml:space="preserve"> application[</w:t>
      </w:r>
      <w:r>
        <w:rPr>
          <w:rStyle w:val="StringTok"/>
        </w:rPr>
        <w:t>'NAME_INCOME_TYPE'</w:t>
      </w:r>
      <w:r>
        <w:rPr>
          <w:rStyle w:val="NormalTok"/>
        </w:rPr>
        <w:t>].unique():</w:t>
      </w:r>
      <w:r>
        <w:br/>
      </w:r>
      <w:r>
        <w:rPr>
          <w:rStyle w:val="NormalTok"/>
        </w:rPr>
        <w:t xml:space="preserve">    </w:t>
      </w:r>
      <w:r>
        <w:rPr>
          <w:rStyle w:val="ControlFlowTok"/>
        </w:rPr>
        <w:t>for</w:t>
      </w:r>
      <w:r>
        <w:rPr>
          <w:rStyle w:val="NormalTok"/>
        </w:rPr>
        <w:t xml:space="preserve"> </w:t>
      </w:r>
      <w:proofErr w:type="spellStart"/>
      <w:r>
        <w:rPr>
          <w:rStyle w:val="NormalTok"/>
        </w:rPr>
        <w:t>edu</w:t>
      </w:r>
      <w:proofErr w:type="spellEnd"/>
      <w:r>
        <w:rPr>
          <w:rStyle w:val="NormalTok"/>
        </w:rPr>
        <w:t xml:space="preserve"> </w:t>
      </w:r>
      <w:r>
        <w:rPr>
          <w:rStyle w:val="KeywordTok"/>
        </w:rPr>
        <w:t>in</w:t>
      </w:r>
      <w:r>
        <w:rPr>
          <w:rStyle w:val="NormalTok"/>
        </w:rPr>
        <w:t xml:space="preserve"> application[</w:t>
      </w:r>
      <w:r>
        <w:rPr>
          <w:rStyle w:val="StringTok"/>
        </w:rPr>
        <w:t>'NAME_EDUCATION_TYPE'</w:t>
      </w:r>
      <w:r>
        <w:rPr>
          <w:rStyle w:val="NormalTok"/>
        </w:rPr>
        <w:t>].unique():</w:t>
      </w:r>
      <w:r>
        <w:br/>
      </w:r>
      <w:r>
        <w:rPr>
          <w:rStyle w:val="NormalTok"/>
        </w:rPr>
        <w:t xml:space="preserve">        </w:t>
      </w:r>
      <w:r>
        <w:rPr>
          <w:rStyle w:val="ControlFlowTok"/>
        </w:rPr>
        <w:t>if</w:t>
      </w:r>
      <w:r>
        <w:rPr>
          <w:rStyle w:val="NormalTok"/>
        </w:rPr>
        <w:t xml:space="preserve"> job </w:t>
      </w:r>
      <w:r>
        <w:rPr>
          <w:rStyle w:val="OperatorTok"/>
        </w:rPr>
        <w:t>==</w:t>
      </w:r>
      <w:r>
        <w:rPr>
          <w:rStyle w:val="NormalTok"/>
        </w:rPr>
        <w:t xml:space="preserve"> </w:t>
      </w:r>
      <w:r>
        <w:rPr>
          <w:rStyle w:val="StringTok"/>
        </w:rPr>
        <w:t>'Student'</w:t>
      </w:r>
      <w:r>
        <w:rPr>
          <w:rStyle w:val="NormalTok"/>
        </w:rPr>
        <w:t xml:space="preserve"> </w:t>
      </w:r>
      <w:r>
        <w:rPr>
          <w:rStyle w:val="KeywordTok"/>
        </w:rPr>
        <w:t>and</w:t>
      </w:r>
      <w:r>
        <w:rPr>
          <w:rStyle w:val="NormalTok"/>
        </w:rPr>
        <w:t xml:space="preserve"> </w:t>
      </w:r>
      <w:proofErr w:type="spellStart"/>
      <w:r>
        <w:rPr>
          <w:rStyle w:val="NormalTok"/>
        </w:rPr>
        <w:t>edu</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r>
        <w:rPr>
          <w:rStyle w:val="StringTok"/>
        </w:rPr>
        <w:t>'Higher education'</w:t>
      </w:r>
      <w:r>
        <w:rPr>
          <w:rStyle w:val="NormalTok"/>
        </w:rPr>
        <w:t xml:space="preserve">, </w:t>
      </w:r>
      <w:r>
        <w:rPr>
          <w:rStyle w:val="StringTok"/>
        </w:rPr>
        <w:t>'Secondary / secondary special'</w:t>
      </w:r>
      <w:r>
        <w:rPr>
          <w:rStyle w:val="NormalTok"/>
        </w:rPr>
        <w:t>]:</w:t>
      </w:r>
      <w:r>
        <w:br/>
      </w:r>
      <w:r>
        <w:rPr>
          <w:rStyle w:val="NormalTok"/>
        </w:rPr>
        <w:t xml:space="preserve">            </w:t>
      </w:r>
      <w:r>
        <w:rPr>
          <w:rStyle w:val="ControlFlowTok"/>
        </w:rPr>
        <w:t>continue</w:t>
      </w:r>
      <w:r>
        <w:br/>
      </w:r>
      <w:r>
        <w:rPr>
          <w:rStyle w:val="NormalTok"/>
        </w:rPr>
        <w:t xml:space="preserve">        </w:t>
      </w:r>
      <w:r>
        <w:rPr>
          <w:rStyle w:val="ControlFlowTok"/>
        </w:rPr>
        <w:t>if</w:t>
      </w:r>
      <w:r>
        <w:rPr>
          <w:rStyle w:val="NormalTok"/>
        </w:rPr>
        <w:t xml:space="preserve"> job </w:t>
      </w:r>
      <w:r>
        <w:rPr>
          <w:rStyle w:val="OperatorTok"/>
        </w:rPr>
        <w:t>==</w:t>
      </w:r>
      <w:r>
        <w:rPr>
          <w:rStyle w:val="NormalTok"/>
        </w:rPr>
        <w:t xml:space="preserve"> </w:t>
      </w:r>
      <w:r>
        <w:rPr>
          <w:rStyle w:val="StringTok"/>
        </w:rPr>
        <w:t>'Pensioner'</w:t>
      </w:r>
      <w:r>
        <w:rPr>
          <w:rStyle w:val="NormalTok"/>
        </w:rPr>
        <w:t xml:space="preserve"> </w:t>
      </w:r>
      <w:r>
        <w:rPr>
          <w:rStyle w:val="KeywordTok"/>
        </w:rPr>
        <w:t>and</w:t>
      </w:r>
      <w:r>
        <w:rPr>
          <w:rStyle w:val="NormalTok"/>
        </w:rPr>
        <w:t xml:space="preserve"> </w:t>
      </w:r>
      <w:proofErr w:type="spellStart"/>
      <w:r>
        <w:rPr>
          <w:rStyle w:val="NormalTok"/>
        </w:rPr>
        <w:t>edu</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r>
        <w:rPr>
          <w:rStyle w:val="StringTok"/>
        </w:rPr>
        <w:t>'Higher education'</w:t>
      </w:r>
      <w:r>
        <w:rPr>
          <w:rStyle w:val="NormalTok"/>
        </w:rPr>
        <w:t xml:space="preserve">, </w:t>
      </w:r>
      <w:r>
        <w:rPr>
          <w:rStyle w:val="StringTok"/>
        </w:rPr>
        <w:t>'Secondary / secondary special'</w:t>
      </w:r>
      <w:r>
        <w:rPr>
          <w:rStyle w:val="NormalTok"/>
        </w:rPr>
        <w:t xml:space="preserve">, </w:t>
      </w:r>
      <w:r>
        <w:rPr>
          <w:rStyle w:val="StringTok"/>
        </w:rPr>
        <w:t>'Incomplete higher'</w:t>
      </w:r>
      <w:r>
        <w:rPr>
          <w:rStyle w:val="NormalTok"/>
        </w:rPr>
        <w:t>]:</w:t>
      </w:r>
      <w:r>
        <w:br/>
      </w:r>
      <w:r>
        <w:rPr>
          <w:rStyle w:val="NormalTok"/>
        </w:rPr>
        <w:t xml:space="preserve">            </w:t>
      </w:r>
      <w:r>
        <w:rPr>
          <w:rStyle w:val="ControlFlowTok"/>
        </w:rPr>
        <w:t>continue</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job</w:t>
      </w:r>
      <w:r>
        <w:rPr>
          <w:rStyle w:val="SpecialCharTok"/>
        </w:rPr>
        <w:t>}</w:t>
      </w:r>
      <w:r>
        <w:rPr>
          <w:rStyle w:val="SpecialStringTok"/>
        </w:rPr>
        <w:t xml:space="preserve">, </w:t>
      </w:r>
      <w:r>
        <w:rPr>
          <w:rStyle w:val="SpecialCharTok"/>
        </w:rPr>
        <w:t>{</w:t>
      </w:r>
      <w:proofErr w:type="spellStart"/>
      <w:r>
        <w:rPr>
          <w:rStyle w:val="NormalTok"/>
        </w:rPr>
        <w:t>edu</w:t>
      </w:r>
      <w:proofErr w:type="spellEnd"/>
      <w:r>
        <w:rPr>
          <w:rStyle w:val="SpecialCharTok"/>
        </w:rPr>
        <w:t>}</w:t>
      </w:r>
      <w:r>
        <w:rPr>
          <w:rStyle w:val="SpecialStringTok"/>
        </w:rPr>
        <w:t xml:space="preserve">: </w:t>
      </w:r>
      <w:r>
        <w:rPr>
          <w:rStyle w:val="SpecialCharTok"/>
        </w:rPr>
        <w:t>{</w:t>
      </w:r>
      <w:proofErr w:type="spellStart"/>
      <w:r>
        <w:rPr>
          <w:rStyle w:val="NormalTok"/>
        </w:rPr>
        <w:t>df</w:t>
      </w:r>
      <w:r>
        <w:rPr>
          <w:rStyle w:val="SpecialCharTok"/>
        </w:rPr>
        <w:t>.</w:t>
      </w:r>
      <w:r>
        <w:rPr>
          <w:rStyle w:val="NormalTok"/>
        </w:rPr>
        <w:t>loc</w:t>
      </w:r>
      <w:proofErr w:type="spellEnd"/>
      <w:r>
        <w:rPr>
          <w:rStyle w:val="NormalTok"/>
        </w:rPr>
        <w:t xml:space="preserve">[job, </w:t>
      </w:r>
      <w:proofErr w:type="spellStart"/>
      <w:r>
        <w:rPr>
          <w:rStyle w:val="NormalTok"/>
        </w:rPr>
        <w:t>edu</w:t>
      </w:r>
      <w:proofErr w:type="spellEnd"/>
      <w:r>
        <w:rPr>
          <w:rStyle w:val="NormalTok"/>
        </w:rPr>
        <w:t>][</w:t>
      </w:r>
      <w:r>
        <w:rPr>
          <w:rStyle w:val="StringTok"/>
        </w:rPr>
        <w:t>'OCCUPATION_TYPE'</w:t>
      </w:r>
      <w:r>
        <w:rPr>
          <w:rStyle w:val="NormalTok"/>
        </w:rPr>
        <w:t>]</w:t>
      </w:r>
      <w:r>
        <w:rPr>
          <w:rStyle w:val="SpecialCharTok"/>
        </w:rPr>
        <w:t>.</w:t>
      </w:r>
      <w:r>
        <w:rPr>
          <w:rStyle w:val="NormalTok"/>
        </w:rPr>
        <w:t>mode()[</w:t>
      </w:r>
      <w:r>
        <w:rPr>
          <w:rStyle w:val="DecValTok"/>
        </w:rPr>
        <w:t>0</w:t>
      </w:r>
      <w:r>
        <w:rPr>
          <w:rStyle w:val="NormalTok"/>
        </w:rPr>
        <w:t>]</w:t>
      </w:r>
      <w:r>
        <w:rPr>
          <w:rStyle w:val="SpecialCharTok"/>
        </w:rPr>
        <w:t>}</w:t>
      </w:r>
      <w:r>
        <w:rPr>
          <w:rStyle w:val="SpecialStringTok"/>
        </w:rPr>
        <w:t>"</w:t>
      </w:r>
      <w:r>
        <w:rPr>
          <w:rStyle w:val="NormalTok"/>
        </w:rPr>
        <w:t>)</w:t>
      </w:r>
    </w:p>
    <w:p w14:paraId="33141F33" w14:textId="77777777" w:rsidR="0065126D" w:rsidRDefault="0065126D" w:rsidP="0065126D">
      <w:pPr>
        <w:pStyle w:val="SourceCode"/>
        <w:rPr>
          <w:rStyle w:val="VerbatimChar"/>
        </w:rPr>
      </w:pPr>
      <w:r>
        <w:rPr>
          <w:rStyle w:val="VerbatimChar"/>
        </w:rPr>
        <w:t>Working, Higher education: Core staff</w:t>
      </w:r>
      <w:r>
        <w:br/>
      </w:r>
      <w:r>
        <w:rPr>
          <w:rStyle w:val="VerbatimChar"/>
        </w:rPr>
        <w:t>Working, Secondary / secondary special: Laborers</w:t>
      </w:r>
      <w:r>
        <w:br/>
      </w:r>
      <w:r>
        <w:rPr>
          <w:rStyle w:val="VerbatimChar"/>
        </w:rPr>
        <w:t>Working, Incomplete higher: Laborers</w:t>
      </w:r>
    </w:p>
    <w:p w14:paraId="25FDC3EA" w14:textId="77777777" w:rsidR="0065126D" w:rsidRDefault="0065126D" w:rsidP="0065126D">
      <w:pPr>
        <w:pStyle w:val="SourceCode"/>
      </w:pPr>
      <w:r>
        <w:rPr>
          <w:rStyle w:val="VerbatimChar"/>
        </w:rPr>
        <w:t>Working, Lower secondary: Laborers</w:t>
      </w:r>
      <w:r>
        <w:br/>
      </w:r>
      <w:r>
        <w:rPr>
          <w:rStyle w:val="VerbatimChar"/>
        </w:rPr>
        <w:t>Working, Academic degree: Core staff</w:t>
      </w:r>
      <w:r>
        <w:br/>
      </w:r>
      <w:r>
        <w:rPr>
          <w:rStyle w:val="VerbatimChar"/>
        </w:rPr>
        <w:t>Commercial associate, Higher education: Managers</w:t>
      </w:r>
      <w:r>
        <w:br/>
      </w:r>
      <w:r>
        <w:rPr>
          <w:rStyle w:val="VerbatimChar"/>
        </w:rPr>
        <w:t>Commercial associate, Secondary / secondary special: Laborers</w:t>
      </w:r>
      <w:r>
        <w:br/>
      </w:r>
      <w:r>
        <w:rPr>
          <w:rStyle w:val="VerbatimChar"/>
        </w:rPr>
        <w:t>Commercial associate, Incomplete higher: Managers</w:t>
      </w:r>
      <w:r>
        <w:br/>
      </w:r>
      <w:r>
        <w:rPr>
          <w:rStyle w:val="VerbatimChar"/>
        </w:rPr>
        <w:t>Commercial associate, Lower secondary: Laborers</w:t>
      </w:r>
      <w:r>
        <w:br/>
      </w:r>
      <w:r>
        <w:rPr>
          <w:rStyle w:val="VerbatimChar"/>
        </w:rPr>
        <w:t>Commercial associate, Academic degree: Sales staff</w:t>
      </w:r>
      <w:r>
        <w:br/>
      </w:r>
      <w:r>
        <w:rPr>
          <w:rStyle w:val="VerbatimChar"/>
        </w:rPr>
        <w:t>Pensioner, Higher education: Core staff</w:t>
      </w:r>
      <w:r>
        <w:br/>
      </w:r>
      <w:r>
        <w:rPr>
          <w:rStyle w:val="VerbatimChar"/>
        </w:rPr>
        <w:t>Pensioner, Secondary / secondary special: Laborers</w:t>
      </w:r>
      <w:r>
        <w:br/>
      </w:r>
      <w:r>
        <w:rPr>
          <w:rStyle w:val="VerbatimChar"/>
        </w:rPr>
        <w:t>Pensioner, Incomplete higher: High skill tech staff</w:t>
      </w:r>
      <w:r>
        <w:br/>
      </w:r>
      <w:r>
        <w:rPr>
          <w:rStyle w:val="VerbatimChar"/>
        </w:rPr>
        <w:t>State servant, Higher education: Core staff</w:t>
      </w:r>
      <w:r>
        <w:br/>
      </w:r>
      <w:r>
        <w:rPr>
          <w:rStyle w:val="VerbatimChar"/>
        </w:rPr>
        <w:t>State servant, Secondary / secondary special: Core staff</w:t>
      </w:r>
      <w:r>
        <w:br/>
      </w:r>
      <w:r>
        <w:rPr>
          <w:rStyle w:val="VerbatimChar"/>
        </w:rPr>
        <w:t>State servant, Incomplete higher: Core staff</w:t>
      </w:r>
      <w:r>
        <w:br/>
      </w:r>
      <w:r>
        <w:rPr>
          <w:rStyle w:val="VerbatimChar"/>
        </w:rPr>
        <w:t>State servant, Lower secondary: Medicine staff</w:t>
      </w:r>
      <w:r>
        <w:br/>
      </w:r>
      <w:r>
        <w:rPr>
          <w:rStyle w:val="VerbatimChar"/>
        </w:rPr>
        <w:lastRenderedPageBreak/>
        <w:t>State servant, Academic degree: Managers</w:t>
      </w:r>
      <w:r>
        <w:br/>
      </w:r>
      <w:r>
        <w:rPr>
          <w:rStyle w:val="VerbatimChar"/>
        </w:rPr>
        <w:t>Student, Higher education: Core staff</w:t>
      </w:r>
      <w:r>
        <w:br/>
      </w:r>
      <w:r>
        <w:rPr>
          <w:rStyle w:val="VerbatimChar"/>
        </w:rPr>
        <w:t>Student, Secondary / secondary special: Laborers</w:t>
      </w:r>
      <w:bookmarkEnd w:id="53"/>
    </w:p>
    <w:p w14:paraId="1351C06D" w14:textId="77777777" w:rsidR="0065126D" w:rsidRDefault="0065126D" w:rsidP="0065126D">
      <w:pPr>
        <w:pStyle w:val="FirstParagraph"/>
      </w:pPr>
      <w:bookmarkStart w:id="54" w:name="X8013bdd1e00d0bafbb1054eb4213f3c3d3ae534"/>
      <w:r>
        <w:t>So there are the modes for their respective position and academic degree.</w:t>
      </w:r>
      <w:bookmarkEnd w:id="54"/>
    </w:p>
    <w:p w14:paraId="424FD5F6" w14:textId="77777777" w:rsidR="0065126D" w:rsidRDefault="0065126D" w:rsidP="0065126D">
      <w:pPr>
        <w:pStyle w:val="BodyText"/>
      </w:pPr>
      <w:bookmarkStart w:id="55" w:name="d15e0403"/>
      <w:r>
        <w:t xml:space="preserve">We will </w:t>
      </w:r>
      <w:proofErr w:type="spellStart"/>
      <w:r>
        <w:t>imputate</w:t>
      </w:r>
      <w:proofErr w:type="spellEnd"/>
      <w:r>
        <w:t xml:space="preserve"> the data accordingly.</w:t>
      </w:r>
      <w:bookmarkEnd w:id="55"/>
    </w:p>
    <w:p w14:paraId="0BD01955" w14:textId="77777777" w:rsidR="0065126D" w:rsidRDefault="0065126D" w:rsidP="0065126D">
      <w:pPr>
        <w:pStyle w:val="BodyText"/>
        <w:rPr>
          <w:rStyle w:val="BuiltInTok"/>
        </w:rPr>
      </w:pPr>
      <w:bookmarkStart w:id="56" w:name="X61023fd60fa1a06bdfa958b51df6eebec4817e7"/>
      <w:r>
        <w:t xml:space="preserve">Here is the percentage of nulls again before </w:t>
      </w:r>
      <w:proofErr w:type="spellStart"/>
      <w:r>
        <w:t>imputating</w:t>
      </w:r>
      <w:proofErr w:type="spellEnd"/>
      <w:r>
        <w:t xml:space="preserve"> any data.</w:t>
      </w:r>
      <w:bookmarkEnd w:id="56"/>
    </w:p>
    <w:p w14:paraId="496898FC" w14:textId="77777777" w:rsidR="0065126D" w:rsidRDefault="0065126D" w:rsidP="0065126D">
      <w:pPr>
        <w:pStyle w:val="SourceCode"/>
        <w:rPr>
          <w:rStyle w:val="VerbatimChar"/>
        </w:rPr>
      </w:pPr>
      <w:bookmarkStart w:id="57" w:name="X6929099c20f9f8b76a539daed6768192d537e24"/>
      <w:r>
        <w:rPr>
          <w:rStyle w:val="BuiltInTok"/>
        </w:rPr>
        <w:t>print</w:t>
      </w:r>
      <w:r>
        <w:rPr>
          <w:rStyle w:val="NormalTok"/>
        </w:rPr>
        <w:t>(</w:t>
      </w:r>
      <w:r>
        <w:rPr>
          <w:rStyle w:val="SpecialStringTok"/>
        </w:rPr>
        <w:t>f"</w:t>
      </w:r>
      <w:r>
        <w:rPr>
          <w:rStyle w:val="SpecialCharTok"/>
        </w:rPr>
        <w:t>{</w:t>
      </w:r>
      <w:r>
        <w:rPr>
          <w:rStyle w:val="NormalTok"/>
        </w:rPr>
        <w:t>(application[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application.shape</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DecValTok"/>
        </w:rPr>
        <w:t>100</w:t>
      </w:r>
      <w:r>
        <w:rPr>
          <w:rStyle w:val="SpecialCharTok"/>
        </w:rPr>
        <w:t>}</w:t>
      </w:r>
      <w:r>
        <w:rPr>
          <w:rStyle w:val="SpecialStringTok"/>
        </w:rPr>
        <w:t xml:space="preserve"> %"</w:t>
      </w:r>
      <w:r>
        <w:rPr>
          <w:rStyle w:val="NormalTok"/>
        </w:rPr>
        <w:t>)</w:t>
      </w:r>
    </w:p>
    <w:p w14:paraId="4CC1E3D9" w14:textId="77777777" w:rsidR="0065126D" w:rsidRDefault="0065126D" w:rsidP="0065126D">
      <w:pPr>
        <w:pStyle w:val="SourceCode"/>
      </w:pPr>
      <w:r>
        <w:rPr>
          <w:rStyle w:val="VerbatimChar"/>
        </w:rPr>
        <w:t>30.602038722035985 %</w:t>
      </w:r>
      <w:bookmarkEnd w:id="57"/>
    </w:p>
    <w:p w14:paraId="454ECFAD" w14:textId="77777777" w:rsidR="0065126D" w:rsidRDefault="0065126D" w:rsidP="0065126D">
      <w:pPr>
        <w:pStyle w:val="FirstParagraph"/>
      </w:pPr>
      <w:bookmarkStart w:id="58" w:name="f763e84d"/>
      <w:r>
        <w:t>Now onto Data Imputation.</w:t>
      </w:r>
      <w:bookmarkEnd w:id="58"/>
    </w:p>
    <w:p w14:paraId="7B820380" w14:textId="77777777" w:rsidR="0065126D" w:rsidRDefault="0065126D" w:rsidP="0065126D">
      <w:pPr>
        <w:pStyle w:val="Heading4"/>
        <w:rPr>
          <w:rStyle w:val="CommentTok"/>
        </w:rPr>
      </w:pPr>
      <w:bookmarkStart w:id="59" w:name="cc26da18"/>
      <w:bookmarkStart w:id="60" w:name="X1fb73ff366ea2a47d5a6c485f5091de03457d54"/>
      <w:r>
        <w:t>-&gt; Data Imputation</w:t>
      </w:r>
      <w:bookmarkEnd w:id="59"/>
      <w:bookmarkEnd w:id="60"/>
    </w:p>
    <w:p w14:paraId="45CD35AB" w14:textId="77777777" w:rsidR="0065126D" w:rsidRDefault="0065126D" w:rsidP="0065126D">
      <w:pPr>
        <w:pStyle w:val="SourceCode"/>
        <w:rPr>
          <w:rStyle w:val="CommentTok"/>
        </w:rPr>
      </w:pPr>
      <w:bookmarkStart w:id="61" w:name="X8159833a0166c679c715dde9c84fbe30b2d2ed6"/>
      <w:r>
        <w:rPr>
          <w:rStyle w:val="CommentTok"/>
        </w:rPr>
        <w:t># Working</w:t>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'Working'</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'Higher education'</w:t>
      </w:r>
      <w:r>
        <w:rPr>
          <w:rStyle w:val="NormalTok"/>
        </w:rPr>
        <w:t xml:space="preserve">, </w:t>
      </w:r>
      <w:r>
        <w:rPr>
          <w:rStyle w:val="StringTok"/>
        </w:rPr>
        <w:t>'Academic degree'</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'Core staff'</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'Working'</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'Secondary / secondary special'</w:t>
      </w:r>
      <w:r>
        <w:rPr>
          <w:rStyle w:val="NormalTok"/>
        </w:rPr>
        <w:t xml:space="preserve">, </w:t>
      </w:r>
      <w:r>
        <w:rPr>
          <w:rStyle w:val="StringTok"/>
        </w:rPr>
        <w:t>'Incomplete higher'</w:t>
      </w:r>
      <w:r>
        <w:rPr>
          <w:rStyle w:val="NormalTok"/>
        </w:rPr>
        <w:t xml:space="preserve">, </w:t>
      </w:r>
      <w:r>
        <w:rPr>
          <w:rStyle w:val="StringTok"/>
        </w:rPr>
        <w:t>'Lower secondary'</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'Laborers'</w:t>
      </w:r>
      <w:r>
        <w:rPr>
          <w:rStyle w:val="NormalTok"/>
        </w:rPr>
        <w:t>)</w:t>
      </w:r>
      <w:bookmarkEnd w:id="61"/>
    </w:p>
    <w:p w14:paraId="6C90B7D0" w14:textId="77777777" w:rsidR="0065126D" w:rsidRDefault="0065126D" w:rsidP="0065126D">
      <w:pPr>
        <w:pStyle w:val="SourceCode"/>
        <w:rPr>
          <w:rStyle w:val="CommentTok"/>
        </w:rPr>
      </w:pPr>
      <w:bookmarkStart w:id="62" w:name="X3a3c5dcd982854f6445b36bcf2c3ac33507852d"/>
      <w:r>
        <w:rPr>
          <w:rStyle w:val="CommentTok"/>
        </w:rPr>
        <w:t># Commercial associate</w:t>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'Commercial associate'</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'Higher education'</w:t>
      </w:r>
      <w:r>
        <w:rPr>
          <w:rStyle w:val="NormalTok"/>
        </w:rPr>
        <w:t xml:space="preserve">, </w:t>
      </w:r>
      <w:r>
        <w:rPr>
          <w:rStyle w:val="StringTok"/>
        </w:rPr>
        <w:t>'Incomplete higher'</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'Managers'</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'Commercial associate'</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'Secondary / secondary special'</w:t>
      </w:r>
      <w:r>
        <w:rPr>
          <w:rStyle w:val="NormalTok"/>
        </w:rPr>
        <w:t xml:space="preserve">, </w:t>
      </w:r>
      <w:r>
        <w:rPr>
          <w:rStyle w:val="StringTok"/>
        </w:rPr>
        <w:t>'Lower secondary'</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'Laborers'</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'Commercial associate'</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'Academic degree'</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'Sales staff'</w:t>
      </w:r>
      <w:r>
        <w:rPr>
          <w:rStyle w:val="NormalTok"/>
        </w:rPr>
        <w:t>)</w:t>
      </w:r>
      <w:bookmarkEnd w:id="62"/>
    </w:p>
    <w:p w14:paraId="06E88679" w14:textId="77777777" w:rsidR="0065126D" w:rsidRDefault="0065126D" w:rsidP="0065126D">
      <w:pPr>
        <w:pStyle w:val="SourceCode"/>
        <w:rPr>
          <w:rStyle w:val="CommentTok"/>
        </w:rPr>
      </w:pPr>
      <w:bookmarkStart w:id="63" w:name="d5106a22"/>
      <w:r>
        <w:rPr>
          <w:rStyle w:val="CommentTok"/>
        </w:rPr>
        <w:t># State servant</w:t>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'State servant'</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'Higher education'</w:t>
      </w:r>
      <w:r>
        <w:rPr>
          <w:rStyle w:val="NormalTok"/>
        </w:rPr>
        <w:t xml:space="preserve">, </w:t>
      </w:r>
      <w:r>
        <w:rPr>
          <w:rStyle w:val="StringTok"/>
        </w:rPr>
        <w:t>'Secondary / secondary special'</w:t>
      </w:r>
      <w:r>
        <w:rPr>
          <w:rStyle w:val="NormalTok"/>
        </w:rPr>
        <w:t xml:space="preserve">, </w:t>
      </w:r>
      <w:r>
        <w:rPr>
          <w:rStyle w:val="StringTok"/>
        </w:rPr>
        <w:t>'Incomplete higher'</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'Core staff'</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'State servant'</w:t>
      </w:r>
      <w:r>
        <w:rPr>
          <w:rStyle w:val="NormalTok"/>
        </w:rPr>
        <w:t xml:space="preserve">) </w:t>
      </w:r>
      <w:r>
        <w:rPr>
          <w:rStyle w:val="OperatorTok"/>
        </w:rPr>
        <w:t>&amp;</w:t>
      </w:r>
      <w:r>
        <w:rPr>
          <w:rStyle w:val="NormalTok"/>
        </w:rPr>
        <w:t xml:space="preserve"> </w:t>
      </w:r>
      <w:r>
        <w:rPr>
          <w:rStyle w:val="NormalTok"/>
        </w:rPr>
        <w:lastRenderedPageBreak/>
        <w:t>(application[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'Lower secondary'</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'Medicine staff'</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'State servant'</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'Academic degree'</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'Managers'</w:t>
      </w:r>
      <w:r>
        <w:rPr>
          <w:rStyle w:val="NormalTok"/>
        </w:rPr>
        <w:t>)</w:t>
      </w:r>
      <w:bookmarkEnd w:id="63"/>
    </w:p>
    <w:p w14:paraId="217B969E" w14:textId="77777777" w:rsidR="0065126D" w:rsidRDefault="0065126D" w:rsidP="0065126D">
      <w:pPr>
        <w:pStyle w:val="SourceCode"/>
        <w:rPr>
          <w:rStyle w:val="CommentTok"/>
        </w:rPr>
      </w:pPr>
      <w:bookmarkStart w:id="64" w:name="bb4de50e"/>
      <w:r>
        <w:rPr>
          <w:rStyle w:val="CommentTok"/>
        </w:rPr>
        <w:t># Pensioner</w:t>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'Pensioner'</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'Higher education'</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'Core staff'</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'Pensioner'</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'Secondary / secondary special'</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'Laborers'</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'Pensioner'</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'Incomplete higher'</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'High skill tech staff'</w:t>
      </w:r>
      <w:r>
        <w:rPr>
          <w:rStyle w:val="NormalTok"/>
        </w:rPr>
        <w:t>)</w:t>
      </w:r>
      <w:bookmarkEnd w:id="64"/>
    </w:p>
    <w:p w14:paraId="1D4DE9E4" w14:textId="77777777" w:rsidR="0065126D" w:rsidRDefault="0065126D" w:rsidP="0065126D">
      <w:pPr>
        <w:pStyle w:val="SourceCode"/>
      </w:pPr>
      <w:bookmarkStart w:id="65" w:name="d4c1ff97"/>
      <w:r>
        <w:rPr>
          <w:rStyle w:val="CommentTok"/>
        </w:rPr>
        <w:t># Student</w:t>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'Student'</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'Higher education'</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'Core staff'</w:t>
      </w:r>
      <w:r>
        <w:rPr>
          <w:rStyle w:val="NormalTok"/>
        </w:rPr>
        <w:t>)</w:t>
      </w:r>
      <w:r>
        <w:br/>
      </w:r>
      <w:r>
        <w:br/>
      </w:r>
      <w:r>
        <w:rPr>
          <w:rStyle w:val="NormalTok"/>
        </w:rPr>
        <w:t xml:space="preserve">mask </w:t>
      </w:r>
      <w:r>
        <w:rPr>
          <w:rStyle w:val="OperatorTok"/>
        </w:rPr>
        <w:t>=</w:t>
      </w:r>
      <w:r>
        <w:rPr>
          <w:rStyle w:val="NormalTok"/>
        </w:rPr>
        <w:t xml:space="preserve"> (application[</w:t>
      </w:r>
      <w:r>
        <w:rPr>
          <w:rStyle w:val="StringTok"/>
        </w:rPr>
        <w:t>'NAME_INCOME_TYPE'</w:t>
      </w:r>
      <w:r>
        <w:rPr>
          <w:rStyle w:val="NormalTok"/>
        </w:rPr>
        <w:t xml:space="preserve">] </w:t>
      </w:r>
      <w:r>
        <w:rPr>
          <w:rStyle w:val="OperatorTok"/>
        </w:rPr>
        <w:t>==</w:t>
      </w:r>
      <w:r>
        <w:rPr>
          <w:rStyle w:val="NormalTok"/>
        </w:rPr>
        <w:t xml:space="preserve"> </w:t>
      </w:r>
      <w:r>
        <w:rPr>
          <w:rStyle w:val="StringTok"/>
        </w:rPr>
        <w:t>'Student'</w:t>
      </w:r>
      <w:r>
        <w:rPr>
          <w:rStyle w:val="NormalTok"/>
        </w:rPr>
        <w:t xml:space="preserve">) </w:t>
      </w:r>
      <w:r>
        <w:rPr>
          <w:rStyle w:val="OperatorTok"/>
        </w:rPr>
        <w:t>&amp;</w:t>
      </w:r>
      <w:r>
        <w:rPr>
          <w:rStyle w:val="NormalTok"/>
        </w:rPr>
        <w:t xml:space="preserve"> (application[</w:t>
      </w:r>
      <w:r>
        <w:rPr>
          <w:rStyle w:val="StringTok"/>
        </w:rPr>
        <w:t>'NAME_EDUCATION_TYPE'</w:t>
      </w:r>
      <w:r>
        <w:rPr>
          <w:rStyle w:val="NormalTok"/>
        </w:rPr>
        <w:t>].</w:t>
      </w:r>
      <w:proofErr w:type="spellStart"/>
      <w:r>
        <w:rPr>
          <w:rStyle w:val="NormalTok"/>
        </w:rPr>
        <w:t>isin</w:t>
      </w:r>
      <w:proofErr w:type="spellEnd"/>
      <w:r>
        <w:rPr>
          <w:rStyle w:val="NormalTok"/>
        </w:rPr>
        <w:t>([</w:t>
      </w:r>
      <w:r>
        <w:rPr>
          <w:rStyle w:val="StringTok"/>
        </w:rPr>
        <w:t>'Secondary / secondary special'</w:t>
      </w:r>
      <w:r>
        <w:rPr>
          <w:rStyle w:val="NormalTok"/>
        </w:rPr>
        <w:t>]))</w:t>
      </w:r>
      <w:r>
        <w:br/>
      </w:r>
      <w:proofErr w:type="spellStart"/>
      <w:r>
        <w:rPr>
          <w:rStyle w:val="NormalTok"/>
        </w:rPr>
        <w:t>application.loc</w:t>
      </w:r>
      <w:proofErr w:type="spellEnd"/>
      <w:r>
        <w:rPr>
          <w:rStyle w:val="NormalTok"/>
        </w:rPr>
        <w:t xml:space="preserve">[mask, </w:t>
      </w:r>
      <w:r>
        <w:rPr>
          <w:rStyle w:val="StringTok"/>
        </w:rPr>
        <w:t>'OCCUPATION_TYPE'</w:t>
      </w:r>
      <w:r>
        <w:rPr>
          <w:rStyle w:val="NormalTok"/>
        </w:rPr>
        <w:t xml:space="preserve">] </w:t>
      </w:r>
      <w:r>
        <w:rPr>
          <w:rStyle w:val="OperatorTok"/>
        </w:rPr>
        <w:t>=</w:t>
      </w:r>
      <w:r>
        <w:rPr>
          <w:rStyle w:val="NormalTok"/>
        </w:rPr>
        <w:t xml:space="preserve"> </w:t>
      </w:r>
      <w:proofErr w:type="spellStart"/>
      <w:r>
        <w:rPr>
          <w:rStyle w:val="NormalTok"/>
        </w:rPr>
        <w:t>application.loc</w:t>
      </w:r>
      <w:proofErr w:type="spellEnd"/>
      <w:r>
        <w:rPr>
          <w:rStyle w:val="NormalTok"/>
        </w:rPr>
        <w:t xml:space="preserve">[mask, </w:t>
      </w:r>
      <w:r>
        <w:rPr>
          <w:rStyle w:val="StringTok"/>
        </w:rPr>
        <w:t>'OCCUPATION_TYPE'</w:t>
      </w:r>
      <w:r>
        <w:rPr>
          <w:rStyle w:val="NormalTok"/>
        </w:rPr>
        <w:t>].</w:t>
      </w:r>
      <w:proofErr w:type="spellStart"/>
      <w:r>
        <w:rPr>
          <w:rStyle w:val="NormalTok"/>
        </w:rPr>
        <w:t>fillna</w:t>
      </w:r>
      <w:proofErr w:type="spellEnd"/>
      <w:r>
        <w:rPr>
          <w:rStyle w:val="NormalTok"/>
        </w:rPr>
        <w:t>(</w:t>
      </w:r>
      <w:r>
        <w:rPr>
          <w:rStyle w:val="StringTok"/>
        </w:rPr>
        <w:t>'Laborers'</w:t>
      </w:r>
      <w:r>
        <w:rPr>
          <w:rStyle w:val="NormalTok"/>
        </w:rPr>
        <w:t>)</w:t>
      </w:r>
      <w:bookmarkEnd w:id="65"/>
    </w:p>
    <w:p w14:paraId="51129609" w14:textId="77777777" w:rsidR="0065126D" w:rsidRDefault="0065126D" w:rsidP="0065126D">
      <w:pPr>
        <w:pStyle w:val="FirstParagraph"/>
        <w:rPr>
          <w:rStyle w:val="BuiltInTok"/>
        </w:rPr>
      </w:pPr>
      <w:bookmarkStart w:id="66" w:name="Xea3e0dc269685d7136e90b8409e758fd6713ecb"/>
      <w:r>
        <w:t>Now to check the percentage of nulls.</w:t>
      </w:r>
      <w:bookmarkEnd w:id="66"/>
    </w:p>
    <w:p w14:paraId="5112B8AD" w14:textId="77777777" w:rsidR="0065126D" w:rsidRDefault="0065126D" w:rsidP="0065126D">
      <w:pPr>
        <w:pStyle w:val="SourceCode"/>
        <w:rPr>
          <w:rStyle w:val="VerbatimChar"/>
        </w:rPr>
      </w:pPr>
      <w:bookmarkStart w:id="67" w:name="Xe7fdd1639cd8346d2dc5c69bbb43836eeacef60"/>
      <w:r>
        <w:rPr>
          <w:rStyle w:val="BuiltInTok"/>
        </w:rPr>
        <w:t>print</w:t>
      </w:r>
      <w:r>
        <w:rPr>
          <w:rStyle w:val="NormalTok"/>
        </w:rPr>
        <w:t>(</w:t>
      </w:r>
      <w:r>
        <w:rPr>
          <w:rStyle w:val="SpecialStringTok"/>
        </w:rPr>
        <w:t>f"</w:t>
      </w:r>
      <w:r>
        <w:rPr>
          <w:rStyle w:val="SpecialCharTok"/>
        </w:rPr>
        <w:t>{</w:t>
      </w:r>
      <w:r>
        <w:rPr>
          <w:rStyle w:val="NormalTok"/>
        </w:rPr>
        <w:t>(application[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application.shape</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DecValTok"/>
        </w:rPr>
        <w:t>100</w:t>
      </w:r>
      <w:r>
        <w:rPr>
          <w:rStyle w:val="SpecialCharTok"/>
        </w:rPr>
        <w:t>}</w:t>
      </w:r>
      <w:r>
        <w:rPr>
          <w:rStyle w:val="SpecialStringTok"/>
        </w:rPr>
        <w:t xml:space="preserve"> %"</w:t>
      </w:r>
      <w:r>
        <w:rPr>
          <w:rStyle w:val="NormalTok"/>
        </w:rPr>
        <w:t>)</w:t>
      </w:r>
    </w:p>
    <w:p w14:paraId="5643A3C8" w14:textId="77777777" w:rsidR="0065126D" w:rsidRDefault="0065126D" w:rsidP="0065126D">
      <w:pPr>
        <w:pStyle w:val="SourceCode"/>
      </w:pPr>
      <w:r>
        <w:rPr>
          <w:rStyle w:val="VerbatimChar"/>
        </w:rPr>
        <w:t>0.368520672276573 %</w:t>
      </w:r>
      <w:bookmarkEnd w:id="67"/>
    </w:p>
    <w:p w14:paraId="7BEF0ED0" w14:textId="77777777" w:rsidR="0065126D" w:rsidRDefault="0065126D" w:rsidP="0065126D">
      <w:pPr>
        <w:pStyle w:val="FirstParagraph"/>
        <w:rPr>
          <w:rStyle w:val="NormalTok"/>
        </w:rPr>
      </w:pPr>
      <w:bookmarkStart w:id="68" w:name="Xb8d2e82e5016e83d9d464afc97b1793f58a5132"/>
      <w:r>
        <w:t>There is still a small percentage of nulls, which we will fill using the mode of the entire feature.</w:t>
      </w:r>
      <w:bookmarkEnd w:id="68"/>
    </w:p>
    <w:p w14:paraId="1D1835A1" w14:textId="77777777" w:rsidR="0065126D" w:rsidRDefault="0065126D" w:rsidP="0065126D">
      <w:pPr>
        <w:pStyle w:val="SourceCode"/>
        <w:rPr>
          <w:rStyle w:val="VerbatimChar"/>
        </w:rPr>
      </w:pPr>
      <w:bookmarkStart w:id="69" w:name="cda318d9"/>
      <w:r>
        <w:rPr>
          <w:rStyle w:val="NormalTok"/>
        </w:rPr>
        <w:t>application[</w:t>
      </w:r>
      <w:r>
        <w:rPr>
          <w:rStyle w:val="StringTok"/>
        </w:rPr>
        <w:t>'OCCUPATION_TYPE'</w:t>
      </w:r>
      <w:r>
        <w:rPr>
          <w:rStyle w:val="NormalTok"/>
        </w:rPr>
        <w:t>].fillna(application[</w:t>
      </w:r>
      <w:r>
        <w:rPr>
          <w:rStyle w:val="StringTok"/>
        </w:rPr>
        <w:t>'OCCUPATION_TYPE'</w:t>
      </w:r>
      <w:r>
        <w:rPr>
          <w:rStyle w:val="NormalTok"/>
        </w:rPr>
        <w:t>].mode()[</w:t>
      </w:r>
      <w:r>
        <w:rPr>
          <w:rStyle w:val="DecValTok"/>
        </w:rPr>
        <w:t>0</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r>
        <w:br/>
      </w:r>
      <w:r>
        <w:rPr>
          <w:rStyle w:val="BuiltInTok"/>
        </w:rPr>
        <w:t>print</w:t>
      </w:r>
      <w:r>
        <w:rPr>
          <w:rStyle w:val="NormalTok"/>
        </w:rPr>
        <w:t>(</w:t>
      </w:r>
      <w:r>
        <w:rPr>
          <w:rStyle w:val="SpecialStringTok"/>
        </w:rPr>
        <w:t>f"</w:t>
      </w:r>
      <w:r>
        <w:rPr>
          <w:rStyle w:val="SpecialCharTok"/>
        </w:rPr>
        <w:t>{</w:t>
      </w:r>
      <w:r>
        <w:rPr>
          <w:rStyle w:val="NormalTok"/>
        </w:rPr>
        <w:t>(application[</w:t>
      </w:r>
      <w:r>
        <w:rPr>
          <w:rStyle w:val="StringTok"/>
        </w:rPr>
        <w:t>'OCCUPATION_TYPE'</w:t>
      </w:r>
      <w:r>
        <w:rPr>
          <w:rStyle w:val="NormalTok"/>
        </w:rPr>
        <w:t>].</w:t>
      </w:r>
      <w:proofErr w:type="spellStart"/>
      <w:r>
        <w:rPr>
          <w:rStyle w:val="NormalTok"/>
        </w:rPr>
        <w:t>isnull</w:t>
      </w:r>
      <w:proofErr w:type="spellEnd"/>
      <w:r>
        <w:rPr>
          <w:rStyle w:val="NormalTok"/>
        </w:rPr>
        <w:t>().</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application.shape</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DecValTok"/>
        </w:rPr>
        <w:t>100</w:t>
      </w:r>
      <w:r>
        <w:rPr>
          <w:rStyle w:val="SpecialCharTok"/>
        </w:rPr>
        <w:t>}</w:t>
      </w:r>
      <w:r>
        <w:rPr>
          <w:rStyle w:val="SpecialStringTok"/>
        </w:rPr>
        <w:t xml:space="preserve"> %"</w:t>
      </w:r>
      <w:r>
        <w:rPr>
          <w:rStyle w:val="NormalTok"/>
        </w:rPr>
        <w:t>)</w:t>
      </w:r>
    </w:p>
    <w:p w14:paraId="44CE22E7" w14:textId="77777777" w:rsidR="0065126D" w:rsidRDefault="0065126D" w:rsidP="0065126D">
      <w:pPr>
        <w:pStyle w:val="SourceCode"/>
      </w:pPr>
      <w:r>
        <w:rPr>
          <w:rStyle w:val="VerbatimChar"/>
        </w:rPr>
        <w:t>0.0 %</w:t>
      </w:r>
      <w:bookmarkEnd w:id="69"/>
    </w:p>
    <w:p w14:paraId="331DC159" w14:textId="77777777" w:rsidR="0065126D" w:rsidRDefault="0065126D" w:rsidP="0065126D">
      <w:pPr>
        <w:pStyle w:val="FirstParagraph"/>
      </w:pPr>
      <w:bookmarkStart w:id="70" w:name="X98acc2ee6d3d2fc991580b707c4dfa39494b5bf"/>
      <w:r>
        <w:t>There are no more nulls.</w:t>
      </w:r>
      <w:bookmarkEnd w:id="70"/>
    </w:p>
    <w:p w14:paraId="178F4D79" w14:textId="77777777" w:rsidR="0065126D" w:rsidRDefault="0065126D" w:rsidP="0065126D">
      <w:pPr>
        <w:pStyle w:val="Heading3"/>
        <w:rPr>
          <w:rStyle w:val="NormalTok"/>
        </w:rPr>
      </w:pPr>
      <w:bookmarkStart w:id="71" w:name="ec97beb8"/>
      <w:bookmarkStart w:id="72" w:name="X15db00e54d8708ac39a6a20df1b7b438ba20642"/>
      <w:r>
        <w:lastRenderedPageBreak/>
        <w:t>4. Outliers</w:t>
      </w:r>
      <w:bookmarkEnd w:id="71"/>
      <w:bookmarkEnd w:id="72"/>
    </w:p>
    <w:p w14:paraId="6F9BE223" w14:textId="77777777" w:rsidR="0065126D" w:rsidRDefault="0065126D" w:rsidP="0065126D">
      <w:pPr>
        <w:pStyle w:val="SourceCode"/>
      </w:pPr>
      <w:bookmarkStart w:id="73" w:name="X79aca335321cca3f2634fd9cd0c24f02dcc6c8d"/>
      <w:r>
        <w:rPr>
          <w:rStyle w:val="NormalTok"/>
        </w:rPr>
        <w:t xml:space="preserve">features </w:t>
      </w:r>
      <w:r>
        <w:rPr>
          <w:rStyle w:val="OperatorTok"/>
        </w:rPr>
        <w:t>=</w:t>
      </w:r>
      <w:r>
        <w:rPr>
          <w:rStyle w:val="NormalTok"/>
        </w:rPr>
        <w:t xml:space="preserve"> </w:t>
      </w:r>
      <w:proofErr w:type="spellStart"/>
      <w:r>
        <w:rPr>
          <w:rStyle w:val="NormalTok"/>
        </w:rPr>
        <w:t>application.columns.tolist</w:t>
      </w:r>
      <w:proofErr w:type="spellEnd"/>
      <w:r>
        <w:rPr>
          <w:rStyle w:val="NormalTok"/>
        </w:rPr>
        <w:t>()</w:t>
      </w:r>
      <w:r>
        <w:br/>
      </w:r>
      <w:r>
        <w:br/>
      </w:r>
      <w:r>
        <w:rPr>
          <w:rStyle w:val="ControlFlowTok"/>
        </w:rPr>
        <w:t>for</w:t>
      </w:r>
      <w:r>
        <w:rPr>
          <w:rStyle w:val="NormalTok"/>
        </w:rPr>
        <w:t xml:space="preserve"> feature </w:t>
      </w:r>
      <w:r>
        <w:rPr>
          <w:rStyle w:val="KeywordTok"/>
        </w:rPr>
        <w:t>in</w:t>
      </w:r>
      <w:r>
        <w:rPr>
          <w:rStyle w:val="NormalTok"/>
        </w:rPr>
        <w:t xml:space="preserve"> features:</w:t>
      </w:r>
      <w:r>
        <w:br/>
      </w:r>
      <w:r>
        <w:rPr>
          <w:rStyle w:val="NormalTok"/>
        </w:rPr>
        <w:t xml:space="preserve">    </w:t>
      </w:r>
      <w:r>
        <w:rPr>
          <w:rStyle w:val="ControlFlowTok"/>
        </w:rPr>
        <w:t>if</w:t>
      </w:r>
      <w:r>
        <w:rPr>
          <w:rStyle w:val="NormalTok"/>
        </w:rPr>
        <w:t xml:space="preserve"> feature </w:t>
      </w:r>
      <w:r>
        <w:rPr>
          <w:rStyle w:val="OperatorTok"/>
        </w:rPr>
        <w:t>==</w:t>
      </w:r>
      <w:r>
        <w:rPr>
          <w:rStyle w:val="NormalTok"/>
        </w:rPr>
        <w:t xml:space="preserve"> </w:t>
      </w:r>
      <w:r>
        <w:rPr>
          <w:rStyle w:val="StringTok"/>
        </w:rPr>
        <w:t>'ID'</w:t>
      </w:r>
      <w:r>
        <w:rPr>
          <w:rStyle w:val="NormalTok"/>
        </w:rPr>
        <w:t>:</w:t>
      </w:r>
      <w:r>
        <w:br/>
      </w:r>
      <w:r>
        <w:rPr>
          <w:rStyle w:val="NormalTok"/>
        </w:rPr>
        <w:t xml:space="preserve">        </w:t>
      </w:r>
      <w:r>
        <w:rPr>
          <w:rStyle w:val="ControlFlowTok"/>
        </w:rPr>
        <w:t>continue</w:t>
      </w:r>
      <w:r>
        <w:br/>
      </w:r>
      <w:r>
        <w:rPr>
          <w:rStyle w:val="NormalTok"/>
        </w:rPr>
        <w:t xml:space="preserve">    </w:t>
      </w:r>
      <w:proofErr w:type="spellStart"/>
      <w:r>
        <w:rPr>
          <w:rStyle w:val="NormalTok"/>
        </w:rPr>
        <w:t>sns.scatterplot</w:t>
      </w:r>
      <w:proofErr w:type="spellEnd"/>
      <w:r>
        <w:rPr>
          <w:rStyle w:val="NormalTok"/>
        </w:rPr>
        <w:t>(data</w:t>
      </w:r>
      <w:r>
        <w:rPr>
          <w:rStyle w:val="OperatorTok"/>
        </w:rPr>
        <w:t>=</w:t>
      </w:r>
      <w:r>
        <w:rPr>
          <w:rStyle w:val="NormalTok"/>
        </w:rPr>
        <w:t>application, x</w:t>
      </w:r>
      <w:r>
        <w:rPr>
          <w:rStyle w:val="OperatorTok"/>
        </w:rPr>
        <w:t>=</w:t>
      </w:r>
      <w:r>
        <w:rPr>
          <w:rStyle w:val="NormalTok"/>
        </w:rPr>
        <w:t>feature, y</w:t>
      </w:r>
      <w:r>
        <w:rPr>
          <w:rStyle w:val="OperatorTok"/>
        </w:rPr>
        <w:t>=</w:t>
      </w:r>
      <w:r>
        <w:rPr>
          <w:rStyle w:val="StringTok"/>
        </w:rPr>
        <w:t>'ID'</w:t>
      </w:r>
      <w:r>
        <w:rPr>
          <w:rStyle w:val="NormalTok"/>
        </w:rPr>
        <w:t>)</w:t>
      </w:r>
      <w:r>
        <w:br/>
      </w:r>
      <w:r>
        <w:rPr>
          <w:rStyle w:val="NormalTok"/>
        </w:rPr>
        <w:t xml:space="preserve">    </w:t>
      </w:r>
      <w:proofErr w:type="spellStart"/>
      <w:r>
        <w:rPr>
          <w:rStyle w:val="NormalTok"/>
        </w:rPr>
        <w:t>plt.title</w:t>
      </w:r>
      <w:proofErr w:type="spellEnd"/>
      <w:r>
        <w:rPr>
          <w:rStyle w:val="NormalTok"/>
        </w:rPr>
        <w:t>(feature)</w:t>
      </w:r>
      <w:r>
        <w:br/>
      </w:r>
      <w:r>
        <w:rPr>
          <w:rStyle w:val="NormalTok"/>
        </w:rPr>
        <w:t xml:space="preserve">    </w:t>
      </w:r>
      <w:proofErr w:type="spellStart"/>
      <w:r>
        <w:rPr>
          <w:rStyle w:val="NormalTok"/>
        </w:rPr>
        <w:t>plt.show</w:t>
      </w:r>
      <w:proofErr w:type="spellEnd"/>
      <w:r>
        <w:rPr>
          <w:rStyle w:val="NormalTok"/>
        </w:rPr>
        <w:t>()</w:t>
      </w:r>
    </w:p>
    <w:p w14:paraId="4A3F47FC" w14:textId="7C7B3750" w:rsidR="0065126D" w:rsidRDefault="0065126D" w:rsidP="0065126D">
      <w:pPr>
        <w:pStyle w:val="FirstParagraph"/>
      </w:pPr>
      <w:r>
        <w:rPr>
          <w:noProof/>
        </w:rPr>
        <w:drawing>
          <wp:inline distT="0" distB="0" distL="0" distR="0" wp14:anchorId="0805A210" wp14:editId="27D9E8BD">
            <wp:extent cx="4304814" cy="3449369"/>
            <wp:effectExtent l="0" t="0" r="635" b="0"/>
            <wp:docPr id="756081839" name="Picture 1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1839" name="Picture 17" descr="A graph with numbers and lines&#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083" cy="3455194"/>
                    </a:xfrm>
                    <a:prstGeom prst="rect">
                      <a:avLst/>
                    </a:prstGeom>
                    <a:solidFill>
                      <a:srgbClr val="FFFFFF"/>
                    </a:solidFill>
                    <a:ln>
                      <a:noFill/>
                    </a:ln>
                  </pic:spPr>
                </pic:pic>
              </a:graphicData>
            </a:graphic>
          </wp:inline>
        </w:drawing>
      </w:r>
    </w:p>
    <w:p w14:paraId="78B95E58" w14:textId="5EE9AE87" w:rsidR="0065126D" w:rsidRDefault="0065126D" w:rsidP="0065126D">
      <w:pPr>
        <w:pStyle w:val="BodyText"/>
        <w:ind w:left="0"/>
      </w:pPr>
      <w:r>
        <w:rPr>
          <w:noProof/>
        </w:rPr>
        <w:drawing>
          <wp:inline distT="0" distB="0" distL="0" distR="0" wp14:anchorId="5B26F888" wp14:editId="789C719D">
            <wp:extent cx="4305300" cy="3442860"/>
            <wp:effectExtent l="0" t="0" r="0" b="5715"/>
            <wp:docPr id="1398320943" name="Picture 16" descr="A graph of a flag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0943" name="Picture 16" descr="A graph of a flag ca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805" cy="3446463"/>
                    </a:xfrm>
                    <a:prstGeom prst="rect">
                      <a:avLst/>
                    </a:prstGeom>
                    <a:solidFill>
                      <a:srgbClr val="FFFFFF"/>
                    </a:solidFill>
                    <a:ln>
                      <a:noFill/>
                    </a:ln>
                  </pic:spPr>
                </pic:pic>
              </a:graphicData>
            </a:graphic>
          </wp:inline>
        </w:drawing>
      </w:r>
    </w:p>
    <w:p w14:paraId="7A6540F7" w14:textId="2B26C427" w:rsidR="0065126D" w:rsidRDefault="0065126D" w:rsidP="0065126D">
      <w:pPr>
        <w:pStyle w:val="BodyText"/>
      </w:pPr>
      <w:r>
        <w:rPr>
          <w:noProof/>
        </w:rPr>
        <w:lastRenderedPageBreak/>
        <w:drawing>
          <wp:inline distT="0" distB="0" distL="0" distR="0" wp14:anchorId="01196682" wp14:editId="0618AC66">
            <wp:extent cx="3651701" cy="2926080"/>
            <wp:effectExtent l="0" t="0" r="6350" b="7620"/>
            <wp:docPr id="8196592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5637" cy="2937247"/>
                    </a:xfrm>
                    <a:prstGeom prst="rect">
                      <a:avLst/>
                    </a:prstGeom>
                    <a:solidFill>
                      <a:srgbClr val="FFFFFF"/>
                    </a:solidFill>
                    <a:ln>
                      <a:noFill/>
                    </a:ln>
                  </pic:spPr>
                </pic:pic>
              </a:graphicData>
            </a:graphic>
          </wp:inline>
        </w:drawing>
      </w:r>
    </w:p>
    <w:p w14:paraId="7F00A26F" w14:textId="00B82C2C" w:rsidR="0065126D" w:rsidRDefault="0065126D" w:rsidP="0065126D">
      <w:pPr>
        <w:pStyle w:val="BodyText"/>
      </w:pPr>
      <w:r>
        <w:rPr>
          <w:noProof/>
        </w:rPr>
        <w:drawing>
          <wp:inline distT="0" distB="0" distL="0" distR="0" wp14:anchorId="467E2852" wp14:editId="31D78BEC">
            <wp:extent cx="3627120" cy="2905217"/>
            <wp:effectExtent l="0" t="0" r="0" b="9525"/>
            <wp:docPr id="405234009" name="Picture 14"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34009" name="Picture 14" descr="A graph of blue dots&#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7104" cy="2913214"/>
                    </a:xfrm>
                    <a:prstGeom prst="rect">
                      <a:avLst/>
                    </a:prstGeom>
                    <a:solidFill>
                      <a:srgbClr val="FFFFFF"/>
                    </a:solidFill>
                    <a:ln>
                      <a:noFill/>
                    </a:ln>
                  </pic:spPr>
                </pic:pic>
              </a:graphicData>
            </a:graphic>
          </wp:inline>
        </w:drawing>
      </w:r>
      <w:r>
        <w:rPr>
          <w:noProof/>
        </w:rPr>
        <w:drawing>
          <wp:inline distT="0" distB="0" distL="0" distR="0" wp14:anchorId="70DDBA3D" wp14:editId="2589F725">
            <wp:extent cx="3634740" cy="2907793"/>
            <wp:effectExtent l="0" t="0" r="3810" b="6985"/>
            <wp:docPr id="13541542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5905" cy="2916725"/>
                    </a:xfrm>
                    <a:prstGeom prst="rect">
                      <a:avLst/>
                    </a:prstGeom>
                    <a:solidFill>
                      <a:srgbClr val="FFFFFF"/>
                    </a:solidFill>
                    <a:ln>
                      <a:noFill/>
                    </a:ln>
                  </pic:spPr>
                </pic:pic>
              </a:graphicData>
            </a:graphic>
          </wp:inline>
        </w:drawing>
      </w:r>
    </w:p>
    <w:p w14:paraId="566480F2" w14:textId="36304E0E" w:rsidR="0065126D" w:rsidRDefault="0065126D" w:rsidP="0065126D">
      <w:pPr>
        <w:pStyle w:val="BodyText"/>
      </w:pPr>
      <w:r>
        <w:rPr>
          <w:noProof/>
        </w:rPr>
        <w:lastRenderedPageBreak/>
        <w:drawing>
          <wp:inline distT="0" distB="0" distL="0" distR="0" wp14:anchorId="053EA369" wp14:editId="0562E314">
            <wp:extent cx="3687337" cy="2926080"/>
            <wp:effectExtent l="0" t="0" r="8890" b="7620"/>
            <wp:docPr id="503513079" name="Picture 12" descr="A graph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13079" name="Picture 12" descr="A graph of numbers and numbers&#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6886" cy="2933658"/>
                    </a:xfrm>
                    <a:prstGeom prst="rect">
                      <a:avLst/>
                    </a:prstGeom>
                    <a:solidFill>
                      <a:srgbClr val="FFFFFF"/>
                    </a:solidFill>
                    <a:ln>
                      <a:noFill/>
                    </a:ln>
                  </pic:spPr>
                </pic:pic>
              </a:graphicData>
            </a:graphic>
          </wp:inline>
        </w:drawing>
      </w:r>
    </w:p>
    <w:p w14:paraId="68B3B13B" w14:textId="33FC214E" w:rsidR="0065126D" w:rsidRDefault="0065126D" w:rsidP="0065126D">
      <w:pPr>
        <w:pStyle w:val="BodyText"/>
      </w:pPr>
      <w:r>
        <w:rPr>
          <w:noProof/>
        </w:rPr>
        <w:drawing>
          <wp:inline distT="0" distB="0" distL="0" distR="0" wp14:anchorId="4F0FA053" wp14:editId="56FD1EF0">
            <wp:extent cx="3671695" cy="2750820"/>
            <wp:effectExtent l="0" t="0" r="5080" b="0"/>
            <wp:docPr id="1942841838" name="Picture 11" descr="A group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1838" name="Picture 11" descr="A group of blue and white lines&#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703" cy="2754572"/>
                    </a:xfrm>
                    <a:prstGeom prst="rect">
                      <a:avLst/>
                    </a:prstGeom>
                    <a:solidFill>
                      <a:srgbClr val="FFFFFF"/>
                    </a:solidFill>
                    <a:ln>
                      <a:noFill/>
                    </a:ln>
                  </pic:spPr>
                </pic:pic>
              </a:graphicData>
            </a:graphic>
          </wp:inline>
        </w:drawing>
      </w:r>
    </w:p>
    <w:p w14:paraId="50A32529" w14:textId="739B5A41" w:rsidR="0065126D" w:rsidRDefault="0065126D" w:rsidP="0065126D">
      <w:pPr>
        <w:pStyle w:val="BodyText"/>
      </w:pPr>
      <w:r>
        <w:rPr>
          <w:noProof/>
        </w:rPr>
        <w:drawing>
          <wp:inline distT="0" distB="0" distL="0" distR="0" wp14:anchorId="25867E4D" wp14:editId="33FE254B">
            <wp:extent cx="3681742" cy="2948940"/>
            <wp:effectExtent l="0" t="0" r="0" b="3810"/>
            <wp:docPr id="211598146" name="Picture 10" descr="A graph of a family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146" name="Picture 10" descr="A graph of a family status&#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3224" cy="2950127"/>
                    </a:xfrm>
                    <a:prstGeom prst="rect">
                      <a:avLst/>
                    </a:prstGeom>
                    <a:solidFill>
                      <a:srgbClr val="FFFFFF"/>
                    </a:solidFill>
                    <a:ln>
                      <a:noFill/>
                    </a:ln>
                  </pic:spPr>
                </pic:pic>
              </a:graphicData>
            </a:graphic>
          </wp:inline>
        </w:drawing>
      </w:r>
    </w:p>
    <w:p w14:paraId="1DD571FC" w14:textId="61613A3A" w:rsidR="0065126D" w:rsidRDefault="0065126D" w:rsidP="0065126D">
      <w:pPr>
        <w:pStyle w:val="BodyText"/>
      </w:pPr>
      <w:r>
        <w:rPr>
          <w:noProof/>
        </w:rPr>
        <w:lastRenderedPageBreak/>
        <w:drawing>
          <wp:inline distT="0" distB="0" distL="0" distR="0" wp14:anchorId="33A803E6" wp14:editId="60B7C6CC">
            <wp:extent cx="3730796" cy="2800985"/>
            <wp:effectExtent l="0" t="0" r="3175" b="0"/>
            <wp:docPr id="1668118821" name="Picture 9"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8821" name="Picture 9" descr="A blue and white char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8158" cy="2806512"/>
                    </a:xfrm>
                    <a:prstGeom prst="rect">
                      <a:avLst/>
                    </a:prstGeom>
                    <a:solidFill>
                      <a:srgbClr val="FFFFFF"/>
                    </a:solidFill>
                    <a:ln>
                      <a:noFill/>
                    </a:ln>
                  </pic:spPr>
                </pic:pic>
              </a:graphicData>
            </a:graphic>
          </wp:inline>
        </w:drawing>
      </w:r>
    </w:p>
    <w:p w14:paraId="20828D17" w14:textId="6BB51D97" w:rsidR="0065126D" w:rsidRDefault="0065126D" w:rsidP="0065126D">
      <w:pPr>
        <w:pStyle w:val="BodyText"/>
      </w:pPr>
      <w:r>
        <w:rPr>
          <w:noProof/>
        </w:rPr>
        <w:drawing>
          <wp:inline distT="0" distB="0" distL="0" distR="0" wp14:anchorId="4FAA63AC" wp14:editId="63B0879D">
            <wp:extent cx="3748511" cy="3002280"/>
            <wp:effectExtent l="0" t="0" r="4445" b="7620"/>
            <wp:docPr id="78110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5769" cy="3016103"/>
                    </a:xfrm>
                    <a:prstGeom prst="rect">
                      <a:avLst/>
                    </a:prstGeom>
                    <a:solidFill>
                      <a:srgbClr val="FFFFFF"/>
                    </a:solidFill>
                    <a:ln>
                      <a:noFill/>
                    </a:ln>
                  </pic:spPr>
                </pic:pic>
              </a:graphicData>
            </a:graphic>
          </wp:inline>
        </w:drawing>
      </w:r>
    </w:p>
    <w:p w14:paraId="4B6B7C34" w14:textId="5157D885" w:rsidR="0065126D" w:rsidRDefault="0065126D" w:rsidP="0065126D">
      <w:pPr>
        <w:pStyle w:val="BodyText"/>
      </w:pPr>
      <w:r>
        <w:rPr>
          <w:noProof/>
        </w:rPr>
        <w:drawing>
          <wp:inline distT="0" distB="0" distL="0" distR="0" wp14:anchorId="56BEA482" wp14:editId="3BFC1C2E">
            <wp:extent cx="3757130" cy="3009265"/>
            <wp:effectExtent l="0" t="0" r="0" b="635"/>
            <wp:docPr id="292894729" name="Picture 7" descr="A graph with numbers and a number of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4729" name="Picture 7" descr="A graph with numbers and a number of days&#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6418" cy="3016704"/>
                    </a:xfrm>
                    <a:prstGeom prst="rect">
                      <a:avLst/>
                    </a:prstGeom>
                    <a:solidFill>
                      <a:srgbClr val="FFFFFF"/>
                    </a:solidFill>
                    <a:ln>
                      <a:noFill/>
                    </a:ln>
                  </pic:spPr>
                </pic:pic>
              </a:graphicData>
            </a:graphic>
          </wp:inline>
        </w:drawing>
      </w:r>
    </w:p>
    <w:p w14:paraId="7588B05A" w14:textId="5096C228" w:rsidR="0065126D" w:rsidRDefault="0065126D" w:rsidP="0065126D">
      <w:pPr>
        <w:pStyle w:val="BodyText"/>
      </w:pPr>
      <w:r>
        <w:rPr>
          <w:noProof/>
        </w:rPr>
        <w:lastRenderedPageBreak/>
        <w:drawing>
          <wp:inline distT="0" distB="0" distL="0" distR="0" wp14:anchorId="6ABA0610" wp14:editId="5BA8B2C3">
            <wp:extent cx="3656152" cy="2926080"/>
            <wp:effectExtent l="0" t="0" r="1905" b="7620"/>
            <wp:docPr id="1656544943" name="Picture 6" descr="A graph of a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4943" name="Picture 6" descr="A graph of a flag&#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1888" cy="2938674"/>
                    </a:xfrm>
                    <a:prstGeom prst="rect">
                      <a:avLst/>
                    </a:prstGeom>
                    <a:solidFill>
                      <a:srgbClr val="FFFFFF"/>
                    </a:solidFill>
                    <a:ln>
                      <a:noFill/>
                    </a:ln>
                  </pic:spPr>
                </pic:pic>
              </a:graphicData>
            </a:graphic>
          </wp:inline>
        </w:drawing>
      </w:r>
    </w:p>
    <w:p w14:paraId="17E26841" w14:textId="35638F1B" w:rsidR="0065126D" w:rsidRDefault="0065126D" w:rsidP="0065126D">
      <w:pPr>
        <w:pStyle w:val="BodyText"/>
      </w:pPr>
      <w:r>
        <w:rPr>
          <w:noProof/>
        </w:rPr>
        <w:drawing>
          <wp:inline distT="0" distB="0" distL="0" distR="0" wp14:anchorId="7D8770CC" wp14:editId="5F32B844">
            <wp:extent cx="3662819" cy="2933700"/>
            <wp:effectExtent l="0" t="0" r="0" b="0"/>
            <wp:docPr id="1460983717" name="Picture 5" descr="A graph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3717" name="Picture 5" descr="A graph of a phone&#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75215" cy="2943629"/>
                    </a:xfrm>
                    <a:prstGeom prst="rect">
                      <a:avLst/>
                    </a:prstGeom>
                    <a:solidFill>
                      <a:srgbClr val="FFFFFF"/>
                    </a:solidFill>
                    <a:ln>
                      <a:noFill/>
                    </a:ln>
                  </pic:spPr>
                </pic:pic>
              </a:graphicData>
            </a:graphic>
          </wp:inline>
        </w:drawing>
      </w:r>
    </w:p>
    <w:p w14:paraId="63C64D51" w14:textId="6A6A0DE3" w:rsidR="0065126D" w:rsidRDefault="0065126D" w:rsidP="0065126D">
      <w:pPr>
        <w:pStyle w:val="BodyText"/>
      </w:pPr>
      <w:r>
        <w:rPr>
          <w:noProof/>
        </w:rPr>
        <w:drawing>
          <wp:inline distT="0" distB="0" distL="0" distR="0" wp14:anchorId="4FFF2BE8" wp14:editId="264B5FCC">
            <wp:extent cx="3672840" cy="2941724"/>
            <wp:effectExtent l="0" t="0" r="3810" b="0"/>
            <wp:docPr id="1812343034" name="Picture 4"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43034" name="Picture 4" descr="A graph of a number of object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8955" cy="2962641"/>
                    </a:xfrm>
                    <a:prstGeom prst="rect">
                      <a:avLst/>
                    </a:prstGeom>
                    <a:solidFill>
                      <a:srgbClr val="FFFFFF"/>
                    </a:solidFill>
                    <a:ln>
                      <a:noFill/>
                    </a:ln>
                  </pic:spPr>
                </pic:pic>
              </a:graphicData>
            </a:graphic>
          </wp:inline>
        </w:drawing>
      </w:r>
    </w:p>
    <w:p w14:paraId="4991161C" w14:textId="28E1DA50" w:rsidR="0065126D" w:rsidRDefault="0065126D" w:rsidP="0065126D">
      <w:pPr>
        <w:pStyle w:val="BodyText"/>
      </w:pPr>
      <w:r>
        <w:rPr>
          <w:noProof/>
        </w:rPr>
        <w:lastRenderedPageBreak/>
        <w:drawing>
          <wp:inline distT="0" distB="0" distL="0" distR="0" wp14:anchorId="0B444F68" wp14:editId="56C61DD7">
            <wp:extent cx="3634740" cy="2907792"/>
            <wp:effectExtent l="0" t="0" r="3810" b="6985"/>
            <wp:docPr id="1573956904" name="Picture 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6904" name="Picture 3" descr="A graph with numbers and lines&#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5849" cy="2908679"/>
                    </a:xfrm>
                    <a:prstGeom prst="rect">
                      <a:avLst/>
                    </a:prstGeom>
                    <a:solidFill>
                      <a:srgbClr val="FFFFFF"/>
                    </a:solidFill>
                    <a:ln>
                      <a:noFill/>
                    </a:ln>
                  </pic:spPr>
                </pic:pic>
              </a:graphicData>
            </a:graphic>
          </wp:inline>
        </w:drawing>
      </w:r>
    </w:p>
    <w:p w14:paraId="5E0A0969" w14:textId="3EA1F141" w:rsidR="0065126D" w:rsidRDefault="0065126D" w:rsidP="0065126D">
      <w:pPr>
        <w:pStyle w:val="BodyText"/>
      </w:pPr>
      <w:r>
        <w:rPr>
          <w:noProof/>
        </w:rPr>
        <w:drawing>
          <wp:inline distT="0" distB="0" distL="0" distR="0" wp14:anchorId="56A70061" wp14:editId="073030DC">
            <wp:extent cx="3642360" cy="2913888"/>
            <wp:effectExtent l="0" t="0" r="0" b="1270"/>
            <wp:docPr id="598500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4818" cy="2915854"/>
                    </a:xfrm>
                    <a:prstGeom prst="rect">
                      <a:avLst/>
                    </a:prstGeom>
                    <a:solidFill>
                      <a:srgbClr val="FFFFFF"/>
                    </a:solidFill>
                    <a:ln>
                      <a:noFill/>
                    </a:ln>
                  </pic:spPr>
                </pic:pic>
              </a:graphicData>
            </a:graphic>
          </wp:inline>
        </w:drawing>
      </w:r>
    </w:p>
    <w:p w14:paraId="4217E7CC" w14:textId="27869BCA" w:rsidR="0065126D" w:rsidRDefault="0065126D" w:rsidP="0065126D">
      <w:pPr>
        <w:pStyle w:val="BodyText"/>
      </w:pPr>
      <w:r>
        <w:rPr>
          <w:noProof/>
        </w:rPr>
        <w:drawing>
          <wp:inline distT="0" distB="0" distL="0" distR="0" wp14:anchorId="5FC65A89" wp14:editId="406AF716">
            <wp:extent cx="3642360" cy="2915101"/>
            <wp:effectExtent l="0" t="0" r="0" b="0"/>
            <wp:docPr id="1861061673"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61673" name="Picture 1" descr="A graph of blue dots&#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7129" cy="2918918"/>
                    </a:xfrm>
                    <a:prstGeom prst="rect">
                      <a:avLst/>
                    </a:prstGeom>
                    <a:solidFill>
                      <a:srgbClr val="FFFFFF"/>
                    </a:solidFill>
                    <a:ln>
                      <a:noFill/>
                    </a:ln>
                  </pic:spPr>
                </pic:pic>
              </a:graphicData>
            </a:graphic>
          </wp:inline>
        </w:drawing>
      </w:r>
      <w:bookmarkEnd w:id="73"/>
    </w:p>
    <w:p w14:paraId="2A24511B" w14:textId="77777777" w:rsidR="0065126D" w:rsidRDefault="0065126D" w:rsidP="0065126D">
      <w:pPr>
        <w:pStyle w:val="BodyText"/>
      </w:pPr>
      <w:bookmarkStart w:id="74" w:name="f0fab30a"/>
      <w:r>
        <w:lastRenderedPageBreak/>
        <w:t>It appears there are outliers in the following columns:</w:t>
      </w:r>
    </w:p>
    <w:p w14:paraId="4E484409" w14:textId="77777777" w:rsidR="0065126D" w:rsidRDefault="0065126D" w:rsidP="0065126D">
      <w:pPr>
        <w:pStyle w:val="Compact"/>
        <w:numPr>
          <w:ilvl w:val="0"/>
          <w:numId w:val="26"/>
        </w:numPr>
      </w:pPr>
      <w:r>
        <w:t>CNT_CHILDREN</w:t>
      </w:r>
    </w:p>
    <w:p w14:paraId="4566F532" w14:textId="77777777" w:rsidR="0065126D" w:rsidRDefault="0065126D" w:rsidP="0065126D">
      <w:pPr>
        <w:pStyle w:val="Compact"/>
        <w:numPr>
          <w:ilvl w:val="0"/>
          <w:numId w:val="26"/>
        </w:numPr>
      </w:pPr>
      <w:r>
        <w:t>AMT_INCOME_TOTAL</w:t>
      </w:r>
    </w:p>
    <w:p w14:paraId="19D95688" w14:textId="77777777" w:rsidR="0065126D" w:rsidRDefault="0065126D" w:rsidP="0065126D">
      <w:pPr>
        <w:pStyle w:val="Compact"/>
        <w:numPr>
          <w:ilvl w:val="0"/>
          <w:numId w:val="26"/>
        </w:numPr>
      </w:pPr>
      <w:r>
        <w:t>CNT_FAM_MEMBERS</w:t>
      </w:r>
      <w:bookmarkEnd w:id="74"/>
    </w:p>
    <w:p w14:paraId="41D9714E" w14:textId="77777777" w:rsidR="0065126D" w:rsidRDefault="0065126D" w:rsidP="0065126D">
      <w:pPr>
        <w:pStyle w:val="FirstParagraph"/>
        <w:rPr>
          <w:rStyle w:val="CommentTok"/>
        </w:rPr>
      </w:pPr>
      <w:bookmarkStart w:id="75" w:name="Xe6e977f2ab8c0fba4dc40b2a9ee2104cdc1140e"/>
      <w:r>
        <w:t>we will remove those outliers.</w:t>
      </w:r>
      <w:bookmarkEnd w:id="75"/>
    </w:p>
    <w:p w14:paraId="4DDC8544" w14:textId="77777777" w:rsidR="0065126D" w:rsidRDefault="0065126D" w:rsidP="0065126D">
      <w:pPr>
        <w:pStyle w:val="SourceCode"/>
        <w:rPr>
          <w:rStyle w:val="CommentTok"/>
        </w:rPr>
      </w:pPr>
      <w:bookmarkStart w:id="76" w:name="X7ac9fd058c4dae15be274f268cf895d4686b2b0"/>
      <w:r>
        <w:rPr>
          <w:rStyle w:val="CommentTok"/>
        </w:rPr>
        <w:t># CNT_CHILDREN</w:t>
      </w:r>
      <w:r>
        <w:br/>
      </w:r>
      <w:proofErr w:type="spellStart"/>
      <w:r>
        <w:rPr>
          <w:rStyle w:val="NormalTok"/>
        </w:rPr>
        <w:t>q_hi</w:t>
      </w:r>
      <w:proofErr w:type="spellEnd"/>
      <w:r>
        <w:rPr>
          <w:rStyle w:val="NormalTok"/>
        </w:rPr>
        <w:t xml:space="preserve"> </w:t>
      </w:r>
      <w:r>
        <w:rPr>
          <w:rStyle w:val="OperatorTok"/>
        </w:rPr>
        <w:t>=</w:t>
      </w:r>
      <w:r>
        <w:rPr>
          <w:rStyle w:val="NormalTok"/>
        </w:rPr>
        <w:t xml:space="preserve"> application[</w:t>
      </w:r>
      <w:r>
        <w:rPr>
          <w:rStyle w:val="StringTok"/>
        </w:rPr>
        <w:t>'CNT_CHILDREN'</w:t>
      </w:r>
      <w:r>
        <w:rPr>
          <w:rStyle w:val="NormalTok"/>
        </w:rPr>
        <w:t>].quantile(</w:t>
      </w:r>
      <w:r>
        <w:rPr>
          <w:rStyle w:val="FloatTok"/>
        </w:rPr>
        <w:t>0.999</w:t>
      </w:r>
      <w:r>
        <w:rPr>
          <w:rStyle w:val="NormalTok"/>
        </w:rPr>
        <w:t>)</w:t>
      </w:r>
      <w:r>
        <w:br/>
      </w:r>
      <w:proofErr w:type="spellStart"/>
      <w:r>
        <w:rPr>
          <w:rStyle w:val="NormalTok"/>
        </w:rPr>
        <w:t>q_low</w:t>
      </w:r>
      <w:proofErr w:type="spellEnd"/>
      <w:r>
        <w:rPr>
          <w:rStyle w:val="NormalTok"/>
        </w:rPr>
        <w:t xml:space="preserve"> </w:t>
      </w:r>
      <w:r>
        <w:rPr>
          <w:rStyle w:val="OperatorTok"/>
        </w:rPr>
        <w:t>=</w:t>
      </w:r>
      <w:r>
        <w:rPr>
          <w:rStyle w:val="NormalTok"/>
        </w:rPr>
        <w:t xml:space="preserve"> application[</w:t>
      </w:r>
      <w:r>
        <w:rPr>
          <w:rStyle w:val="StringTok"/>
        </w:rPr>
        <w:t>'CNT_CHILDREN'</w:t>
      </w:r>
      <w:r>
        <w:rPr>
          <w:rStyle w:val="NormalTok"/>
        </w:rPr>
        <w:t>].quantile(</w:t>
      </w:r>
      <w:r>
        <w:rPr>
          <w:rStyle w:val="FloatTok"/>
        </w:rPr>
        <w:t>0.001</w:t>
      </w:r>
      <w:r>
        <w:rPr>
          <w:rStyle w:val="NormalTok"/>
        </w:rPr>
        <w:t>)</w:t>
      </w:r>
      <w:r>
        <w:br/>
      </w:r>
      <w:r>
        <w:rPr>
          <w:rStyle w:val="NormalTok"/>
        </w:rPr>
        <w:t xml:space="preserve">application </w:t>
      </w:r>
      <w:r>
        <w:rPr>
          <w:rStyle w:val="OperatorTok"/>
        </w:rPr>
        <w:t>=</w:t>
      </w:r>
      <w:r>
        <w:rPr>
          <w:rStyle w:val="NormalTok"/>
        </w:rPr>
        <w:t xml:space="preserve"> application[(application[</w:t>
      </w:r>
      <w:r>
        <w:rPr>
          <w:rStyle w:val="StringTok"/>
        </w:rPr>
        <w:t>'CNT_CHILDREN'</w:t>
      </w:r>
      <w:r>
        <w:rPr>
          <w:rStyle w:val="NormalTok"/>
        </w:rPr>
        <w:t xml:space="preserve">] </w:t>
      </w:r>
      <w:r>
        <w:rPr>
          <w:rStyle w:val="OperatorTok"/>
        </w:rPr>
        <w:t>&gt;</w:t>
      </w:r>
      <w:r>
        <w:rPr>
          <w:rStyle w:val="NormalTok"/>
        </w:rPr>
        <w:t xml:space="preserve"> </w:t>
      </w:r>
      <w:proofErr w:type="spellStart"/>
      <w:r>
        <w:rPr>
          <w:rStyle w:val="NormalTok"/>
        </w:rPr>
        <w:t>q_low</w:t>
      </w:r>
      <w:proofErr w:type="spellEnd"/>
      <w:r>
        <w:rPr>
          <w:rStyle w:val="NormalTok"/>
        </w:rPr>
        <w:t xml:space="preserve">) </w:t>
      </w:r>
      <w:r>
        <w:rPr>
          <w:rStyle w:val="OperatorTok"/>
        </w:rPr>
        <w:t>&amp;</w:t>
      </w:r>
      <w:r>
        <w:rPr>
          <w:rStyle w:val="NormalTok"/>
        </w:rPr>
        <w:t xml:space="preserve"> (application[</w:t>
      </w:r>
      <w:r>
        <w:rPr>
          <w:rStyle w:val="StringTok"/>
        </w:rPr>
        <w:t>'CNT_CHILDREN'</w:t>
      </w:r>
      <w:r>
        <w:rPr>
          <w:rStyle w:val="NormalTok"/>
        </w:rPr>
        <w:t xml:space="preserve">] </w:t>
      </w:r>
      <w:r>
        <w:rPr>
          <w:rStyle w:val="OperatorTok"/>
        </w:rPr>
        <w:t>&lt;</w:t>
      </w:r>
      <w:r>
        <w:rPr>
          <w:rStyle w:val="NormalTok"/>
        </w:rPr>
        <w:t xml:space="preserve"> </w:t>
      </w:r>
      <w:proofErr w:type="spellStart"/>
      <w:r>
        <w:rPr>
          <w:rStyle w:val="NormalTok"/>
        </w:rPr>
        <w:t>q_hi</w:t>
      </w:r>
      <w:proofErr w:type="spellEnd"/>
      <w:r>
        <w:rPr>
          <w:rStyle w:val="NormalTok"/>
        </w:rPr>
        <w:t>)]</w:t>
      </w:r>
      <w:bookmarkEnd w:id="76"/>
    </w:p>
    <w:p w14:paraId="1FF169EE" w14:textId="77777777" w:rsidR="0065126D" w:rsidRDefault="0065126D" w:rsidP="0065126D">
      <w:pPr>
        <w:pStyle w:val="SourceCode"/>
        <w:rPr>
          <w:rStyle w:val="CommentTok"/>
        </w:rPr>
      </w:pPr>
      <w:bookmarkStart w:id="77" w:name="Xb1b14a8c87f4e7c67c2ded615156fd8a5488d2f"/>
      <w:r>
        <w:rPr>
          <w:rStyle w:val="CommentTok"/>
        </w:rPr>
        <w:t># AMT_INCOME_TOTAL</w:t>
      </w:r>
      <w:r>
        <w:br/>
      </w:r>
      <w:proofErr w:type="spellStart"/>
      <w:r>
        <w:rPr>
          <w:rStyle w:val="NormalTok"/>
        </w:rPr>
        <w:t>q_hi</w:t>
      </w:r>
      <w:proofErr w:type="spellEnd"/>
      <w:r>
        <w:rPr>
          <w:rStyle w:val="NormalTok"/>
        </w:rPr>
        <w:t xml:space="preserve"> </w:t>
      </w:r>
      <w:r>
        <w:rPr>
          <w:rStyle w:val="OperatorTok"/>
        </w:rPr>
        <w:t>=</w:t>
      </w:r>
      <w:r>
        <w:rPr>
          <w:rStyle w:val="NormalTok"/>
        </w:rPr>
        <w:t xml:space="preserve"> application[</w:t>
      </w:r>
      <w:r>
        <w:rPr>
          <w:rStyle w:val="StringTok"/>
        </w:rPr>
        <w:t>'AMT_INCOME_TOTAL'</w:t>
      </w:r>
      <w:r>
        <w:rPr>
          <w:rStyle w:val="NormalTok"/>
        </w:rPr>
        <w:t>].quantile(</w:t>
      </w:r>
      <w:r>
        <w:rPr>
          <w:rStyle w:val="FloatTok"/>
        </w:rPr>
        <w:t>0.999</w:t>
      </w:r>
      <w:r>
        <w:rPr>
          <w:rStyle w:val="NormalTok"/>
        </w:rPr>
        <w:t>)</w:t>
      </w:r>
      <w:r>
        <w:br/>
      </w:r>
      <w:proofErr w:type="spellStart"/>
      <w:r>
        <w:rPr>
          <w:rStyle w:val="NormalTok"/>
        </w:rPr>
        <w:t>q_low</w:t>
      </w:r>
      <w:proofErr w:type="spellEnd"/>
      <w:r>
        <w:rPr>
          <w:rStyle w:val="NormalTok"/>
        </w:rPr>
        <w:t xml:space="preserve"> </w:t>
      </w:r>
      <w:r>
        <w:rPr>
          <w:rStyle w:val="OperatorTok"/>
        </w:rPr>
        <w:t>=</w:t>
      </w:r>
      <w:r>
        <w:rPr>
          <w:rStyle w:val="NormalTok"/>
        </w:rPr>
        <w:t xml:space="preserve"> application[</w:t>
      </w:r>
      <w:r>
        <w:rPr>
          <w:rStyle w:val="StringTok"/>
        </w:rPr>
        <w:t>'AMT_INCOME_TOTAL'</w:t>
      </w:r>
      <w:r>
        <w:rPr>
          <w:rStyle w:val="NormalTok"/>
        </w:rPr>
        <w:t>].quantile(</w:t>
      </w:r>
      <w:r>
        <w:rPr>
          <w:rStyle w:val="FloatTok"/>
        </w:rPr>
        <w:t>0.001</w:t>
      </w:r>
      <w:r>
        <w:rPr>
          <w:rStyle w:val="NormalTok"/>
        </w:rPr>
        <w:t>)</w:t>
      </w:r>
      <w:r>
        <w:br/>
      </w:r>
      <w:r>
        <w:rPr>
          <w:rStyle w:val="NormalTok"/>
        </w:rPr>
        <w:t xml:space="preserve">application </w:t>
      </w:r>
      <w:r>
        <w:rPr>
          <w:rStyle w:val="OperatorTok"/>
        </w:rPr>
        <w:t>=</w:t>
      </w:r>
      <w:r>
        <w:rPr>
          <w:rStyle w:val="NormalTok"/>
        </w:rPr>
        <w:t xml:space="preserve"> application[(application[</w:t>
      </w:r>
      <w:r>
        <w:rPr>
          <w:rStyle w:val="StringTok"/>
        </w:rPr>
        <w:t>'AMT_INCOME_TOTAL'</w:t>
      </w:r>
      <w:r>
        <w:rPr>
          <w:rStyle w:val="NormalTok"/>
        </w:rPr>
        <w:t xml:space="preserve">] </w:t>
      </w:r>
      <w:r>
        <w:rPr>
          <w:rStyle w:val="OperatorTok"/>
        </w:rPr>
        <w:t>&gt;</w:t>
      </w:r>
      <w:r>
        <w:rPr>
          <w:rStyle w:val="NormalTok"/>
        </w:rPr>
        <w:t xml:space="preserve"> </w:t>
      </w:r>
      <w:proofErr w:type="spellStart"/>
      <w:r>
        <w:rPr>
          <w:rStyle w:val="NormalTok"/>
        </w:rPr>
        <w:t>q_low</w:t>
      </w:r>
      <w:proofErr w:type="spellEnd"/>
      <w:r>
        <w:rPr>
          <w:rStyle w:val="NormalTok"/>
        </w:rPr>
        <w:t xml:space="preserve">) </w:t>
      </w:r>
      <w:r>
        <w:rPr>
          <w:rStyle w:val="OperatorTok"/>
        </w:rPr>
        <w:t>&amp;</w:t>
      </w:r>
      <w:r>
        <w:rPr>
          <w:rStyle w:val="NormalTok"/>
        </w:rPr>
        <w:t xml:space="preserve"> (application[</w:t>
      </w:r>
      <w:r>
        <w:rPr>
          <w:rStyle w:val="StringTok"/>
        </w:rPr>
        <w:t>'AMT_INCOME_TOTAL'</w:t>
      </w:r>
      <w:r>
        <w:rPr>
          <w:rStyle w:val="NormalTok"/>
        </w:rPr>
        <w:t xml:space="preserve">] </w:t>
      </w:r>
      <w:r>
        <w:rPr>
          <w:rStyle w:val="OperatorTok"/>
        </w:rPr>
        <w:t>&lt;</w:t>
      </w:r>
      <w:r>
        <w:rPr>
          <w:rStyle w:val="NormalTok"/>
        </w:rPr>
        <w:t xml:space="preserve"> </w:t>
      </w:r>
      <w:proofErr w:type="spellStart"/>
      <w:r>
        <w:rPr>
          <w:rStyle w:val="NormalTok"/>
        </w:rPr>
        <w:t>q_hi</w:t>
      </w:r>
      <w:proofErr w:type="spellEnd"/>
      <w:r>
        <w:rPr>
          <w:rStyle w:val="NormalTok"/>
        </w:rPr>
        <w:t>)]</w:t>
      </w:r>
      <w:bookmarkEnd w:id="77"/>
    </w:p>
    <w:p w14:paraId="0B799C57" w14:textId="77777777" w:rsidR="0065126D" w:rsidRDefault="0065126D" w:rsidP="0065126D">
      <w:pPr>
        <w:pStyle w:val="SourceCode"/>
      </w:pPr>
      <w:bookmarkStart w:id="78" w:name="ec671d47"/>
      <w:r>
        <w:rPr>
          <w:rStyle w:val="CommentTok"/>
        </w:rPr>
        <w:t># CNT_FAM_MEMBERS</w:t>
      </w:r>
      <w:r>
        <w:br/>
      </w:r>
      <w:proofErr w:type="spellStart"/>
      <w:r>
        <w:rPr>
          <w:rStyle w:val="NormalTok"/>
        </w:rPr>
        <w:t>q_hi</w:t>
      </w:r>
      <w:proofErr w:type="spellEnd"/>
      <w:r>
        <w:rPr>
          <w:rStyle w:val="NormalTok"/>
        </w:rPr>
        <w:t xml:space="preserve"> </w:t>
      </w:r>
      <w:r>
        <w:rPr>
          <w:rStyle w:val="OperatorTok"/>
        </w:rPr>
        <w:t>=</w:t>
      </w:r>
      <w:r>
        <w:rPr>
          <w:rStyle w:val="NormalTok"/>
        </w:rPr>
        <w:t xml:space="preserve"> application[</w:t>
      </w:r>
      <w:r>
        <w:rPr>
          <w:rStyle w:val="StringTok"/>
        </w:rPr>
        <w:t>'CNT_FAM_MEMBERS'</w:t>
      </w:r>
      <w:r>
        <w:rPr>
          <w:rStyle w:val="NormalTok"/>
        </w:rPr>
        <w:t>].quantile(</w:t>
      </w:r>
      <w:r>
        <w:rPr>
          <w:rStyle w:val="FloatTok"/>
        </w:rPr>
        <w:t>0.999</w:t>
      </w:r>
      <w:r>
        <w:rPr>
          <w:rStyle w:val="NormalTok"/>
        </w:rPr>
        <w:t>)</w:t>
      </w:r>
      <w:r>
        <w:br/>
      </w:r>
      <w:proofErr w:type="spellStart"/>
      <w:r>
        <w:rPr>
          <w:rStyle w:val="NormalTok"/>
        </w:rPr>
        <w:t>q_low</w:t>
      </w:r>
      <w:proofErr w:type="spellEnd"/>
      <w:r>
        <w:rPr>
          <w:rStyle w:val="NormalTok"/>
        </w:rPr>
        <w:t xml:space="preserve"> </w:t>
      </w:r>
      <w:r>
        <w:rPr>
          <w:rStyle w:val="OperatorTok"/>
        </w:rPr>
        <w:t>=</w:t>
      </w:r>
      <w:r>
        <w:rPr>
          <w:rStyle w:val="NormalTok"/>
        </w:rPr>
        <w:t xml:space="preserve"> application[</w:t>
      </w:r>
      <w:r>
        <w:rPr>
          <w:rStyle w:val="StringTok"/>
        </w:rPr>
        <w:t>'CNT_FAM_MEMBERS'</w:t>
      </w:r>
      <w:r>
        <w:rPr>
          <w:rStyle w:val="NormalTok"/>
        </w:rPr>
        <w:t>].quantile(</w:t>
      </w:r>
      <w:r>
        <w:rPr>
          <w:rStyle w:val="FloatTok"/>
        </w:rPr>
        <w:t>0.001</w:t>
      </w:r>
      <w:r>
        <w:rPr>
          <w:rStyle w:val="NormalTok"/>
        </w:rPr>
        <w:t>)</w:t>
      </w:r>
      <w:r>
        <w:br/>
      </w:r>
      <w:r>
        <w:rPr>
          <w:rStyle w:val="NormalTok"/>
        </w:rPr>
        <w:t xml:space="preserve">application </w:t>
      </w:r>
      <w:r>
        <w:rPr>
          <w:rStyle w:val="OperatorTok"/>
        </w:rPr>
        <w:t>=</w:t>
      </w:r>
      <w:r>
        <w:rPr>
          <w:rStyle w:val="NormalTok"/>
        </w:rPr>
        <w:t xml:space="preserve"> application[(application[</w:t>
      </w:r>
      <w:r>
        <w:rPr>
          <w:rStyle w:val="StringTok"/>
        </w:rPr>
        <w:t>'CNT_FAM_MEMBERS'</w:t>
      </w:r>
      <w:r>
        <w:rPr>
          <w:rStyle w:val="NormalTok"/>
        </w:rPr>
        <w:t xml:space="preserve">] </w:t>
      </w:r>
      <w:r>
        <w:rPr>
          <w:rStyle w:val="OperatorTok"/>
        </w:rPr>
        <w:t>&gt;</w:t>
      </w:r>
      <w:r>
        <w:rPr>
          <w:rStyle w:val="NormalTok"/>
        </w:rPr>
        <w:t xml:space="preserve"> </w:t>
      </w:r>
      <w:proofErr w:type="spellStart"/>
      <w:r>
        <w:rPr>
          <w:rStyle w:val="NormalTok"/>
        </w:rPr>
        <w:t>q_low</w:t>
      </w:r>
      <w:proofErr w:type="spellEnd"/>
      <w:r>
        <w:rPr>
          <w:rStyle w:val="NormalTok"/>
        </w:rPr>
        <w:t xml:space="preserve">) </w:t>
      </w:r>
      <w:r>
        <w:rPr>
          <w:rStyle w:val="OperatorTok"/>
        </w:rPr>
        <w:t>&amp;</w:t>
      </w:r>
      <w:r>
        <w:rPr>
          <w:rStyle w:val="NormalTok"/>
        </w:rPr>
        <w:t xml:space="preserve"> (application[</w:t>
      </w:r>
      <w:r>
        <w:rPr>
          <w:rStyle w:val="StringTok"/>
        </w:rPr>
        <w:t>'CNT_FAM_MEMBERS'</w:t>
      </w:r>
      <w:r>
        <w:rPr>
          <w:rStyle w:val="NormalTok"/>
        </w:rPr>
        <w:t xml:space="preserve">] </w:t>
      </w:r>
      <w:r>
        <w:rPr>
          <w:rStyle w:val="OperatorTok"/>
        </w:rPr>
        <w:t>&lt;</w:t>
      </w:r>
      <w:r>
        <w:rPr>
          <w:rStyle w:val="NormalTok"/>
        </w:rPr>
        <w:t xml:space="preserve"> </w:t>
      </w:r>
      <w:proofErr w:type="spellStart"/>
      <w:r>
        <w:rPr>
          <w:rStyle w:val="NormalTok"/>
        </w:rPr>
        <w:t>q_hi</w:t>
      </w:r>
      <w:proofErr w:type="spellEnd"/>
      <w:r>
        <w:rPr>
          <w:rStyle w:val="NormalTok"/>
        </w:rPr>
        <w:t>)]</w:t>
      </w:r>
      <w:bookmarkEnd w:id="78"/>
    </w:p>
    <w:p w14:paraId="536F7704" w14:textId="77777777" w:rsidR="0065126D" w:rsidRDefault="0065126D" w:rsidP="0065126D">
      <w:pPr>
        <w:pStyle w:val="Heading3"/>
      </w:pPr>
      <w:bookmarkStart w:id="79" w:name="c883b36a"/>
      <w:bookmarkStart w:id="80" w:name="X61525d449f8259a218f9895f56bb2fe4b283cbe"/>
      <w:r>
        <w:t>5. Encoding</w:t>
      </w:r>
      <w:bookmarkEnd w:id="79"/>
      <w:bookmarkEnd w:id="80"/>
    </w:p>
    <w:p w14:paraId="7635C43E" w14:textId="77777777" w:rsidR="0065126D" w:rsidRDefault="0065126D" w:rsidP="0065126D">
      <w:pPr>
        <w:pStyle w:val="FirstParagraph"/>
        <w:rPr>
          <w:rStyle w:val="ImportTok"/>
        </w:rPr>
      </w:pPr>
      <w:bookmarkStart w:id="81" w:name="dcd135f3"/>
      <w:r>
        <w:t>Encoding Categorical features.</w:t>
      </w:r>
      <w:bookmarkEnd w:id="81"/>
    </w:p>
    <w:p w14:paraId="07B67F07" w14:textId="77777777" w:rsidR="0065126D" w:rsidRDefault="0065126D" w:rsidP="0065126D">
      <w:pPr>
        <w:pStyle w:val="SourceCode"/>
        <w:rPr>
          <w:rStyle w:val="VerbatimChar"/>
        </w:rPr>
      </w:pPr>
      <w:bookmarkStart w:id="82" w:name="da4c5f6e"/>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LabelEncoder</w:t>
      </w:r>
      <w:proofErr w:type="spellEnd"/>
      <w:r>
        <w:br/>
      </w:r>
      <w:r>
        <w:br/>
      </w:r>
      <w:r>
        <w:rPr>
          <w:rStyle w:val="NormalTok"/>
        </w:rPr>
        <w:t xml:space="preserve">le </w:t>
      </w:r>
      <w:r>
        <w:rPr>
          <w:rStyle w:val="OperatorTok"/>
        </w:rPr>
        <w:t>=</w:t>
      </w:r>
      <w:r>
        <w:rPr>
          <w:rStyle w:val="NormalTok"/>
        </w:rPr>
        <w:t xml:space="preserve"> </w:t>
      </w:r>
      <w:proofErr w:type="spellStart"/>
      <w:r>
        <w:rPr>
          <w:rStyle w:val="NormalTok"/>
        </w:rPr>
        <w:t>LabelEncoder</w:t>
      </w:r>
      <w:proofErr w:type="spellEnd"/>
      <w:r>
        <w:rPr>
          <w:rStyle w:val="NormalTok"/>
        </w:rPr>
        <w:t>()</w:t>
      </w:r>
      <w:r>
        <w:br/>
      </w:r>
      <w:r>
        <w:br/>
      </w:r>
      <w:proofErr w:type="spellStart"/>
      <w:r>
        <w:rPr>
          <w:rStyle w:val="NormalTok"/>
        </w:rPr>
        <w:t>object_features</w:t>
      </w:r>
      <w:proofErr w:type="spellEnd"/>
      <w:r>
        <w:rPr>
          <w:rStyle w:val="NormalTok"/>
        </w:rPr>
        <w:t xml:space="preserve"> </w:t>
      </w:r>
      <w:r>
        <w:rPr>
          <w:rStyle w:val="OperatorTok"/>
        </w:rPr>
        <w:t>=</w:t>
      </w:r>
      <w:r>
        <w:rPr>
          <w:rStyle w:val="NormalTok"/>
        </w:rPr>
        <w:t xml:space="preserve"> </w:t>
      </w:r>
      <w:proofErr w:type="spellStart"/>
      <w:r>
        <w:rPr>
          <w:rStyle w:val="NormalTok"/>
        </w:rPr>
        <w:t>application.select_dtypes</w:t>
      </w:r>
      <w:proofErr w:type="spellEnd"/>
      <w:r>
        <w:rPr>
          <w:rStyle w:val="NormalTok"/>
        </w:rPr>
        <w:t>(include</w:t>
      </w:r>
      <w:r>
        <w:rPr>
          <w:rStyle w:val="OperatorTok"/>
        </w:rPr>
        <w:t>=</w:t>
      </w:r>
      <w:r>
        <w:rPr>
          <w:rStyle w:val="StringTok"/>
        </w:rPr>
        <w:t>'object'</w:t>
      </w:r>
      <w:r>
        <w:rPr>
          <w:rStyle w:val="NormalTok"/>
        </w:rPr>
        <w:t>).</w:t>
      </w:r>
      <w:proofErr w:type="spellStart"/>
      <w:r>
        <w:rPr>
          <w:rStyle w:val="NormalTok"/>
        </w:rPr>
        <w:t>columns.tolist</w:t>
      </w:r>
      <w:proofErr w:type="spellEnd"/>
      <w:r>
        <w:rPr>
          <w:rStyle w:val="NormalTok"/>
        </w:rPr>
        <w:t>()</w:t>
      </w:r>
      <w:r>
        <w:br/>
      </w:r>
      <w:proofErr w:type="spellStart"/>
      <w:r>
        <w:rPr>
          <w:rStyle w:val="NormalTok"/>
        </w:rPr>
        <w:t>object_features</w:t>
      </w:r>
      <w:proofErr w:type="spellEnd"/>
    </w:p>
    <w:p w14:paraId="7F33F6CC" w14:textId="77777777" w:rsidR="0065126D" w:rsidRDefault="0065126D" w:rsidP="0065126D">
      <w:pPr>
        <w:pStyle w:val="SourceCode"/>
        <w:rPr>
          <w:rStyle w:val="ControlFlowTok"/>
        </w:rPr>
      </w:pPr>
      <w:r>
        <w:rPr>
          <w:rStyle w:val="VerbatimChar"/>
        </w:rPr>
        <w:t>['CODE_GENDER',</w:t>
      </w:r>
      <w:r>
        <w:br/>
      </w:r>
      <w:r>
        <w:rPr>
          <w:rStyle w:val="VerbatimChar"/>
        </w:rPr>
        <w:t xml:space="preserve"> 'FLAG_OWN_CAR',</w:t>
      </w:r>
      <w:r>
        <w:br/>
      </w:r>
      <w:r>
        <w:rPr>
          <w:rStyle w:val="VerbatimChar"/>
        </w:rPr>
        <w:t xml:space="preserve"> 'FLAG_OWN_REALTY',</w:t>
      </w:r>
      <w:r>
        <w:br/>
      </w:r>
      <w:r>
        <w:rPr>
          <w:rStyle w:val="VerbatimChar"/>
        </w:rPr>
        <w:t xml:space="preserve"> 'NAME_INCOME_TYPE',</w:t>
      </w:r>
      <w:r>
        <w:br/>
      </w:r>
      <w:r>
        <w:rPr>
          <w:rStyle w:val="VerbatimChar"/>
        </w:rPr>
        <w:t xml:space="preserve"> 'NAME_EDUCATION_TYPE',</w:t>
      </w:r>
      <w:r>
        <w:br/>
      </w:r>
      <w:r>
        <w:rPr>
          <w:rStyle w:val="VerbatimChar"/>
        </w:rPr>
        <w:t xml:space="preserve"> 'NAME_FAMILY_STATUS',</w:t>
      </w:r>
      <w:r>
        <w:br/>
      </w:r>
      <w:r>
        <w:rPr>
          <w:rStyle w:val="VerbatimChar"/>
        </w:rPr>
        <w:t xml:space="preserve"> 'NAME_HOUSING_TYPE',</w:t>
      </w:r>
      <w:r>
        <w:br/>
      </w:r>
      <w:r>
        <w:rPr>
          <w:rStyle w:val="VerbatimChar"/>
        </w:rPr>
        <w:t xml:space="preserve"> 'OCCUPATION_TYPE']</w:t>
      </w:r>
      <w:bookmarkEnd w:id="82"/>
    </w:p>
    <w:p w14:paraId="078FE65A" w14:textId="77777777" w:rsidR="0065126D" w:rsidRDefault="0065126D" w:rsidP="0065126D">
      <w:pPr>
        <w:pStyle w:val="SourceCode"/>
        <w:rPr>
          <w:rStyle w:val="NormalTok"/>
        </w:rPr>
      </w:pPr>
      <w:bookmarkStart w:id="83" w:name="d84e8832"/>
      <w:r>
        <w:rPr>
          <w:rStyle w:val="ControlFlowTok"/>
        </w:rPr>
        <w:t>for</w:t>
      </w:r>
      <w:r>
        <w:rPr>
          <w:rStyle w:val="NormalTok"/>
        </w:rPr>
        <w:t xml:space="preserve"> feature </w:t>
      </w:r>
      <w:r>
        <w:rPr>
          <w:rStyle w:val="KeywordTok"/>
        </w:rPr>
        <w:t>in</w:t>
      </w:r>
      <w:r>
        <w:rPr>
          <w:rStyle w:val="NormalTok"/>
        </w:rPr>
        <w:t xml:space="preserve"> </w:t>
      </w:r>
      <w:proofErr w:type="spellStart"/>
      <w:r>
        <w:rPr>
          <w:rStyle w:val="NormalTok"/>
        </w:rPr>
        <w:t>object_features</w:t>
      </w:r>
      <w:proofErr w:type="spellEnd"/>
      <w:r>
        <w:rPr>
          <w:rStyle w:val="NormalTok"/>
        </w:rPr>
        <w:t>:</w:t>
      </w:r>
      <w:r>
        <w:br/>
      </w:r>
      <w:r>
        <w:rPr>
          <w:rStyle w:val="NormalTok"/>
        </w:rPr>
        <w:t xml:space="preserve">    application[feature] </w:t>
      </w:r>
      <w:r>
        <w:rPr>
          <w:rStyle w:val="OperatorTok"/>
        </w:rPr>
        <w:t>=</w:t>
      </w:r>
      <w:r>
        <w:rPr>
          <w:rStyle w:val="NormalTok"/>
        </w:rPr>
        <w:t xml:space="preserve"> </w:t>
      </w:r>
      <w:proofErr w:type="spellStart"/>
      <w:r>
        <w:rPr>
          <w:rStyle w:val="NormalTok"/>
        </w:rPr>
        <w:t>le.fit_transform</w:t>
      </w:r>
      <w:proofErr w:type="spellEnd"/>
      <w:r>
        <w:rPr>
          <w:rStyle w:val="NormalTok"/>
        </w:rPr>
        <w:t>(application[feature])</w:t>
      </w:r>
      <w:bookmarkEnd w:id="83"/>
    </w:p>
    <w:p w14:paraId="3684B016" w14:textId="77777777" w:rsidR="0065126D" w:rsidRDefault="0065126D" w:rsidP="0065126D">
      <w:pPr>
        <w:pStyle w:val="SourceCode"/>
        <w:rPr>
          <w:rStyle w:val="VerbatimChar"/>
        </w:rPr>
      </w:pPr>
      <w:bookmarkStart w:id="84" w:name="c82f6e9f"/>
      <w:r>
        <w:rPr>
          <w:rStyle w:val="NormalTok"/>
        </w:rPr>
        <w:t>application</w:t>
      </w:r>
    </w:p>
    <w:p w14:paraId="1B6407F9" w14:textId="77777777" w:rsidR="0065126D" w:rsidRDefault="0065126D" w:rsidP="0065126D">
      <w:pPr>
        <w:pStyle w:val="SourceCode"/>
      </w:pPr>
      <w:r>
        <w:rPr>
          <w:rStyle w:val="VerbatimChar"/>
        </w:rPr>
        <w:t xml:space="preserve">             ID  CODE_GENDER  FLAG_OWN_CAR  FLAG_OWN_REALTY  CNT_CHILDREN  AMT_INCOME_TOTAL  NAME_INCOME_TYPE  NAME_EDUCATION_TYPE  NAME_FAMILY_STATUS  NAME_HOUSING_TYPE  DAYS_BIRTH  DAYS_EMPLOYED  FLAG_MOBIL  FLAG_WORK_PHONE  FLAG_PHONE  FLAG_EMAIL  OCCUPATION_TYPE  CNT_FAM_MEMBERS</w:t>
      </w:r>
      <w:r>
        <w:br/>
      </w:r>
      <w:r>
        <w:rPr>
          <w:rStyle w:val="VerbatimChar"/>
        </w:rPr>
        <w:t xml:space="preserve">29      5008838            1             0                1             1          </w:t>
      </w:r>
      <w:r>
        <w:rPr>
          <w:rStyle w:val="VerbatimChar"/>
        </w:rPr>
        <w:lastRenderedPageBreak/>
        <w:t>405000.0                 0                    1                   1                  1      -11842          -2016           1                0           0           0               10              3.0</w:t>
      </w:r>
      <w:r>
        <w:br/>
      </w:r>
      <w:r>
        <w:rPr>
          <w:rStyle w:val="VerbatimChar"/>
        </w:rPr>
        <w:t>30      5008839            1             0                1             1          405000.0                 0                    1                   1                  1      -11842          -2016           1                0           0           0               10              3.0</w:t>
      </w:r>
      <w:r>
        <w:br/>
      </w:r>
      <w:r>
        <w:rPr>
          <w:rStyle w:val="VerbatimChar"/>
        </w:rPr>
        <w:t>31      5008840            1             0                1             1          405000.0                 0                    1                   1                  1      -11842          -2016           1                0           0           0               10              3.0</w:t>
      </w:r>
      <w:r>
        <w:br/>
      </w:r>
      <w:r>
        <w:rPr>
          <w:rStyle w:val="VerbatimChar"/>
        </w:rPr>
        <w:t>32      5008841            1             0                1             1          405000.0                 0                    1                   1                  1      -11842          -2016           1                0           0           0               10              3.0</w:t>
      </w:r>
      <w:r>
        <w:br/>
      </w:r>
      <w:r>
        <w:rPr>
          <w:rStyle w:val="VerbatimChar"/>
        </w:rPr>
        <w:t>33      5008842            1             0                1             1          405000.0                 0                    1                   1                  1      -11842          -2016           1                0           0           0               10              3.0</w:t>
      </w:r>
      <w:r>
        <w:br/>
      </w:r>
      <w:r>
        <w:rPr>
          <w:rStyle w:val="VerbatimChar"/>
        </w:rPr>
        <w:t>...         ...          ...           ...              ...           ...               ...               ...                  ...                 ...                ...         ...            ...         ...              ...         ...         ...              ...              ...</w:t>
      </w:r>
      <w:r>
        <w:br/>
      </w:r>
      <w:r>
        <w:rPr>
          <w:rStyle w:val="VerbatimChar"/>
        </w:rPr>
        <w:t>438536  6837264            0             0                0             2           90000.0                 2                    1                   3                  1      -16062          -1275           1                0           0           0                3              4.0</w:t>
      </w:r>
      <w:r>
        <w:br/>
      </w:r>
      <w:r>
        <w:rPr>
          <w:rStyle w:val="VerbatimChar"/>
        </w:rPr>
        <w:t>438539  6837454            1             1                1             1          162000.0                 2                    4                   1                  1      -10890          -2675           1                0           0           0                3              3.0</w:t>
      </w:r>
      <w:r>
        <w:br/>
      </w:r>
      <w:r>
        <w:rPr>
          <w:rStyle w:val="VerbatimChar"/>
        </w:rPr>
        <w:t>438542  6837905            1             1                1             1          355050.0                 4                    4                   1                  1      -15904          -2614           1                0           0           0                8              3.0</w:t>
      </w:r>
      <w:r>
        <w:br/>
      </w:r>
      <w:r>
        <w:rPr>
          <w:rStyle w:val="VerbatimChar"/>
        </w:rPr>
        <w:t>438543  6837906            1             1                1             1          355050.0                 4                    4                   1                  1      -15904          -2614           1                0           0           0                8              3.0</w:t>
      </w:r>
      <w:r>
        <w:br/>
      </w:r>
      <w:r>
        <w:rPr>
          <w:rStyle w:val="VerbatimChar"/>
        </w:rPr>
        <w:t>438548  6839936            1             1                1             1          135000.0                 4                    4                   1                  1      -12569          -2095           1                0           0           0                8              3.0</w:t>
      </w:r>
      <w:r>
        <w:br/>
      </w:r>
      <w:r>
        <w:br/>
      </w:r>
      <w:r>
        <w:rPr>
          <w:rStyle w:val="VerbatimChar"/>
        </w:rPr>
        <w:t>[114188 rows x 18 columns]</w:t>
      </w:r>
      <w:bookmarkEnd w:id="84"/>
    </w:p>
    <w:p w14:paraId="679295F9" w14:textId="77777777" w:rsidR="0065126D" w:rsidRDefault="0065126D" w:rsidP="0065126D">
      <w:pPr>
        <w:pStyle w:val="Heading3"/>
      </w:pPr>
      <w:bookmarkStart w:id="85" w:name="fa8ee816"/>
      <w:bookmarkStart w:id="86" w:name="X5e2a597a8a668fdeefe129c39eccca4d859ddc0"/>
      <w:r>
        <w:t>-&gt; Credit Dataset</w:t>
      </w:r>
      <w:bookmarkEnd w:id="85"/>
      <w:bookmarkEnd w:id="86"/>
    </w:p>
    <w:p w14:paraId="7D906C56" w14:textId="77777777" w:rsidR="0065126D" w:rsidRDefault="0065126D" w:rsidP="0065126D">
      <w:pPr>
        <w:pStyle w:val="Compact"/>
        <w:numPr>
          <w:ilvl w:val="0"/>
          <w:numId w:val="27"/>
        </w:numPr>
      </w:pPr>
      <w:bookmarkStart w:id="87" w:name="f22b16eb"/>
      <w:r>
        <w:t>0: 1-29 days past due</w:t>
      </w:r>
    </w:p>
    <w:p w14:paraId="28991B40" w14:textId="77777777" w:rsidR="0065126D" w:rsidRDefault="0065126D" w:rsidP="0065126D">
      <w:pPr>
        <w:pStyle w:val="Compact"/>
        <w:numPr>
          <w:ilvl w:val="0"/>
          <w:numId w:val="27"/>
        </w:numPr>
      </w:pPr>
      <w:r>
        <w:t>1: 30-59 days past due</w:t>
      </w:r>
    </w:p>
    <w:p w14:paraId="14B73168" w14:textId="77777777" w:rsidR="0065126D" w:rsidRDefault="0065126D" w:rsidP="0065126D">
      <w:pPr>
        <w:pStyle w:val="Compact"/>
        <w:numPr>
          <w:ilvl w:val="0"/>
          <w:numId w:val="27"/>
        </w:numPr>
      </w:pPr>
      <w:r>
        <w:t>2: 60-89 days overdue</w:t>
      </w:r>
    </w:p>
    <w:p w14:paraId="52EF1D60" w14:textId="77777777" w:rsidR="0065126D" w:rsidRDefault="0065126D" w:rsidP="0065126D">
      <w:pPr>
        <w:pStyle w:val="Compact"/>
        <w:numPr>
          <w:ilvl w:val="0"/>
          <w:numId w:val="27"/>
        </w:numPr>
      </w:pPr>
      <w:r>
        <w:t>3: 90-119 days overdue</w:t>
      </w:r>
    </w:p>
    <w:p w14:paraId="3A46C75D" w14:textId="77777777" w:rsidR="0065126D" w:rsidRDefault="0065126D" w:rsidP="0065126D">
      <w:pPr>
        <w:pStyle w:val="Compact"/>
        <w:numPr>
          <w:ilvl w:val="0"/>
          <w:numId w:val="27"/>
        </w:numPr>
      </w:pPr>
      <w:r>
        <w:t>4: 120-149 days overdue</w:t>
      </w:r>
    </w:p>
    <w:p w14:paraId="485B0C4F" w14:textId="77777777" w:rsidR="0065126D" w:rsidRDefault="0065126D" w:rsidP="0065126D">
      <w:pPr>
        <w:pStyle w:val="Compact"/>
        <w:numPr>
          <w:ilvl w:val="0"/>
          <w:numId w:val="27"/>
        </w:numPr>
      </w:pPr>
      <w:r>
        <w:lastRenderedPageBreak/>
        <w:t>5: Overdue or bad debts, write-offs for more than 150 days</w:t>
      </w:r>
    </w:p>
    <w:p w14:paraId="67F3FE26" w14:textId="77777777" w:rsidR="0065126D" w:rsidRDefault="0065126D" w:rsidP="0065126D">
      <w:pPr>
        <w:pStyle w:val="Compact"/>
        <w:numPr>
          <w:ilvl w:val="0"/>
          <w:numId w:val="27"/>
        </w:numPr>
      </w:pPr>
      <w:r>
        <w:t>C: paid off that month</w:t>
      </w:r>
    </w:p>
    <w:p w14:paraId="1669F4A3" w14:textId="77777777" w:rsidR="0065126D" w:rsidRDefault="0065126D" w:rsidP="0065126D">
      <w:pPr>
        <w:pStyle w:val="Compact"/>
        <w:numPr>
          <w:ilvl w:val="0"/>
          <w:numId w:val="27"/>
        </w:numPr>
        <w:rPr>
          <w:rStyle w:val="NormalTok"/>
        </w:rPr>
      </w:pPr>
      <w:r>
        <w:t>X: No loan for the month</w:t>
      </w:r>
      <w:bookmarkEnd w:id="87"/>
    </w:p>
    <w:p w14:paraId="79DADC37" w14:textId="77777777" w:rsidR="0065126D" w:rsidRDefault="0065126D" w:rsidP="0065126D">
      <w:pPr>
        <w:pStyle w:val="SourceCode"/>
        <w:rPr>
          <w:rStyle w:val="VerbatimChar"/>
        </w:rPr>
      </w:pPr>
      <w:bookmarkStart w:id="88" w:name="X0957649265ac3828d0106ad80b1771c98b98a24"/>
      <w:proofErr w:type="spellStart"/>
      <w:r>
        <w:rPr>
          <w:rStyle w:val="NormalTok"/>
        </w:rPr>
        <w:t>credit_record</w:t>
      </w:r>
      <w:proofErr w:type="spellEnd"/>
    </w:p>
    <w:p w14:paraId="5C3F235D" w14:textId="77777777" w:rsidR="0065126D" w:rsidRDefault="0065126D" w:rsidP="0065126D">
      <w:pPr>
        <w:pStyle w:val="SourceCode"/>
      </w:pPr>
      <w:r>
        <w:rPr>
          <w:rStyle w:val="VerbatimChar"/>
        </w:rPr>
        <w:t xml:space="preserve">              ID  MONTHS_BALANCE STATUS</w:t>
      </w:r>
      <w:r>
        <w:br/>
      </w:r>
      <w:r>
        <w:rPr>
          <w:rStyle w:val="VerbatimChar"/>
        </w:rPr>
        <w:t>0        5001711               0      X</w:t>
      </w:r>
      <w:r>
        <w:br/>
      </w:r>
      <w:r>
        <w:rPr>
          <w:rStyle w:val="VerbatimChar"/>
        </w:rPr>
        <w:t>1        5001711              -1      0</w:t>
      </w:r>
      <w:r>
        <w:br/>
      </w:r>
      <w:r>
        <w:rPr>
          <w:rStyle w:val="VerbatimChar"/>
        </w:rPr>
        <w:t>2        5001711              -2      0</w:t>
      </w:r>
      <w:r>
        <w:br/>
      </w:r>
      <w:r>
        <w:rPr>
          <w:rStyle w:val="VerbatimChar"/>
        </w:rPr>
        <w:t>3        5001711              -3      0</w:t>
      </w:r>
      <w:r>
        <w:br/>
      </w:r>
      <w:r>
        <w:rPr>
          <w:rStyle w:val="VerbatimChar"/>
        </w:rPr>
        <w:t>4        5001712               0      C</w:t>
      </w:r>
      <w:r>
        <w:br/>
      </w:r>
      <w:r>
        <w:rPr>
          <w:rStyle w:val="VerbatimChar"/>
        </w:rPr>
        <w:t>...          ...             ...    ...</w:t>
      </w:r>
      <w:r>
        <w:br/>
      </w:r>
      <w:r>
        <w:rPr>
          <w:rStyle w:val="VerbatimChar"/>
        </w:rPr>
        <w:t>1048570  5150487             -25      C</w:t>
      </w:r>
      <w:r>
        <w:br/>
      </w:r>
      <w:r>
        <w:rPr>
          <w:rStyle w:val="VerbatimChar"/>
        </w:rPr>
        <w:t>1048571  5150487             -26      C</w:t>
      </w:r>
      <w:r>
        <w:br/>
      </w:r>
      <w:r>
        <w:rPr>
          <w:rStyle w:val="VerbatimChar"/>
        </w:rPr>
        <w:t>1048572  5150487             -27      C</w:t>
      </w:r>
      <w:r>
        <w:br/>
      </w:r>
      <w:r>
        <w:rPr>
          <w:rStyle w:val="VerbatimChar"/>
        </w:rPr>
        <w:t>1048573  5150487             -28      C</w:t>
      </w:r>
      <w:r>
        <w:br/>
      </w:r>
      <w:r>
        <w:rPr>
          <w:rStyle w:val="VerbatimChar"/>
        </w:rPr>
        <w:t>1048574  5150487             -29      C</w:t>
      </w:r>
      <w:r>
        <w:br/>
      </w:r>
      <w:r>
        <w:br/>
      </w:r>
      <w:r>
        <w:rPr>
          <w:rStyle w:val="VerbatimChar"/>
        </w:rPr>
        <w:t>[1048575 rows x 3 columns]</w:t>
      </w:r>
      <w:bookmarkEnd w:id="88"/>
    </w:p>
    <w:p w14:paraId="7D3C8A83" w14:textId="77777777" w:rsidR="0065126D" w:rsidRDefault="0065126D" w:rsidP="0065126D">
      <w:pPr>
        <w:pStyle w:val="FirstParagraph"/>
      </w:pPr>
      <w:bookmarkStart w:id="89" w:name="X91bb53e77b81fa7bddc5890617914e1a535e8fb"/>
      <w:r>
        <w:t>It appears that the credit record dataset are set in a format which need to be grouped by the 'ID'.</w:t>
      </w:r>
      <w:bookmarkEnd w:id="89"/>
    </w:p>
    <w:p w14:paraId="169ABABB" w14:textId="77777777" w:rsidR="0065126D" w:rsidRDefault="0065126D" w:rsidP="0065126D">
      <w:pPr>
        <w:pStyle w:val="BodyText"/>
      </w:pPr>
      <w:bookmarkStart w:id="90" w:name="X7da6852bb000b8baf3333165def48c746961407"/>
      <w:r>
        <w:t>The approach is as of following:</w:t>
      </w:r>
    </w:p>
    <w:p w14:paraId="48FA4437" w14:textId="77777777" w:rsidR="0065126D" w:rsidRDefault="0065126D" w:rsidP="0065126D">
      <w:pPr>
        <w:pStyle w:val="Compact"/>
        <w:numPr>
          <w:ilvl w:val="0"/>
          <w:numId w:val="28"/>
        </w:numPr>
      </w:pPr>
      <w:r>
        <w:t>Each 'ID' keeps the latest month (max(MONTHS_BALANCE)).</w:t>
      </w:r>
    </w:p>
    <w:p w14:paraId="4417D93B" w14:textId="77777777" w:rsidR="0065126D" w:rsidRDefault="0065126D" w:rsidP="0065126D">
      <w:pPr>
        <w:pStyle w:val="Compact"/>
        <w:numPr>
          <w:ilvl w:val="0"/>
          <w:numId w:val="28"/>
        </w:numPr>
      </w:pPr>
      <w:r>
        <w:t>Each 'ID' keeps the worst (highest) status after transformation.</w:t>
      </w:r>
    </w:p>
    <w:p w14:paraId="61F591CF" w14:textId="77777777" w:rsidR="0065126D" w:rsidRDefault="0065126D" w:rsidP="0065126D">
      <w:pPr>
        <w:pStyle w:val="Compact"/>
        <w:numPr>
          <w:ilvl w:val="0"/>
          <w:numId w:val="28"/>
        </w:numPr>
      </w:pPr>
      <w:r>
        <w:t>If any month had 'X' or 'C' (converted to 1), the final status is 1 (Good Client).</w:t>
      </w:r>
    </w:p>
    <w:p w14:paraId="24E7A930" w14:textId="77777777" w:rsidR="0065126D" w:rsidRDefault="0065126D" w:rsidP="0065126D">
      <w:pPr>
        <w:pStyle w:val="Compact"/>
        <w:numPr>
          <w:ilvl w:val="0"/>
          <w:numId w:val="28"/>
        </w:numPr>
      </w:pPr>
      <w:r>
        <w:t>If the user had only overdue payments, the final status is 0 (Bad Client).</w:t>
      </w:r>
      <w:bookmarkEnd w:id="90"/>
    </w:p>
    <w:p w14:paraId="66525AFF" w14:textId="77777777" w:rsidR="0065126D" w:rsidRDefault="0065126D" w:rsidP="0065126D">
      <w:pPr>
        <w:pStyle w:val="FirstParagraph"/>
        <w:rPr>
          <w:rStyle w:val="NormalTok"/>
        </w:rPr>
      </w:pPr>
      <w:bookmarkStart w:id="91" w:name="X8986ca29d39cd662302388d94f4463340d54cfa"/>
      <w:r>
        <w:t>Basically, we are hunting the bad clients, if 'STATUS' &gt;= 2 represents serious overdue payments, this transformation marks those customers with 1 (high risk). If 'STATUS' &lt; 2 means acceptable risk or good clients, they are marked with 0.</w:t>
      </w:r>
      <w:bookmarkEnd w:id="91"/>
    </w:p>
    <w:p w14:paraId="0079CA33" w14:textId="77777777" w:rsidR="0065126D" w:rsidRDefault="0065126D" w:rsidP="0065126D">
      <w:pPr>
        <w:pStyle w:val="SourceCode"/>
        <w:rPr>
          <w:rStyle w:val="NormalTok"/>
        </w:rPr>
      </w:pPr>
      <w:bookmarkStart w:id="92" w:name="e0021560"/>
      <w:proofErr w:type="spellStart"/>
      <w:r>
        <w:rPr>
          <w:rStyle w:val="NormalTok"/>
        </w:rPr>
        <w:t>credit_record</w:t>
      </w:r>
      <w:proofErr w:type="spellEnd"/>
      <w:r>
        <w:rPr>
          <w:rStyle w:val="NormalTok"/>
        </w:rPr>
        <w:t>[</w:t>
      </w:r>
      <w:r>
        <w:rPr>
          <w:rStyle w:val="StringTok"/>
        </w:rPr>
        <w:t>'STATUS'</w:t>
      </w:r>
      <w:r>
        <w:rPr>
          <w:rStyle w:val="NormalTok"/>
        </w:rPr>
        <w:t>].replace({</w:t>
      </w:r>
      <w:r>
        <w:rPr>
          <w:rStyle w:val="StringTok"/>
        </w:rPr>
        <w:t>'C'</w:t>
      </w:r>
      <w:r>
        <w:rPr>
          <w:rStyle w:val="NormalTok"/>
        </w:rPr>
        <w:t xml:space="preserve">: </w:t>
      </w:r>
      <w:r>
        <w:rPr>
          <w:rStyle w:val="DecValTok"/>
        </w:rPr>
        <w:t>0</w:t>
      </w:r>
      <w:r>
        <w:rPr>
          <w:rStyle w:val="NormalTok"/>
        </w:rPr>
        <w:t xml:space="preserve">, </w:t>
      </w:r>
      <w:r>
        <w:rPr>
          <w:rStyle w:val="StringTok"/>
        </w:rPr>
        <w:t>'X'</w:t>
      </w:r>
      <w:r>
        <w:rPr>
          <w:rStyle w:val="NormalTok"/>
        </w:rPr>
        <w:t xml:space="preserve"> : </w:t>
      </w:r>
      <w:r>
        <w:rPr>
          <w:rStyle w:val="DecValTok"/>
        </w:rPr>
        <w:t>0</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credit_record</w:t>
      </w:r>
      <w:proofErr w:type="spellEnd"/>
      <w:r>
        <w:rPr>
          <w:rStyle w:val="NormalTok"/>
        </w:rPr>
        <w:t>[</w:t>
      </w:r>
      <w:r>
        <w:rPr>
          <w:rStyle w:val="StringTok"/>
        </w:rPr>
        <w:t>'STATUS'</w:t>
      </w:r>
      <w:r>
        <w:rPr>
          <w:rStyle w:val="NormalTok"/>
        </w:rPr>
        <w:t xml:space="preserve">] </w:t>
      </w:r>
      <w:r>
        <w:rPr>
          <w:rStyle w:val="OperatorTok"/>
        </w:rPr>
        <w:t>=</w:t>
      </w:r>
      <w:r>
        <w:rPr>
          <w:rStyle w:val="NormalTok"/>
        </w:rPr>
        <w:t xml:space="preserve"> </w:t>
      </w:r>
      <w:proofErr w:type="spellStart"/>
      <w:r>
        <w:rPr>
          <w:rStyle w:val="NormalTok"/>
        </w:rPr>
        <w:t>credit_record</w:t>
      </w:r>
      <w:proofErr w:type="spellEnd"/>
      <w:r>
        <w:rPr>
          <w:rStyle w:val="NormalTok"/>
        </w:rPr>
        <w:t>[</w:t>
      </w:r>
      <w:r>
        <w:rPr>
          <w:rStyle w:val="StringTok"/>
        </w:rPr>
        <w:t>'STATUS'</w:t>
      </w:r>
      <w:r>
        <w:rPr>
          <w:rStyle w:val="NormalTok"/>
        </w:rPr>
        <w:t>].</w:t>
      </w:r>
      <w:proofErr w:type="spellStart"/>
      <w:r>
        <w:rPr>
          <w:rStyle w:val="NormalTok"/>
        </w:rPr>
        <w:t>astype</w:t>
      </w:r>
      <w:proofErr w:type="spellEnd"/>
      <w:r>
        <w:rPr>
          <w:rStyle w:val="NormalTok"/>
        </w:rPr>
        <w:t>(</w:t>
      </w:r>
      <w:r>
        <w:rPr>
          <w:rStyle w:val="StringTok"/>
        </w:rPr>
        <w:t>'int'</w:t>
      </w:r>
      <w:r>
        <w:rPr>
          <w:rStyle w:val="NormalTok"/>
        </w:rPr>
        <w:t>)</w:t>
      </w:r>
      <w:r>
        <w:br/>
      </w:r>
      <w:proofErr w:type="spellStart"/>
      <w:r>
        <w:rPr>
          <w:rStyle w:val="NormalTok"/>
        </w:rPr>
        <w:t>credit_record</w:t>
      </w:r>
      <w:proofErr w:type="spellEnd"/>
      <w:r>
        <w:rPr>
          <w:rStyle w:val="NormalTok"/>
        </w:rPr>
        <w:t>[</w:t>
      </w:r>
      <w:r>
        <w:rPr>
          <w:rStyle w:val="StringTok"/>
        </w:rPr>
        <w:t>'STATUS'</w:t>
      </w:r>
      <w:r>
        <w:rPr>
          <w:rStyle w:val="NormalTok"/>
        </w:rPr>
        <w:t xml:space="preserve">] </w:t>
      </w:r>
      <w:r>
        <w:rPr>
          <w:rStyle w:val="OperatorTok"/>
        </w:rPr>
        <w:t>=</w:t>
      </w:r>
      <w:r>
        <w:rPr>
          <w:rStyle w:val="NormalTok"/>
        </w:rPr>
        <w:t xml:space="preserve"> </w:t>
      </w:r>
      <w:proofErr w:type="spellStart"/>
      <w:r>
        <w:rPr>
          <w:rStyle w:val="NormalTok"/>
        </w:rPr>
        <w:t>credit_record</w:t>
      </w:r>
      <w:proofErr w:type="spellEnd"/>
      <w:r>
        <w:rPr>
          <w:rStyle w:val="NormalTok"/>
        </w:rPr>
        <w:t>[</w:t>
      </w:r>
      <w:r>
        <w:rPr>
          <w:rStyle w:val="StringTok"/>
        </w:rPr>
        <w:t>'STATUS'</w:t>
      </w:r>
      <w:r>
        <w:rPr>
          <w:rStyle w:val="NormalTok"/>
        </w:rPr>
        <w:t>].</w:t>
      </w:r>
      <w:r>
        <w:rPr>
          <w:rStyle w:val="BuiltInTok"/>
        </w:rPr>
        <w:t>apply</w:t>
      </w:r>
      <w:r>
        <w:rPr>
          <w:rStyle w:val="NormalTok"/>
        </w:rPr>
        <w:t>(</w:t>
      </w:r>
      <w:r>
        <w:rPr>
          <w:rStyle w:val="KeywordTok"/>
        </w:rPr>
        <w:t>lambda</w:t>
      </w:r>
      <w:r>
        <w:rPr>
          <w:rStyle w:val="NormalTok"/>
        </w:rPr>
        <w:t xml:space="preserve"> x:</w:t>
      </w:r>
      <w:r>
        <w:rPr>
          <w:rStyle w:val="DecValTok"/>
        </w:rPr>
        <w:t>1</w:t>
      </w:r>
      <w:r>
        <w:rPr>
          <w:rStyle w:val="NormalTok"/>
        </w:rPr>
        <w:t xml:space="preserve"> </w:t>
      </w:r>
      <w:r>
        <w:rPr>
          <w:rStyle w:val="ControlFlowTok"/>
        </w:rPr>
        <w:t>if</w:t>
      </w:r>
      <w:r>
        <w:rPr>
          <w:rStyle w:val="NormalTok"/>
        </w:rPr>
        <w:t xml:space="preserve"> x </w:t>
      </w:r>
      <w:r>
        <w:rPr>
          <w:rStyle w:val="OperatorTok"/>
        </w:rPr>
        <w:t>&gt;=</w:t>
      </w:r>
      <w:r>
        <w:rPr>
          <w:rStyle w:val="NormalTok"/>
        </w:rPr>
        <w:t xml:space="preserve"> </w:t>
      </w:r>
      <w:r>
        <w:rPr>
          <w:rStyle w:val="DecValTok"/>
        </w:rPr>
        <w:t>2</w:t>
      </w:r>
      <w:r>
        <w:rPr>
          <w:rStyle w:val="NormalTok"/>
        </w:rPr>
        <w:t xml:space="preserve"> </w:t>
      </w:r>
      <w:r>
        <w:rPr>
          <w:rStyle w:val="ControlFlowTok"/>
        </w:rPr>
        <w:t>else</w:t>
      </w:r>
      <w:r>
        <w:rPr>
          <w:rStyle w:val="NormalTok"/>
        </w:rPr>
        <w:t xml:space="preserve"> </w:t>
      </w:r>
      <w:r>
        <w:rPr>
          <w:rStyle w:val="DecValTok"/>
        </w:rPr>
        <w:t>0</w:t>
      </w:r>
      <w:r>
        <w:rPr>
          <w:rStyle w:val="NormalTok"/>
        </w:rPr>
        <w:t>)</w:t>
      </w:r>
      <w:bookmarkEnd w:id="92"/>
    </w:p>
    <w:p w14:paraId="5B4EA6AC" w14:textId="77777777" w:rsidR="0065126D" w:rsidRDefault="0065126D" w:rsidP="0065126D">
      <w:pPr>
        <w:pStyle w:val="SourceCode"/>
        <w:rPr>
          <w:rStyle w:val="NormalTok"/>
        </w:rPr>
      </w:pPr>
      <w:bookmarkStart w:id="93" w:name="d2896840"/>
      <w:proofErr w:type="spellStart"/>
      <w:r>
        <w:rPr>
          <w:rStyle w:val="NormalTok"/>
        </w:rPr>
        <w:t>credit_record</w:t>
      </w:r>
      <w:proofErr w:type="spellEnd"/>
      <w:r>
        <w:rPr>
          <w:rStyle w:val="NormalTok"/>
        </w:rPr>
        <w:t xml:space="preserve"> </w:t>
      </w:r>
      <w:r>
        <w:rPr>
          <w:rStyle w:val="OperatorTok"/>
        </w:rPr>
        <w:t>=</w:t>
      </w:r>
      <w:r>
        <w:rPr>
          <w:rStyle w:val="NormalTok"/>
        </w:rPr>
        <w:t xml:space="preserve"> </w:t>
      </w:r>
      <w:proofErr w:type="spellStart"/>
      <w:r>
        <w:rPr>
          <w:rStyle w:val="NormalTok"/>
        </w:rPr>
        <w:t>credit_record.groupby</w:t>
      </w:r>
      <w:proofErr w:type="spellEnd"/>
      <w:r>
        <w:rPr>
          <w:rStyle w:val="NormalTok"/>
        </w:rPr>
        <w:t>(</w:t>
      </w:r>
      <w:r>
        <w:rPr>
          <w:rStyle w:val="StringTok"/>
        </w:rPr>
        <w:t>'ID'</w:t>
      </w:r>
      <w:r>
        <w:rPr>
          <w:rStyle w:val="NormalTok"/>
        </w:rPr>
        <w:t>).</w:t>
      </w:r>
      <w:proofErr w:type="spellStart"/>
      <w:r>
        <w:rPr>
          <w:rStyle w:val="NormalTok"/>
        </w:rPr>
        <w:t>agg</w:t>
      </w:r>
      <w:proofErr w:type="spellEnd"/>
      <w:r>
        <w:rPr>
          <w:rStyle w:val="NormalTok"/>
        </w:rPr>
        <w:t>(</w:t>
      </w:r>
      <w:r>
        <w:rPr>
          <w:rStyle w:val="BuiltInTok"/>
        </w:rPr>
        <w:t>max</w:t>
      </w:r>
      <w:r>
        <w:rPr>
          <w:rStyle w:val="NormalTok"/>
        </w:rPr>
        <w:t>).</w:t>
      </w:r>
      <w:proofErr w:type="spellStart"/>
      <w:r>
        <w:rPr>
          <w:rStyle w:val="NormalTok"/>
        </w:rPr>
        <w:t>reset_index</w:t>
      </w:r>
      <w:proofErr w:type="spellEnd"/>
      <w:r>
        <w:rPr>
          <w:rStyle w:val="NormalTok"/>
        </w:rPr>
        <w:t>()</w:t>
      </w:r>
      <w:r>
        <w:br/>
      </w:r>
      <w:r>
        <w:br/>
      </w:r>
      <w:proofErr w:type="spellStart"/>
      <w:r>
        <w:rPr>
          <w:rStyle w:val="NormalTok"/>
        </w:rPr>
        <w:t>credit_record.drop</w:t>
      </w:r>
      <w:proofErr w:type="spellEnd"/>
      <w:r>
        <w:rPr>
          <w:rStyle w:val="NormalTok"/>
        </w:rPr>
        <w:t>(</w:t>
      </w:r>
      <w:r>
        <w:rPr>
          <w:rStyle w:val="StringTok"/>
        </w:rPr>
        <w:t>'MONTHS_BALANCE'</w:t>
      </w:r>
      <w:r>
        <w:rPr>
          <w:rStyle w:val="NormalTok"/>
        </w:rPr>
        <w:t>, axis</w:t>
      </w:r>
      <w:r>
        <w:rPr>
          <w:rStyle w:val="OperatorTok"/>
        </w:rPr>
        <w:t>=</w:t>
      </w:r>
      <w:r>
        <w:rPr>
          <w:rStyle w:val="DecValTok"/>
        </w:rPr>
        <w:t>1</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bookmarkEnd w:id="93"/>
    </w:p>
    <w:p w14:paraId="735CEB66" w14:textId="77777777" w:rsidR="0065126D" w:rsidRDefault="0065126D" w:rsidP="0065126D">
      <w:pPr>
        <w:pStyle w:val="SourceCode"/>
        <w:rPr>
          <w:rStyle w:val="VerbatimChar"/>
        </w:rPr>
      </w:pPr>
      <w:bookmarkStart w:id="94" w:name="X0b3cad0b82afad91c6ff3bed354e464674eec12"/>
      <w:proofErr w:type="spellStart"/>
      <w:r>
        <w:rPr>
          <w:rStyle w:val="NormalTok"/>
        </w:rPr>
        <w:t>credit_record.head</w:t>
      </w:r>
      <w:proofErr w:type="spellEnd"/>
      <w:r>
        <w:rPr>
          <w:rStyle w:val="NormalTok"/>
        </w:rPr>
        <w:t>()</w:t>
      </w:r>
    </w:p>
    <w:p w14:paraId="4EBFA855" w14:textId="77777777" w:rsidR="0065126D" w:rsidRDefault="0065126D" w:rsidP="0065126D">
      <w:pPr>
        <w:pStyle w:val="SourceCode"/>
      </w:pPr>
      <w:r>
        <w:rPr>
          <w:rStyle w:val="VerbatimChar"/>
        </w:rPr>
        <w:t xml:space="preserve">        ID  STATUS</w:t>
      </w:r>
      <w:r>
        <w:br/>
      </w:r>
      <w:r>
        <w:rPr>
          <w:rStyle w:val="VerbatimChar"/>
        </w:rPr>
        <w:t>0  5001711       0</w:t>
      </w:r>
      <w:r>
        <w:br/>
      </w:r>
      <w:r>
        <w:rPr>
          <w:rStyle w:val="VerbatimChar"/>
        </w:rPr>
        <w:t>1  5001712       0</w:t>
      </w:r>
      <w:r>
        <w:br/>
      </w:r>
      <w:r>
        <w:rPr>
          <w:rStyle w:val="VerbatimChar"/>
        </w:rPr>
        <w:t>2  5001713       0</w:t>
      </w:r>
      <w:r>
        <w:br/>
      </w:r>
      <w:r>
        <w:rPr>
          <w:rStyle w:val="VerbatimChar"/>
        </w:rPr>
        <w:t>3  5001714       0</w:t>
      </w:r>
      <w:r>
        <w:br/>
      </w:r>
      <w:r>
        <w:rPr>
          <w:rStyle w:val="VerbatimChar"/>
        </w:rPr>
        <w:t>4  5001715       0</w:t>
      </w:r>
      <w:bookmarkEnd w:id="94"/>
    </w:p>
    <w:p w14:paraId="29A99D85" w14:textId="77777777" w:rsidR="0065126D" w:rsidRDefault="0065126D" w:rsidP="0065126D">
      <w:pPr>
        <w:pStyle w:val="FirstParagraph"/>
      </w:pPr>
      <w:bookmarkStart w:id="95" w:name="Xd94c2b939cf7d1660b0eb712fc4aafd428a4081"/>
      <w:r>
        <w:t>Now it's fixed.</w:t>
      </w:r>
      <w:bookmarkEnd w:id="95"/>
    </w:p>
    <w:p w14:paraId="6B0CCC95" w14:textId="77777777" w:rsidR="0065126D" w:rsidRDefault="0065126D" w:rsidP="0065126D">
      <w:pPr>
        <w:pStyle w:val="BodyText"/>
        <w:rPr>
          <w:rStyle w:val="NormalTok"/>
        </w:rPr>
      </w:pPr>
      <w:bookmarkStart w:id="96" w:name="bd8986a0"/>
      <w:r>
        <w:t>It appears that a new problem arises and that is the imbalance of target value samples.</w:t>
      </w:r>
      <w:bookmarkEnd w:id="96"/>
    </w:p>
    <w:p w14:paraId="65116517" w14:textId="77777777" w:rsidR="0065126D" w:rsidRDefault="0065126D" w:rsidP="0065126D">
      <w:pPr>
        <w:pStyle w:val="SourceCode"/>
        <w:rPr>
          <w:rStyle w:val="VerbatimChar"/>
        </w:rPr>
      </w:pPr>
      <w:bookmarkStart w:id="97" w:name="X7841bbdaffde66e2d4acb2582cc599043d19723"/>
      <w:proofErr w:type="spellStart"/>
      <w:r>
        <w:rPr>
          <w:rStyle w:val="NormalTok"/>
        </w:rPr>
        <w:t>credit_record</w:t>
      </w:r>
      <w:proofErr w:type="spellEnd"/>
      <w:r>
        <w:rPr>
          <w:rStyle w:val="NormalTok"/>
        </w:rPr>
        <w:t>[</w:t>
      </w:r>
      <w:r>
        <w:rPr>
          <w:rStyle w:val="StringTok"/>
        </w:rPr>
        <w:t>'STATUS'</w:t>
      </w:r>
      <w:r>
        <w:rPr>
          <w:rStyle w:val="NormalTok"/>
        </w:rPr>
        <w:t>].</w:t>
      </w:r>
      <w:proofErr w:type="spellStart"/>
      <w:r>
        <w:rPr>
          <w:rStyle w:val="NormalTok"/>
        </w:rPr>
        <w:t>value_counts</w:t>
      </w:r>
      <w:proofErr w:type="spellEnd"/>
      <w:r>
        <w:rPr>
          <w:rStyle w:val="NormalTok"/>
        </w:rPr>
        <w:t>(normalize</w:t>
      </w:r>
      <w:r>
        <w:rPr>
          <w:rStyle w:val="OperatorTok"/>
        </w:rPr>
        <w:t>=</w:t>
      </w:r>
      <w:r>
        <w:rPr>
          <w:rStyle w:val="VariableTok"/>
        </w:rPr>
        <w:t>True</w:t>
      </w:r>
      <w:r>
        <w:rPr>
          <w:rStyle w:val="NormalTok"/>
        </w:rPr>
        <w:t>)</w:t>
      </w:r>
    </w:p>
    <w:p w14:paraId="67601206" w14:textId="77777777" w:rsidR="0065126D" w:rsidRDefault="0065126D" w:rsidP="0065126D">
      <w:pPr>
        <w:pStyle w:val="SourceCode"/>
      </w:pPr>
      <w:r>
        <w:rPr>
          <w:rStyle w:val="VerbatimChar"/>
        </w:rPr>
        <w:lastRenderedPageBreak/>
        <w:t>STATUS</w:t>
      </w:r>
      <w:r>
        <w:br/>
      </w:r>
      <w:r>
        <w:rPr>
          <w:rStyle w:val="VerbatimChar"/>
        </w:rPr>
        <w:t>0    0.985495</w:t>
      </w:r>
      <w:r>
        <w:br/>
      </w:r>
      <w:r>
        <w:rPr>
          <w:rStyle w:val="VerbatimChar"/>
        </w:rPr>
        <w:t>1    0.014505</w:t>
      </w:r>
      <w:r>
        <w:br/>
      </w:r>
      <w:r>
        <w:rPr>
          <w:rStyle w:val="VerbatimChar"/>
        </w:rPr>
        <w:t xml:space="preserve">Name: proportion, </w:t>
      </w:r>
      <w:proofErr w:type="spellStart"/>
      <w:r>
        <w:rPr>
          <w:rStyle w:val="VerbatimChar"/>
        </w:rPr>
        <w:t>dtype</w:t>
      </w:r>
      <w:proofErr w:type="spellEnd"/>
      <w:r>
        <w:rPr>
          <w:rStyle w:val="VerbatimChar"/>
        </w:rPr>
        <w:t>: float64</w:t>
      </w:r>
      <w:bookmarkEnd w:id="97"/>
    </w:p>
    <w:p w14:paraId="6BA054E2" w14:textId="77777777" w:rsidR="0065126D" w:rsidRDefault="0065126D" w:rsidP="0065126D">
      <w:pPr>
        <w:pStyle w:val="FirstParagraph"/>
      </w:pPr>
      <w:bookmarkStart w:id="98" w:name="Xb4809b594197298b6494c8b52f1067f15b35228"/>
      <w:r>
        <w:t>We will address this problem in the Model Building section.</w:t>
      </w:r>
      <w:bookmarkEnd w:id="98"/>
    </w:p>
    <w:p w14:paraId="00E540BD" w14:textId="77777777" w:rsidR="0065126D" w:rsidRDefault="0065126D" w:rsidP="0065126D">
      <w:pPr>
        <w:pStyle w:val="Heading3"/>
        <w:rPr>
          <w:rStyle w:val="NormalTok"/>
        </w:rPr>
      </w:pPr>
      <w:bookmarkStart w:id="99" w:name="X3204af2f51ce1c28bf006775590c4098b01dad1"/>
      <w:bookmarkStart w:id="100" w:name="Xe38a03e67b2cc7a5bdb8856c211871dfb10b50d"/>
      <w:r>
        <w:t>6. Merging</w:t>
      </w:r>
      <w:bookmarkEnd w:id="99"/>
      <w:bookmarkEnd w:id="100"/>
    </w:p>
    <w:p w14:paraId="75F15605" w14:textId="77777777" w:rsidR="0065126D" w:rsidRDefault="0065126D" w:rsidP="0065126D">
      <w:pPr>
        <w:pStyle w:val="SourceCode"/>
        <w:rPr>
          <w:rStyle w:val="NormalTok"/>
        </w:rPr>
      </w:pPr>
      <w:bookmarkStart w:id="101" w:name="ed8e8c7c"/>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pd.merge</w:t>
      </w:r>
      <w:proofErr w:type="spellEnd"/>
      <w:r>
        <w:rPr>
          <w:rStyle w:val="NormalTok"/>
        </w:rPr>
        <w:t xml:space="preserve">(application, </w:t>
      </w:r>
      <w:proofErr w:type="spellStart"/>
      <w:r>
        <w:rPr>
          <w:rStyle w:val="NormalTok"/>
        </w:rPr>
        <w:t>credit_record</w:t>
      </w:r>
      <w:proofErr w:type="spellEnd"/>
      <w:r>
        <w:rPr>
          <w:rStyle w:val="NormalTok"/>
        </w:rPr>
        <w:t>, on</w:t>
      </w:r>
      <w:r>
        <w:rPr>
          <w:rStyle w:val="OperatorTok"/>
        </w:rPr>
        <w:t>=</w:t>
      </w:r>
      <w:r>
        <w:rPr>
          <w:rStyle w:val="StringTok"/>
        </w:rPr>
        <w:t>'ID'</w:t>
      </w:r>
      <w:r>
        <w:rPr>
          <w:rStyle w:val="NormalTok"/>
        </w:rPr>
        <w:t>, how</w:t>
      </w:r>
      <w:r>
        <w:rPr>
          <w:rStyle w:val="OperatorTok"/>
        </w:rPr>
        <w:t>=</w:t>
      </w:r>
      <w:r>
        <w:rPr>
          <w:rStyle w:val="StringTok"/>
        </w:rPr>
        <w:t>'inner'</w:t>
      </w:r>
      <w:r>
        <w:rPr>
          <w:rStyle w:val="NormalTok"/>
        </w:rPr>
        <w:t>)</w:t>
      </w:r>
      <w:bookmarkEnd w:id="101"/>
    </w:p>
    <w:p w14:paraId="467DE2F9" w14:textId="77777777" w:rsidR="0065126D" w:rsidRDefault="0065126D" w:rsidP="0065126D">
      <w:pPr>
        <w:pStyle w:val="SourceCode"/>
        <w:rPr>
          <w:rStyle w:val="VerbatimChar"/>
        </w:rPr>
      </w:pPr>
      <w:bookmarkStart w:id="102" w:name="Xd0453cbc4d04bc2a1a9695523e6e7f2dbf4ab31"/>
      <w:proofErr w:type="spellStart"/>
      <w:r>
        <w:rPr>
          <w:rStyle w:val="NormalTok"/>
        </w:rPr>
        <w:t>df.head</w:t>
      </w:r>
      <w:proofErr w:type="spellEnd"/>
      <w:r>
        <w:rPr>
          <w:rStyle w:val="NormalTok"/>
        </w:rPr>
        <w:t>()</w:t>
      </w:r>
    </w:p>
    <w:p w14:paraId="667931B6" w14:textId="77777777" w:rsidR="0065126D" w:rsidRDefault="0065126D" w:rsidP="0065126D">
      <w:pPr>
        <w:pStyle w:val="SourceCode"/>
        <w:rPr>
          <w:rStyle w:val="NormalTok"/>
        </w:rPr>
      </w:pPr>
      <w:r>
        <w:rPr>
          <w:rStyle w:val="VerbatimChar"/>
        </w:rPr>
        <w:t xml:space="preserve">        ID  CODE_GENDER  FLAG_OWN_CAR  FLAG_OWN_REALTY  CNT_CHILDREN  AMT_INCOME_TOTAL  NAME_INCOME_TYPE  NAME_EDUCATION_TYPE  NAME_FAMILY_STATUS  NAME_HOUSING_TYPE  DAYS_BIRTH  DAYS_EMPLOYED  FLAG_MOBIL  FLAG_WORK_PHONE  FLAG_PHONE  FLAG_EMAIL  OCCUPATION_TYPE  CNT_FAM_MEMBERS  STATUS</w:t>
      </w:r>
      <w:r>
        <w:br/>
      </w:r>
      <w:r>
        <w:rPr>
          <w:rStyle w:val="VerbatimChar"/>
        </w:rPr>
        <w:t>0  5008838            1             0                1             1          405000.0                 0                    1                   1                  1      -11842          -2016           1                0           0           0               10              3.0       0</w:t>
      </w:r>
      <w:r>
        <w:br/>
      </w:r>
      <w:r>
        <w:rPr>
          <w:rStyle w:val="VerbatimChar"/>
        </w:rPr>
        <w:t>1  5008839            1             0                1             1          405000.0                 0                    1                   1                  1      -11842          -2016           1                0           0           0               10              3.0       0</w:t>
      </w:r>
      <w:r>
        <w:br/>
      </w:r>
      <w:r>
        <w:rPr>
          <w:rStyle w:val="VerbatimChar"/>
        </w:rPr>
        <w:t>2  5008840            1             0                1             1          405000.0                 0                    1                   1                  1      -11842          -2016           1                0           0           0               10              3.0       0</w:t>
      </w:r>
      <w:r>
        <w:br/>
      </w:r>
      <w:r>
        <w:rPr>
          <w:rStyle w:val="VerbatimChar"/>
        </w:rPr>
        <w:t>3  5008841            1             0                1             1          405000.0                 0                    1                   1                  1      -11842          -2016           1                0           0           0               10              3.0       0</w:t>
      </w:r>
      <w:r>
        <w:br/>
      </w:r>
      <w:r>
        <w:rPr>
          <w:rStyle w:val="VerbatimChar"/>
        </w:rPr>
        <w:t>4  5008842            1             0                1             1          405000.0                 0                    1                   1                  1      -11842          -2016           1                0           0           0               10              3.0       0</w:t>
      </w:r>
      <w:bookmarkEnd w:id="102"/>
    </w:p>
    <w:p w14:paraId="5275095A" w14:textId="77777777" w:rsidR="0065126D" w:rsidRDefault="0065126D" w:rsidP="0065126D">
      <w:pPr>
        <w:pStyle w:val="SourceCode"/>
        <w:rPr>
          <w:rStyle w:val="VerbatimChar"/>
        </w:rPr>
      </w:pPr>
      <w:bookmarkStart w:id="103" w:name="X07d6f6b4363e5b3ddf1168939facae45228337e"/>
      <w:proofErr w:type="spellStart"/>
      <w:r>
        <w:rPr>
          <w:rStyle w:val="NormalTok"/>
        </w:rPr>
        <w:t>df.shape</w:t>
      </w:r>
      <w:proofErr w:type="spellEnd"/>
    </w:p>
    <w:p w14:paraId="6EF4B3A9" w14:textId="77777777" w:rsidR="0065126D" w:rsidRDefault="0065126D" w:rsidP="0065126D">
      <w:pPr>
        <w:pStyle w:val="SourceCode"/>
      </w:pPr>
      <w:r>
        <w:rPr>
          <w:rStyle w:val="VerbatimChar"/>
        </w:rPr>
        <w:t>(9516, 19)</w:t>
      </w:r>
      <w:bookmarkEnd w:id="103"/>
    </w:p>
    <w:p w14:paraId="3C9D3ECD" w14:textId="77777777" w:rsidR="0065126D" w:rsidRDefault="0065126D" w:rsidP="0065126D">
      <w:pPr>
        <w:pStyle w:val="FirstParagraph"/>
      </w:pPr>
      <w:bookmarkStart w:id="104" w:name="ccd74b9a"/>
      <w:r>
        <w:t>There are 9516 rows ready for deployment.</w:t>
      </w:r>
      <w:bookmarkEnd w:id="104"/>
    </w:p>
    <w:p w14:paraId="777F013B" w14:textId="77777777" w:rsidR="0065126D" w:rsidRDefault="0065126D" w:rsidP="0065126D">
      <w:pPr>
        <w:pStyle w:val="Heading2"/>
      </w:pPr>
      <w:bookmarkStart w:id="105" w:name="Xf9fb94290474f7233315de41548c50df2f30301"/>
      <w:bookmarkStart w:id="106" w:name="model-building"/>
      <w:r>
        <w:t>Model Building</w:t>
      </w:r>
      <w:bookmarkEnd w:id="105"/>
      <w:bookmarkEnd w:id="106"/>
    </w:p>
    <w:p w14:paraId="5E5F2E91" w14:textId="77777777" w:rsidR="0065126D" w:rsidRDefault="0065126D" w:rsidP="0065126D">
      <w:pPr>
        <w:pStyle w:val="FirstParagraph"/>
        <w:rPr>
          <w:rStyle w:val="NormalTok"/>
        </w:rPr>
      </w:pPr>
      <w:bookmarkStart w:id="107" w:name="X155dc7b834090950a9722c3dd6a8842902f1cfd"/>
      <w:r>
        <w:t>Splitting the data into X &amp; y and further into train &amp; test.</w:t>
      </w:r>
      <w:bookmarkEnd w:id="107"/>
    </w:p>
    <w:p w14:paraId="048A4D84" w14:textId="77777777" w:rsidR="0065126D" w:rsidRDefault="0065126D" w:rsidP="0065126D">
      <w:pPr>
        <w:pStyle w:val="SourceCode"/>
        <w:rPr>
          <w:rStyle w:val="ImportTok"/>
        </w:rPr>
      </w:pPr>
      <w:bookmarkStart w:id="108" w:name="Xd3f185c87703649c2254eaf91a01a76f01aa86e"/>
      <w:r>
        <w:rPr>
          <w:rStyle w:val="NormalTok"/>
        </w:rPr>
        <w:t xml:space="preserve">X </w:t>
      </w:r>
      <w:r>
        <w:rPr>
          <w:rStyle w:val="OperatorTok"/>
        </w:rPr>
        <w:t>=</w:t>
      </w:r>
      <w:r>
        <w:rPr>
          <w:rStyle w:val="NormalTok"/>
        </w:rPr>
        <w:t xml:space="preserve"> </w:t>
      </w:r>
      <w:proofErr w:type="spellStart"/>
      <w:r>
        <w:rPr>
          <w:rStyle w:val="NormalTok"/>
        </w:rPr>
        <w:t>df.iloc</w:t>
      </w:r>
      <w:proofErr w:type="spellEnd"/>
      <w:r>
        <w:rPr>
          <w:rStyle w:val="NormalTok"/>
        </w:rPr>
        <w:t>[:,</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df.iloc</w:t>
      </w:r>
      <w:proofErr w:type="spellEnd"/>
      <w:r>
        <w:rPr>
          <w:rStyle w:val="NormalTok"/>
        </w:rPr>
        <w:t>[:,</w:t>
      </w:r>
      <w:r>
        <w:rPr>
          <w:rStyle w:val="OperatorTok"/>
        </w:rPr>
        <w:t>-</w:t>
      </w:r>
      <w:r>
        <w:rPr>
          <w:rStyle w:val="DecValTok"/>
        </w:rPr>
        <w:t>1</w:t>
      </w:r>
      <w:r>
        <w:rPr>
          <w:rStyle w:val="NormalTok"/>
        </w:rPr>
        <w:t>]</w:t>
      </w:r>
      <w:bookmarkEnd w:id="108"/>
    </w:p>
    <w:p w14:paraId="48CC7674" w14:textId="77777777" w:rsidR="0065126D" w:rsidRDefault="0065126D" w:rsidP="0065126D">
      <w:pPr>
        <w:pStyle w:val="SourceCode"/>
      </w:pPr>
      <w:bookmarkStart w:id="109" w:name="Xacd68b8a403cd6a4c704df81d2f27c1ee69885e"/>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w:t>
      </w:r>
      <w:proofErr w:type="spellEnd"/>
      <w:r>
        <w:rPr>
          <w:rStyle w:val="NormalTok"/>
        </w:rPr>
        <w:t xml:space="preserve">, </w:t>
      </w:r>
      <w:proofErr w:type="spellStart"/>
      <w:r>
        <w:rPr>
          <w:rStyle w:val="NormalTok"/>
        </w:rPr>
        <w:t>test_size</w:t>
      </w:r>
      <w:proofErr w:type="spellEnd"/>
      <w:r>
        <w:rPr>
          <w:rStyle w:val="OperatorTok"/>
        </w:rPr>
        <w:t>=</w:t>
      </w:r>
      <w:r>
        <w:rPr>
          <w:rStyle w:val="FloatTok"/>
        </w:rPr>
        <w:t>0.3</w:t>
      </w:r>
      <w:r>
        <w:rPr>
          <w:rStyle w:val="NormalTok"/>
        </w:rPr>
        <w:t>)</w:t>
      </w:r>
      <w:bookmarkEnd w:id="109"/>
    </w:p>
    <w:p w14:paraId="66E90E24" w14:textId="77777777" w:rsidR="0065126D" w:rsidRDefault="0065126D" w:rsidP="0065126D">
      <w:pPr>
        <w:pStyle w:val="FirstParagraph"/>
        <w:rPr>
          <w:rStyle w:val="ImportTok"/>
        </w:rPr>
      </w:pPr>
      <w:bookmarkStart w:id="110" w:name="X0ca0e2cf39dad111df40a94e01414fbd45dd439"/>
      <w:r>
        <w:t>Scaling the training data.</w:t>
      </w:r>
      <w:bookmarkEnd w:id="110"/>
    </w:p>
    <w:p w14:paraId="15D0584B" w14:textId="77777777" w:rsidR="0065126D" w:rsidRDefault="0065126D" w:rsidP="0065126D">
      <w:pPr>
        <w:pStyle w:val="SourceCode"/>
      </w:pPr>
      <w:bookmarkStart w:id="111" w:name="aa106744"/>
      <w:r>
        <w:rPr>
          <w:rStyle w:val="ImportTok"/>
        </w:rPr>
        <w:lastRenderedPageBreak/>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MinMaxScaler</w:t>
      </w:r>
      <w:proofErr w:type="spellEnd"/>
      <w:r>
        <w:br/>
      </w:r>
      <w:r>
        <w:br/>
      </w:r>
      <w:r>
        <w:rPr>
          <w:rStyle w:val="NormalTok"/>
        </w:rPr>
        <w:t xml:space="preserve">scaler </w:t>
      </w:r>
      <w:r>
        <w:rPr>
          <w:rStyle w:val="OperatorTok"/>
        </w:rPr>
        <w:t>=</w:t>
      </w:r>
      <w:r>
        <w:rPr>
          <w:rStyle w:val="NormalTok"/>
        </w:rPr>
        <w:t xml:space="preserve"> </w:t>
      </w:r>
      <w:proofErr w:type="spellStart"/>
      <w:r>
        <w:rPr>
          <w:rStyle w:val="NormalTok"/>
        </w:rPr>
        <w:t>MinMaxScaler</w:t>
      </w:r>
      <w:proofErr w:type="spellEnd"/>
      <w:r>
        <w:rPr>
          <w:rStyle w:val="NormalTok"/>
        </w:rPr>
        <w:t>()</w:t>
      </w:r>
      <w:r>
        <w:br/>
      </w:r>
      <w:r>
        <w:br/>
      </w:r>
      <w:proofErr w:type="spellStart"/>
      <w:r>
        <w:rPr>
          <w:rStyle w:val="NormalTok"/>
        </w:rPr>
        <w:t>X_train</w:t>
      </w:r>
      <w:proofErr w:type="spellEnd"/>
      <w:r>
        <w:rPr>
          <w:rStyle w:val="NormalTok"/>
        </w:rPr>
        <w:t xml:space="preserve"> </w:t>
      </w:r>
      <w:r>
        <w:rPr>
          <w:rStyle w:val="OperatorTok"/>
        </w:rPr>
        <w:t>=</w:t>
      </w:r>
      <w:r>
        <w:rPr>
          <w:rStyle w:val="NormalTok"/>
        </w:rPr>
        <w:t xml:space="preserve"> </w:t>
      </w:r>
      <w:proofErr w:type="spellStart"/>
      <w:r>
        <w:rPr>
          <w:rStyle w:val="NormalTok"/>
        </w:rPr>
        <w:t>scaler.fit_transform</w:t>
      </w:r>
      <w:proofErr w:type="spellEnd"/>
      <w:r>
        <w:rPr>
          <w:rStyle w:val="NormalTok"/>
        </w:rPr>
        <w:t>(</w:t>
      </w:r>
      <w:proofErr w:type="spellStart"/>
      <w:r>
        <w:rPr>
          <w:rStyle w:val="NormalTok"/>
        </w:rPr>
        <w:t>X_train</w:t>
      </w:r>
      <w:proofErr w:type="spellEnd"/>
      <w:r>
        <w:rPr>
          <w:rStyle w:val="NormalTok"/>
        </w:rPr>
        <w:t>)</w:t>
      </w:r>
      <w:r>
        <w:br/>
      </w:r>
      <w:proofErr w:type="spellStart"/>
      <w:r>
        <w:rPr>
          <w:rStyle w:val="NormalTok"/>
        </w:rPr>
        <w:t>X_test</w:t>
      </w:r>
      <w:proofErr w:type="spellEnd"/>
      <w:r>
        <w:rPr>
          <w:rStyle w:val="NormalTok"/>
        </w:rPr>
        <w:t xml:space="preserve"> </w:t>
      </w:r>
      <w:r>
        <w:rPr>
          <w:rStyle w:val="OperatorTok"/>
        </w:rPr>
        <w:t>=</w:t>
      </w:r>
      <w:r>
        <w:rPr>
          <w:rStyle w:val="NormalTok"/>
        </w:rPr>
        <w:t xml:space="preserve"> </w:t>
      </w:r>
      <w:proofErr w:type="spellStart"/>
      <w:r>
        <w:rPr>
          <w:rStyle w:val="NormalTok"/>
        </w:rPr>
        <w:t>scaler.transform</w:t>
      </w:r>
      <w:proofErr w:type="spellEnd"/>
      <w:r>
        <w:rPr>
          <w:rStyle w:val="NormalTok"/>
        </w:rPr>
        <w:t>(</w:t>
      </w:r>
      <w:proofErr w:type="spellStart"/>
      <w:r>
        <w:rPr>
          <w:rStyle w:val="NormalTok"/>
        </w:rPr>
        <w:t>X_test</w:t>
      </w:r>
      <w:proofErr w:type="spellEnd"/>
      <w:r>
        <w:rPr>
          <w:rStyle w:val="NormalTok"/>
        </w:rPr>
        <w:t>)</w:t>
      </w:r>
      <w:bookmarkEnd w:id="111"/>
    </w:p>
    <w:p w14:paraId="74D7E738" w14:textId="77777777" w:rsidR="0065126D" w:rsidRDefault="0065126D" w:rsidP="0065126D">
      <w:pPr>
        <w:pStyle w:val="FirstParagraph"/>
        <w:rPr>
          <w:rStyle w:val="ImportTok"/>
        </w:rPr>
      </w:pPr>
      <w:bookmarkStart w:id="112" w:name="dd76d481"/>
      <w:r>
        <w:t>Addressing the oversampling problem by evening the target samples using SMOTE.</w:t>
      </w:r>
      <w:bookmarkEnd w:id="112"/>
    </w:p>
    <w:p w14:paraId="19CE5578" w14:textId="77777777" w:rsidR="0065126D" w:rsidRDefault="0065126D" w:rsidP="0065126D">
      <w:pPr>
        <w:pStyle w:val="SourceCode"/>
      </w:pPr>
      <w:bookmarkStart w:id="113" w:name="d29db889"/>
      <w:r>
        <w:rPr>
          <w:rStyle w:val="ImportTok"/>
        </w:rPr>
        <w:t>from</w:t>
      </w:r>
      <w:r>
        <w:rPr>
          <w:rStyle w:val="NormalTok"/>
        </w:rPr>
        <w:t xml:space="preserve"> </w:t>
      </w:r>
      <w:proofErr w:type="spellStart"/>
      <w:r>
        <w:rPr>
          <w:rStyle w:val="NormalTok"/>
        </w:rPr>
        <w:t>imblearn.over_sampling</w:t>
      </w:r>
      <w:proofErr w:type="spellEnd"/>
      <w:r>
        <w:rPr>
          <w:rStyle w:val="NormalTok"/>
        </w:rPr>
        <w:t xml:space="preserve"> </w:t>
      </w:r>
      <w:r>
        <w:rPr>
          <w:rStyle w:val="ImportTok"/>
        </w:rPr>
        <w:t>import</w:t>
      </w:r>
      <w:r>
        <w:rPr>
          <w:rStyle w:val="NormalTok"/>
        </w:rPr>
        <w:t xml:space="preserve"> SMOTE</w:t>
      </w:r>
      <w:r>
        <w:br/>
      </w:r>
      <w:r>
        <w:rPr>
          <w:rStyle w:val="NormalTok"/>
        </w:rPr>
        <w:t xml:space="preserve">oversample </w:t>
      </w:r>
      <w:r>
        <w:rPr>
          <w:rStyle w:val="OperatorTok"/>
        </w:rPr>
        <w:t>=</w:t>
      </w:r>
      <w:r>
        <w:rPr>
          <w:rStyle w:val="NormalTok"/>
        </w:rPr>
        <w:t xml:space="preserve"> SMOTE()</w:t>
      </w:r>
      <w:r>
        <w:br/>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 xml:space="preserve"> </w:t>
      </w:r>
      <w:r>
        <w:rPr>
          <w:rStyle w:val="OperatorTok"/>
        </w:rPr>
        <w:t>=</w:t>
      </w:r>
      <w:r>
        <w:rPr>
          <w:rStyle w:val="NormalTok"/>
        </w:rPr>
        <w:t xml:space="preserve"> </w:t>
      </w:r>
      <w:proofErr w:type="spellStart"/>
      <w:r>
        <w:rPr>
          <w:rStyle w:val="NormalTok"/>
        </w:rPr>
        <w:t>oversample.fit_resample</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bookmarkEnd w:id="113"/>
    </w:p>
    <w:p w14:paraId="1BB19578" w14:textId="77777777" w:rsidR="0065126D" w:rsidRDefault="0065126D" w:rsidP="0065126D">
      <w:pPr>
        <w:pStyle w:val="Heading4"/>
      </w:pPr>
      <w:bookmarkStart w:id="114" w:name="f4844fa4"/>
      <w:bookmarkStart w:id="115" w:name="model-building_Copy_1"/>
      <w:r>
        <w:t>Model Building:</w:t>
      </w:r>
      <w:bookmarkEnd w:id="114"/>
      <w:bookmarkEnd w:id="115"/>
    </w:p>
    <w:p w14:paraId="06BFCAE7" w14:textId="77777777" w:rsidR="0065126D" w:rsidRDefault="0065126D" w:rsidP="0065126D">
      <w:pPr>
        <w:pStyle w:val="Heading5"/>
        <w:rPr>
          <w:rStyle w:val="ImportTok"/>
        </w:rPr>
      </w:pPr>
      <w:bookmarkStart w:id="116" w:name="b6a18c8b"/>
      <w:bookmarkStart w:id="117" w:name="Xefebbd4df17e77eb9dd32b566194226c55d4a89"/>
      <w:r>
        <w:t>1. Decision Tree</w:t>
      </w:r>
      <w:bookmarkEnd w:id="116"/>
      <w:bookmarkEnd w:id="117"/>
    </w:p>
    <w:p w14:paraId="06D7BD23" w14:textId="77777777" w:rsidR="0065126D" w:rsidRDefault="0065126D" w:rsidP="0065126D">
      <w:pPr>
        <w:pStyle w:val="SourceCode"/>
        <w:rPr>
          <w:rStyle w:val="ImportTok"/>
        </w:rPr>
      </w:pPr>
      <w:bookmarkStart w:id="118" w:name="X82eaef1dffaa1e06f466e9e55b743368604f918"/>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br/>
      </w:r>
      <w:proofErr w:type="spellStart"/>
      <w:r>
        <w:rPr>
          <w:rStyle w:val="NormalTok"/>
        </w:rPr>
        <w:t>clf_entropy</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r>
        <w:br/>
      </w:r>
      <w:r>
        <w:rPr>
          <w:rStyle w:val="NormalTok"/>
        </w:rPr>
        <w:t xml:space="preserve">    criterion</w:t>
      </w:r>
      <w:r>
        <w:rPr>
          <w:rStyle w:val="OperatorTok"/>
        </w:rPr>
        <w:t>=</w:t>
      </w:r>
      <w:r>
        <w:rPr>
          <w:rStyle w:val="StringTok"/>
        </w:rPr>
        <w:t>"entropy"</w:t>
      </w:r>
      <w:r>
        <w:rPr>
          <w:rStyle w:val="NormalTok"/>
        </w:rPr>
        <w:t xml:space="preserve">, </w:t>
      </w:r>
      <w:proofErr w:type="spellStart"/>
      <w:r>
        <w:rPr>
          <w:rStyle w:val="NormalTok"/>
        </w:rPr>
        <w:t>random_state</w:t>
      </w:r>
      <w:proofErr w:type="spellEnd"/>
      <w:r>
        <w:rPr>
          <w:rStyle w:val="OperatorTok"/>
        </w:rPr>
        <w:t>=</w:t>
      </w:r>
      <w:r>
        <w:rPr>
          <w:rStyle w:val="DecValTok"/>
        </w:rPr>
        <w:t>100</w:t>
      </w:r>
      <w:r>
        <w:rPr>
          <w:rStyle w:val="NormalTok"/>
        </w:rPr>
        <w:t>,</w:t>
      </w:r>
      <w:r>
        <w:br/>
      </w:r>
      <w:r>
        <w:rPr>
          <w:rStyle w:val="NormalTok"/>
        </w:rPr>
        <w:t xml:space="preserve">    </w:t>
      </w:r>
      <w:proofErr w:type="spellStart"/>
      <w:r>
        <w:rPr>
          <w:rStyle w:val="NormalTok"/>
        </w:rPr>
        <w:t>max_depth</w:t>
      </w:r>
      <w:proofErr w:type="spellEnd"/>
      <w:r>
        <w:rPr>
          <w:rStyle w:val="OperatorTok"/>
        </w:rPr>
        <w:t>=</w:t>
      </w:r>
      <w:r>
        <w:rPr>
          <w:rStyle w:val="DecValTok"/>
        </w:rPr>
        <w:t>3</w:t>
      </w:r>
      <w:r>
        <w:rPr>
          <w:rStyle w:val="NormalTok"/>
        </w:rPr>
        <w:t xml:space="preserve">, </w:t>
      </w:r>
      <w:proofErr w:type="spellStart"/>
      <w:r>
        <w:rPr>
          <w:rStyle w:val="NormalTok"/>
        </w:rPr>
        <w:t>min_samples_leaf</w:t>
      </w:r>
      <w:proofErr w:type="spellEnd"/>
      <w:r>
        <w:rPr>
          <w:rStyle w:val="OperatorTok"/>
        </w:rPr>
        <w:t>=</w:t>
      </w:r>
      <w:r>
        <w:rPr>
          <w:rStyle w:val="DecValTok"/>
        </w:rPr>
        <w:t>5</w:t>
      </w:r>
      <w:r>
        <w:rPr>
          <w:rStyle w:val="NormalTok"/>
        </w:rPr>
        <w:t>)</w:t>
      </w:r>
      <w:r>
        <w:br/>
      </w:r>
      <w:proofErr w:type="spellStart"/>
      <w:r>
        <w:rPr>
          <w:rStyle w:val="NormalTok"/>
        </w:rPr>
        <w:t>model_entropy</w:t>
      </w:r>
      <w:proofErr w:type="spellEnd"/>
      <w:r>
        <w:rPr>
          <w:rStyle w:val="NormalTok"/>
        </w:rPr>
        <w:t xml:space="preserve"> </w:t>
      </w:r>
      <w:r>
        <w:rPr>
          <w:rStyle w:val="OperatorTok"/>
        </w:rPr>
        <w:t>=</w:t>
      </w:r>
      <w:r>
        <w:rPr>
          <w:rStyle w:val="NormalTok"/>
        </w:rPr>
        <w:t xml:space="preserve"> </w:t>
      </w:r>
      <w:proofErr w:type="spellStart"/>
      <w:r>
        <w:rPr>
          <w:rStyle w:val="NormalTok"/>
        </w:rPr>
        <w:t>clf_entropy.fit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model_entropy.predict</w:t>
      </w:r>
      <w:proofErr w:type="spellEnd"/>
      <w:r>
        <w:rPr>
          <w:rStyle w:val="NormalTok"/>
        </w:rPr>
        <w:t>(</w:t>
      </w:r>
      <w:proofErr w:type="spellStart"/>
      <w:r>
        <w:rPr>
          <w:rStyle w:val="NormalTok"/>
        </w:rPr>
        <w:t>X_test</w:t>
      </w:r>
      <w:proofErr w:type="spellEnd"/>
      <w:r>
        <w:rPr>
          <w:rStyle w:val="NormalTok"/>
        </w:rPr>
        <w:t>)</w:t>
      </w:r>
      <w:bookmarkEnd w:id="118"/>
    </w:p>
    <w:p w14:paraId="1D7FAA8E" w14:textId="77777777" w:rsidR="0065126D" w:rsidRDefault="0065126D" w:rsidP="0065126D">
      <w:pPr>
        <w:pStyle w:val="SourceCode"/>
        <w:rPr>
          <w:rStyle w:val="VerbatimChar"/>
        </w:rPr>
      </w:pPr>
      <w:bookmarkStart w:id="119" w:name="f2221a55"/>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classification_report</w:t>
      </w:r>
      <w:proofErr w:type="spellEnd"/>
      <w:r>
        <w:rPr>
          <w:rStyle w:val="NormalTok"/>
        </w:rPr>
        <w:t xml:space="preserve">, </w:t>
      </w:r>
      <w:proofErr w:type="spellStart"/>
      <w:r>
        <w:rPr>
          <w:rStyle w:val="NormalTok"/>
        </w:rPr>
        <w:t>accuracy_score</w:t>
      </w:r>
      <w:proofErr w:type="spellEnd"/>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45BEBDF6" w14:textId="77777777" w:rsidR="0065126D" w:rsidRDefault="0065126D" w:rsidP="0065126D">
      <w:pPr>
        <w:pStyle w:val="SourceCode"/>
      </w:pPr>
      <w:r>
        <w:rPr>
          <w:rStyle w:val="VerbatimChar"/>
        </w:rPr>
        <w:t>Accuracy: 49.81%</w:t>
      </w:r>
      <w:r>
        <w:br/>
      </w:r>
      <w:r>
        <w:rPr>
          <w:rStyle w:val="VerbatimChar"/>
        </w:rPr>
        <w:t xml:space="preserve">              precision    recall  f1-score   support</w:t>
      </w:r>
      <w:r>
        <w:br/>
      </w:r>
      <w:r>
        <w:br/>
      </w:r>
      <w:r>
        <w:rPr>
          <w:rStyle w:val="VerbatimChar"/>
        </w:rPr>
        <w:t xml:space="preserve">           0       0.98      0.50      0.66      2809</w:t>
      </w:r>
      <w:r>
        <w:br/>
      </w:r>
      <w:r>
        <w:rPr>
          <w:rStyle w:val="VerbatimChar"/>
        </w:rPr>
        <w:t xml:space="preserve">           1       0.02      0.50      0.03        46</w:t>
      </w:r>
      <w:r>
        <w:br/>
      </w:r>
      <w:r>
        <w:br/>
      </w:r>
      <w:r>
        <w:rPr>
          <w:rStyle w:val="VerbatimChar"/>
        </w:rPr>
        <w:t xml:space="preserve">    accuracy                           0.50      2855</w:t>
      </w:r>
      <w:r>
        <w:br/>
      </w:r>
      <w:r>
        <w:rPr>
          <w:rStyle w:val="VerbatimChar"/>
        </w:rPr>
        <w:t xml:space="preserve">   macro avg       0.50      0.50      0.35      2855</w:t>
      </w:r>
      <w:r>
        <w:br/>
      </w:r>
      <w:r>
        <w:rPr>
          <w:rStyle w:val="VerbatimChar"/>
        </w:rPr>
        <w:t>weighted avg       0.97      0.50      0.65      2855</w:t>
      </w:r>
      <w:r>
        <w:br/>
      </w:r>
      <w:bookmarkEnd w:id="119"/>
    </w:p>
    <w:p w14:paraId="418A5EEF" w14:textId="77777777" w:rsidR="0065126D" w:rsidRDefault="0065126D" w:rsidP="0065126D">
      <w:pPr>
        <w:pStyle w:val="Heading5"/>
        <w:rPr>
          <w:rStyle w:val="ImportTok"/>
        </w:rPr>
      </w:pPr>
      <w:bookmarkStart w:id="120" w:name="X4fa66af6d21c5af178f2520410104e96c617b61"/>
      <w:bookmarkStart w:id="121" w:name="Xb9d48555b10de14798856cadf0fb6ef02b25e39"/>
      <w:r>
        <w:t>2. Random Forest</w:t>
      </w:r>
      <w:bookmarkEnd w:id="120"/>
      <w:bookmarkEnd w:id="121"/>
    </w:p>
    <w:p w14:paraId="7468C51F" w14:textId="77777777" w:rsidR="0065126D" w:rsidRDefault="0065126D" w:rsidP="0065126D">
      <w:pPr>
        <w:pStyle w:val="SourceCode"/>
        <w:rPr>
          <w:rStyle w:val="BuiltInTok"/>
        </w:rPr>
      </w:pPr>
      <w:bookmarkStart w:id="122" w:name="e8852429"/>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br/>
      </w:r>
      <w:proofErr w:type="spellStart"/>
      <w:r>
        <w:rPr>
          <w:rStyle w:val="NormalTok"/>
        </w:rPr>
        <w:t>clf</w:t>
      </w:r>
      <w:proofErr w:type="spellEnd"/>
      <w:r>
        <w:rPr>
          <w:rStyle w:val="NormalTok"/>
        </w:rPr>
        <w:t xml:space="preserve"> </w:t>
      </w:r>
      <w:r>
        <w:rPr>
          <w:rStyle w:val="OperatorTok"/>
        </w:rPr>
        <w:t>=</w:t>
      </w:r>
      <w:r>
        <w:rPr>
          <w:rStyle w:val="NormalTok"/>
        </w:rPr>
        <w:t xml:space="preserve"> </w:t>
      </w:r>
      <w:proofErr w:type="spellStart"/>
      <w:r>
        <w:rPr>
          <w:rStyle w:val="NormalTok"/>
        </w:rPr>
        <w:t>RandomForestClassifier</w:t>
      </w:r>
      <w:proofErr w:type="spellEnd"/>
      <w:r>
        <w:rPr>
          <w:rStyle w:val="NormalTok"/>
        </w:rPr>
        <w:t>(</w:t>
      </w:r>
      <w:r>
        <w:br/>
      </w:r>
      <w:r>
        <w:rPr>
          <w:rStyle w:val="NormalTok"/>
        </w:rPr>
        <w:t xml:space="preserve">    </w:t>
      </w:r>
      <w:proofErr w:type="spellStart"/>
      <w:r>
        <w:rPr>
          <w:rStyle w:val="NormalTok"/>
        </w:rPr>
        <w:t>n_estimators</w:t>
      </w:r>
      <w:proofErr w:type="spellEnd"/>
      <w:r>
        <w:rPr>
          <w:rStyle w:val="OperatorTok"/>
        </w:rPr>
        <w:t>=</w:t>
      </w:r>
      <w:r>
        <w:rPr>
          <w:rStyle w:val="DecValTok"/>
        </w:rPr>
        <w:t>100</w:t>
      </w:r>
      <w:r>
        <w:rPr>
          <w:rStyle w:val="NormalTok"/>
        </w:rPr>
        <w:t xml:space="preserve">, </w:t>
      </w:r>
      <w:proofErr w:type="spellStart"/>
      <w:r>
        <w:rPr>
          <w:rStyle w:val="NormalTok"/>
        </w:rPr>
        <w:t>random_state</w:t>
      </w:r>
      <w:proofErr w:type="spellEnd"/>
      <w:r>
        <w:rPr>
          <w:rStyle w:val="OperatorTok"/>
        </w:rPr>
        <w:t>=</w:t>
      </w:r>
      <w:r>
        <w:rPr>
          <w:rStyle w:val="DecValTok"/>
        </w:rPr>
        <w:t>100</w:t>
      </w:r>
      <w:r>
        <w:rPr>
          <w:rStyle w:val="NormalTok"/>
        </w:rPr>
        <w:t>,</w:t>
      </w:r>
      <w:r>
        <w:br/>
      </w:r>
      <w:r>
        <w:rPr>
          <w:rStyle w:val="NormalTok"/>
        </w:rPr>
        <w:t xml:space="preserve">    </w:t>
      </w:r>
      <w:proofErr w:type="spellStart"/>
      <w:r>
        <w:rPr>
          <w:rStyle w:val="NormalTok"/>
        </w:rPr>
        <w:t>max_depth</w:t>
      </w:r>
      <w:proofErr w:type="spellEnd"/>
      <w:r>
        <w:rPr>
          <w:rStyle w:val="OperatorTok"/>
        </w:rPr>
        <w:t>=</w:t>
      </w:r>
      <w:r>
        <w:rPr>
          <w:rStyle w:val="DecValTok"/>
        </w:rPr>
        <w:t>3</w:t>
      </w:r>
      <w:r>
        <w:rPr>
          <w:rStyle w:val="NormalTok"/>
        </w:rPr>
        <w:t xml:space="preserve">, </w:t>
      </w:r>
      <w:proofErr w:type="spellStart"/>
      <w:r>
        <w:rPr>
          <w:rStyle w:val="NormalTok"/>
        </w:rPr>
        <w:t>min_samples_leaf</w:t>
      </w:r>
      <w:proofErr w:type="spellEnd"/>
      <w:r>
        <w:rPr>
          <w:rStyle w:val="OperatorTok"/>
        </w:rPr>
        <w:t>=</w:t>
      </w:r>
      <w:r>
        <w:rPr>
          <w:rStyle w:val="DecValTok"/>
        </w:rPr>
        <w:t>5</w:t>
      </w:r>
      <w:r>
        <w:rPr>
          <w:rStyle w:val="NormalTok"/>
        </w:rPr>
        <w:t>)</w:t>
      </w:r>
      <w:r>
        <w:br/>
      </w:r>
      <w:r>
        <w:rPr>
          <w:rStyle w:val="NormalTok"/>
        </w:rPr>
        <w:t xml:space="preserve">model </w:t>
      </w:r>
      <w:r>
        <w:rPr>
          <w:rStyle w:val="OperatorTok"/>
        </w:rPr>
        <w:t>=</w:t>
      </w:r>
      <w:r>
        <w:rPr>
          <w:rStyle w:val="NormalTok"/>
        </w:rPr>
        <w:t xml:space="preserve"> </w:t>
      </w:r>
      <w:proofErr w:type="spellStart"/>
      <w:r>
        <w:rPr>
          <w:rStyle w:val="NormalTok"/>
        </w:rPr>
        <w:t>clf.fit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X_test</w:t>
      </w:r>
      <w:proofErr w:type="spellEnd"/>
      <w:r>
        <w:rPr>
          <w:rStyle w:val="NormalTok"/>
        </w:rPr>
        <w:t>)</w:t>
      </w:r>
      <w:bookmarkEnd w:id="122"/>
    </w:p>
    <w:p w14:paraId="725F2F58" w14:textId="77777777" w:rsidR="0065126D" w:rsidRDefault="0065126D" w:rsidP="0065126D">
      <w:pPr>
        <w:pStyle w:val="SourceCode"/>
        <w:rPr>
          <w:rStyle w:val="VerbatimChar"/>
        </w:rPr>
      </w:pPr>
      <w:bookmarkStart w:id="123" w:name="fabdaa32"/>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48A83130" w14:textId="77777777" w:rsidR="0065126D" w:rsidRDefault="0065126D" w:rsidP="0065126D">
      <w:pPr>
        <w:pStyle w:val="SourceCode"/>
      </w:pPr>
      <w:r>
        <w:rPr>
          <w:rStyle w:val="VerbatimChar"/>
        </w:rPr>
        <w:t>Accuracy: 80.11%</w:t>
      </w:r>
      <w:r>
        <w:br/>
      </w:r>
      <w:r>
        <w:rPr>
          <w:rStyle w:val="VerbatimChar"/>
        </w:rPr>
        <w:t xml:space="preserve">              precision    recall  f1-score   support</w:t>
      </w:r>
      <w:r>
        <w:br/>
      </w:r>
      <w:r>
        <w:br/>
      </w:r>
      <w:r>
        <w:rPr>
          <w:rStyle w:val="VerbatimChar"/>
        </w:rPr>
        <w:t xml:space="preserve">           0       0.99      0.81      0.89      2809</w:t>
      </w:r>
      <w:r>
        <w:br/>
      </w:r>
      <w:r>
        <w:rPr>
          <w:rStyle w:val="VerbatimChar"/>
        </w:rPr>
        <w:t xml:space="preserve">           1       0.03      0.37      0.06        46</w:t>
      </w:r>
      <w:r>
        <w:br/>
      </w:r>
      <w:r>
        <w:lastRenderedPageBreak/>
        <w:br/>
      </w:r>
      <w:r>
        <w:rPr>
          <w:rStyle w:val="VerbatimChar"/>
        </w:rPr>
        <w:t xml:space="preserve">    accuracy                           0.80      2855</w:t>
      </w:r>
      <w:r>
        <w:br/>
      </w:r>
      <w:r>
        <w:rPr>
          <w:rStyle w:val="VerbatimChar"/>
        </w:rPr>
        <w:t xml:space="preserve">   macro avg       0.51      0.59      0.47      2855</w:t>
      </w:r>
      <w:r>
        <w:br/>
      </w:r>
      <w:r>
        <w:rPr>
          <w:rStyle w:val="VerbatimChar"/>
        </w:rPr>
        <w:t>weighted avg       0.97      0.80      0.88      2855</w:t>
      </w:r>
      <w:r>
        <w:br/>
      </w:r>
      <w:bookmarkEnd w:id="123"/>
    </w:p>
    <w:p w14:paraId="7773DFC4" w14:textId="77777777" w:rsidR="0065126D" w:rsidRDefault="0065126D" w:rsidP="0065126D">
      <w:pPr>
        <w:pStyle w:val="Heading5"/>
        <w:rPr>
          <w:rStyle w:val="ImportTok"/>
        </w:rPr>
      </w:pPr>
      <w:bookmarkStart w:id="124" w:name="X1bb46f3e24dbafb32cc5e8070a3b270e25c293f"/>
      <w:bookmarkStart w:id="125" w:name="Xa2efaa83985b0215934aee3a06025099bdfc9c7"/>
      <w:r>
        <w:t>3. KNN</w:t>
      </w:r>
      <w:bookmarkEnd w:id="124"/>
      <w:bookmarkEnd w:id="125"/>
    </w:p>
    <w:p w14:paraId="335C6089" w14:textId="77777777" w:rsidR="0065126D" w:rsidRDefault="0065126D" w:rsidP="0065126D">
      <w:pPr>
        <w:pStyle w:val="SourceCode"/>
        <w:rPr>
          <w:rStyle w:val="BuiltInTok"/>
        </w:rPr>
      </w:pPr>
      <w:bookmarkStart w:id="126" w:name="X7bf52647700a18db5375ef2f9d62eee39f8cbbd"/>
      <w:r>
        <w:rPr>
          <w:rStyle w:val="ImportTok"/>
        </w:rPr>
        <w:t>from</w:t>
      </w:r>
      <w:r>
        <w:rPr>
          <w:rStyle w:val="NormalTok"/>
        </w:rPr>
        <w:t xml:space="preserve"> </w:t>
      </w:r>
      <w:proofErr w:type="spellStart"/>
      <w:r>
        <w:rPr>
          <w:rStyle w:val="NormalTok"/>
        </w:rPr>
        <w:t>sklearn.neighbors</w:t>
      </w:r>
      <w:proofErr w:type="spellEnd"/>
      <w:r>
        <w:rPr>
          <w:rStyle w:val="NormalTok"/>
        </w:rPr>
        <w:t xml:space="preserve"> </w:t>
      </w:r>
      <w:r>
        <w:rPr>
          <w:rStyle w:val="ImportTok"/>
        </w:rPr>
        <w:t>import</w:t>
      </w:r>
      <w:r>
        <w:rPr>
          <w:rStyle w:val="NormalTok"/>
        </w:rPr>
        <w:t xml:space="preserve"> </w:t>
      </w:r>
      <w:proofErr w:type="spellStart"/>
      <w:r>
        <w:rPr>
          <w:rStyle w:val="NormalTok"/>
        </w:rPr>
        <w:t>KNeighborsClassifier</w:t>
      </w:r>
      <w:proofErr w:type="spellEnd"/>
      <w:r>
        <w:br/>
      </w:r>
      <w:proofErr w:type="spellStart"/>
      <w:r>
        <w:rPr>
          <w:rStyle w:val="NormalTok"/>
        </w:rPr>
        <w:t>knn</w:t>
      </w:r>
      <w:proofErr w:type="spellEnd"/>
      <w:r>
        <w:rPr>
          <w:rStyle w:val="NormalTok"/>
        </w:rPr>
        <w:t xml:space="preserve"> </w:t>
      </w:r>
      <w:r>
        <w:rPr>
          <w:rStyle w:val="OperatorTok"/>
        </w:rPr>
        <w:t>=</w:t>
      </w:r>
      <w:r>
        <w:rPr>
          <w:rStyle w:val="NormalTok"/>
        </w:rPr>
        <w:t xml:space="preserve"> </w:t>
      </w:r>
      <w:proofErr w:type="spellStart"/>
      <w:r>
        <w:rPr>
          <w:rStyle w:val="NormalTok"/>
        </w:rPr>
        <w:t>KNeighborsClassifier</w:t>
      </w:r>
      <w:proofErr w:type="spellEnd"/>
      <w:r>
        <w:rPr>
          <w:rStyle w:val="NormalTok"/>
        </w:rPr>
        <w:t>(</w:t>
      </w:r>
      <w:proofErr w:type="spellStart"/>
      <w:r>
        <w:rPr>
          <w:rStyle w:val="NormalTok"/>
        </w:rPr>
        <w:t>n_neighbors</w:t>
      </w:r>
      <w:proofErr w:type="spellEnd"/>
      <w:r>
        <w:rPr>
          <w:rStyle w:val="OperatorTok"/>
        </w:rPr>
        <w:t>=</w:t>
      </w:r>
      <w:r>
        <w:rPr>
          <w:rStyle w:val="DecValTok"/>
        </w:rPr>
        <w:t>5</w:t>
      </w:r>
      <w:r>
        <w:rPr>
          <w:rStyle w:val="NormalTok"/>
        </w:rPr>
        <w:t>)</w:t>
      </w:r>
      <w:r>
        <w:br/>
      </w:r>
      <w:proofErr w:type="spellStart"/>
      <w:r>
        <w:rPr>
          <w:rStyle w:val="NormalTok"/>
        </w:rPr>
        <w:t>knn.fit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knn.predict</w:t>
      </w:r>
      <w:proofErr w:type="spellEnd"/>
      <w:r>
        <w:rPr>
          <w:rStyle w:val="NormalTok"/>
        </w:rPr>
        <w:t>(</w:t>
      </w:r>
      <w:proofErr w:type="spellStart"/>
      <w:r>
        <w:rPr>
          <w:rStyle w:val="NormalTok"/>
        </w:rPr>
        <w:t>X_test</w:t>
      </w:r>
      <w:proofErr w:type="spellEnd"/>
      <w:r>
        <w:rPr>
          <w:rStyle w:val="NormalTok"/>
        </w:rPr>
        <w:t>)</w:t>
      </w:r>
      <w:bookmarkEnd w:id="126"/>
    </w:p>
    <w:p w14:paraId="79F024D5" w14:textId="77777777" w:rsidR="0065126D" w:rsidRDefault="0065126D" w:rsidP="0065126D">
      <w:pPr>
        <w:pStyle w:val="SourceCode"/>
        <w:rPr>
          <w:rStyle w:val="VerbatimChar"/>
        </w:rPr>
      </w:pPr>
      <w:bookmarkStart w:id="127" w:name="d616ea53"/>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0CC20102" w14:textId="77777777" w:rsidR="0065126D" w:rsidRDefault="0065126D" w:rsidP="0065126D">
      <w:pPr>
        <w:pStyle w:val="SourceCode"/>
      </w:pPr>
      <w:r>
        <w:rPr>
          <w:rStyle w:val="VerbatimChar"/>
        </w:rPr>
        <w:t>Accuracy: 96.60%</w:t>
      </w:r>
      <w:r>
        <w:br/>
      </w:r>
      <w:r>
        <w:rPr>
          <w:rStyle w:val="VerbatimChar"/>
        </w:rPr>
        <w:t xml:space="preserve">              precision    recall  f1-score   support</w:t>
      </w:r>
      <w:r>
        <w:br/>
      </w:r>
      <w:r>
        <w:br/>
      </w:r>
      <w:r>
        <w:rPr>
          <w:rStyle w:val="VerbatimChar"/>
        </w:rPr>
        <w:t xml:space="preserve">           0       0.99      0.97      0.98      2809</w:t>
      </w:r>
      <w:r>
        <w:br/>
      </w:r>
      <w:r>
        <w:rPr>
          <w:rStyle w:val="VerbatimChar"/>
        </w:rPr>
        <w:t xml:space="preserve">           1       0.23      0.46      0.30        46</w:t>
      </w:r>
      <w:r>
        <w:br/>
      </w:r>
      <w:r>
        <w:br/>
      </w:r>
      <w:r>
        <w:rPr>
          <w:rStyle w:val="VerbatimChar"/>
        </w:rPr>
        <w:t xml:space="preserve">    accuracy                           0.97      2855</w:t>
      </w:r>
      <w:r>
        <w:br/>
      </w:r>
      <w:r>
        <w:rPr>
          <w:rStyle w:val="VerbatimChar"/>
        </w:rPr>
        <w:t xml:space="preserve">   macro avg       0.61      0.72      0.64      2855</w:t>
      </w:r>
      <w:r>
        <w:br/>
      </w:r>
      <w:r>
        <w:rPr>
          <w:rStyle w:val="VerbatimChar"/>
        </w:rPr>
        <w:t>weighted avg       0.98      0.97      0.97      2855</w:t>
      </w:r>
      <w:r>
        <w:br/>
      </w:r>
      <w:bookmarkEnd w:id="127"/>
    </w:p>
    <w:p w14:paraId="09AD667F" w14:textId="77777777" w:rsidR="0065126D" w:rsidRDefault="0065126D" w:rsidP="0065126D">
      <w:pPr>
        <w:pStyle w:val="Heading5"/>
        <w:rPr>
          <w:rStyle w:val="ImportTok"/>
        </w:rPr>
      </w:pPr>
      <w:bookmarkStart w:id="128" w:name="bee89117"/>
      <w:bookmarkStart w:id="129" w:name="X7a27e1f3caba4dc5b6aebfae16a12d0efe46264"/>
      <w:r>
        <w:t xml:space="preserve">4. </w:t>
      </w:r>
      <w:proofErr w:type="spellStart"/>
      <w:r>
        <w:t>XgBoost</w:t>
      </w:r>
      <w:bookmarkEnd w:id="128"/>
      <w:bookmarkEnd w:id="129"/>
      <w:proofErr w:type="spellEnd"/>
    </w:p>
    <w:p w14:paraId="5C41D586" w14:textId="77777777" w:rsidR="0065126D" w:rsidRDefault="0065126D" w:rsidP="0065126D">
      <w:pPr>
        <w:pStyle w:val="SourceCode"/>
        <w:rPr>
          <w:rStyle w:val="BuiltInTok"/>
        </w:rPr>
      </w:pPr>
      <w:bookmarkStart w:id="130" w:name="Xecf354911e853eae255aafd297645e9ce6a70fb"/>
      <w:r>
        <w:rPr>
          <w:rStyle w:val="ImportTok"/>
        </w:rPr>
        <w:t>from</w:t>
      </w:r>
      <w:r>
        <w:rPr>
          <w:rStyle w:val="NormalTok"/>
        </w:rPr>
        <w:t xml:space="preserve"> </w:t>
      </w:r>
      <w:proofErr w:type="spellStart"/>
      <w:r>
        <w:rPr>
          <w:rStyle w:val="NormalTok"/>
        </w:rPr>
        <w:t>xgboost</w:t>
      </w:r>
      <w:proofErr w:type="spellEnd"/>
      <w:r>
        <w:rPr>
          <w:rStyle w:val="NormalTok"/>
        </w:rPr>
        <w:t xml:space="preserve"> </w:t>
      </w:r>
      <w:r>
        <w:rPr>
          <w:rStyle w:val="ImportTok"/>
        </w:rPr>
        <w:t>import</w:t>
      </w:r>
      <w:r>
        <w:rPr>
          <w:rStyle w:val="NormalTok"/>
        </w:rPr>
        <w:t xml:space="preserve"> </w:t>
      </w:r>
      <w:proofErr w:type="spellStart"/>
      <w:r>
        <w:rPr>
          <w:rStyle w:val="NormalTok"/>
        </w:rPr>
        <w:t>XGBClassifier</w:t>
      </w:r>
      <w:proofErr w:type="spellEnd"/>
      <w:r>
        <w:br/>
      </w:r>
      <w:proofErr w:type="spellStart"/>
      <w:r>
        <w:rPr>
          <w:rStyle w:val="NormalTok"/>
        </w:rPr>
        <w:t>xgb</w:t>
      </w:r>
      <w:proofErr w:type="spellEnd"/>
      <w:r>
        <w:rPr>
          <w:rStyle w:val="NormalTok"/>
        </w:rPr>
        <w:t xml:space="preserve"> </w:t>
      </w:r>
      <w:r>
        <w:rPr>
          <w:rStyle w:val="OperatorTok"/>
        </w:rPr>
        <w:t>=</w:t>
      </w:r>
      <w:r>
        <w:rPr>
          <w:rStyle w:val="NormalTok"/>
        </w:rPr>
        <w:t xml:space="preserve"> </w:t>
      </w:r>
      <w:proofErr w:type="spellStart"/>
      <w:r>
        <w:rPr>
          <w:rStyle w:val="NormalTok"/>
        </w:rPr>
        <w:t>XGBClassifier</w:t>
      </w:r>
      <w:proofErr w:type="spellEnd"/>
      <w:r>
        <w:rPr>
          <w:rStyle w:val="NormalTok"/>
        </w:rPr>
        <w:t>()</w:t>
      </w:r>
      <w:r>
        <w:br/>
      </w:r>
      <w:r>
        <w:rPr>
          <w:rStyle w:val="NormalTok"/>
        </w:rPr>
        <w:t xml:space="preserve">model </w:t>
      </w:r>
      <w:r>
        <w:rPr>
          <w:rStyle w:val="OperatorTok"/>
        </w:rPr>
        <w:t>=</w:t>
      </w:r>
      <w:r>
        <w:rPr>
          <w:rStyle w:val="NormalTok"/>
        </w:rPr>
        <w:t xml:space="preserve"> </w:t>
      </w:r>
      <w:proofErr w:type="spellStart"/>
      <w:r>
        <w:rPr>
          <w:rStyle w:val="NormalTok"/>
        </w:rPr>
        <w:t>xgb.fit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xgb.predict</w:t>
      </w:r>
      <w:proofErr w:type="spellEnd"/>
      <w:r>
        <w:rPr>
          <w:rStyle w:val="NormalTok"/>
        </w:rPr>
        <w:t>(</w:t>
      </w:r>
      <w:proofErr w:type="spellStart"/>
      <w:r>
        <w:rPr>
          <w:rStyle w:val="NormalTok"/>
        </w:rPr>
        <w:t>X_test</w:t>
      </w:r>
      <w:proofErr w:type="spellEnd"/>
      <w:r>
        <w:rPr>
          <w:rStyle w:val="NormalTok"/>
        </w:rPr>
        <w:t>)</w:t>
      </w:r>
      <w:bookmarkEnd w:id="130"/>
    </w:p>
    <w:p w14:paraId="64A96924" w14:textId="77777777" w:rsidR="0065126D" w:rsidRDefault="0065126D" w:rsidP="0065126D">
      <w:pPr>
        <w:pStyle w:val="SourceCode"/>
        <w:rPr>
          <w:rStyle w:val="VerbatimChar"/>
        </w:rPr>
      </w:pPr>
      <w:bookmarkStart w:id="131" w:name="ceeb25cb"/>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523386C2" w14:textId="77777777" w:rsidR="0065126D" w:rsidRDefault="0065126D" w:rsidP="0065126D">
      <w:pPr>
        <w:pStyle w:val="SourceCode"/>
      </w:pPr>
      <w:r>
        <w:rPr>
          <w:rStyle w:val="VerbatimChar"/>
        </w:rPr>
        <w:t>Accuracy: 98.21%</w:t>
      </w:r>
      <w:r>
        <w:br/>
      </w:r>
      <w:r>
        <w:rPr>
          <w:rStyle w:val="VerbatimChar"/>
        </w:rPr>
        <w:t xml:space="preserve">              precision    recall  f1-score   support</w:t>
      </w:r>
      <w:r>
        <w:br/>
      </w:r>
      <w:r>
        <w:br/>
      </w:r>
      <w:r>
        <w:rPr>
          <w:rStyle w:val="VerbatimChar"/>
        </w:rPr>
        <w:t xml:space="preserve">           0       0.99      0.99      0.99      2809</w:t>
      </w:r>
      <w:r>
        <w:br/>
      </w:r>
      <w:r>
        <w:rPr>
          <w:rStyle w:val="VerbatimChar"/>
        </w:rPr>
        <w:t xml:space="preserve">           1       0.42      0.28      0.34        46</w:t>
      </w:r>
      <w:r>
        <w:br/>
      </w:r>
      <w:r>
        <w:br/>
      </w:r>
      <w:r>
        <w:rPr>
          <w:rStyle w:val="VerbatimChar"/>
        </w:rPr>
        <w:t xml:space="preserve">    accuracy                           0.98      2855</w:t>
      </w:r>
      <w:r>
        <w:br/>
      </w:r>
      <w:r>
        <w:rPr>
          <w:rStyle w:val="VerbatimChar"/>
        </w:rPr>
        <w:t xml:space="preserve">   macro avg       0.70      0.64      0.66      2855</w:t>
      </w:r>
      <w:r>
        <w:br/>
      </w:r>
      <w:r>
        <w:rPr>
          <w:rStyle w:val="VerbatimChar"/>
        </w:rPr>
        <w:t>weighted avg       0.98      0.98      0.98      2855</w:t>
      </w:r>
      <w:r>
        <w:br/>
      </w:r>
      <w:bookmarkEnd w:id="131"/>
    </w:p>
    <w:p w14:paraId="1DC5A3E9" w14:textId="77777777" w:rsidR="0065126D" w:rsidRDefault="0065126D" w:rsidP="0065126D">
      <w:pPr>
        <w:pStyle w:val="Heading5"/>
        <w:rPr>
          <w:rStyle w:val="ImportTok"/>
        </w:rPr>
      </w:pPr>
      <w:bookmarkStart w:id="132" w:name="cd5a9395"/>
      <w:bookmarkStart w:id="133" w:name="X55d6a4ed6fff1c1becc33c2ccfcf1155c8f1242"/>
      <w:r>
        <w:t>5. SVM</w:t>
      </w:r>
      <w:bookmarkEnd w:id="132"/>
      <w:bookmarkEnd w:id="133"/>
    </w:p>
    <w:p w14:paraId="422DD68B" w14:textId="77777777" w:rsidR="0065126D" w:rsidRDefault="0065126D" w:rsidP="0065126D">
      <w:pPr>
        <w:pStyle w:val="SourceCode"/>
        <w:rPr>
          <w:rStyle w:val="BuiltInTok"/>
        </w:rPr>
      </w:pPr>
      <w:bookmarkStart w:id="134" w:name="X887a5b2fa79f0ab922ccbb93b055c5b61184c7a"/>
      <w:r>
        <w:rPr>
          <w:rStyle w:val="ImportTok"/>
        </w:rPr>
        <w:t>from</w:t>
      </w:r>
      <w:r>
        <w:rPr>
          <w:rStyle w:val="NormalTok"/>
        </w:rPr>
        <w:t xml:space="preserve"> </w:t>
      </w:r>
      <w:proofErr w:type="spellStart"/>
      <w:r>
        <w:rPr>
          <w:rStyle w:val="NormalTok"/>
        </w:rPr>
        <w:t>sklearn.svm</w:t>
      </w:r>
      <w:proofErr w:type="spellEnd"/>
      <w:r>
        <w:rPr>
          <w:rStyle w:val="NormalTok"/>
        </w:rPr>
        <w:t xml:space="preserve"> </w:t>
      </w:r>
      <w:r>
        <w:rPr>
          <w:rStyle w:val="ImportTok"/>
        </w:rPr>
        <w:t>import</w:t>
      </w:r>
      <w:r>
        <w:rPr>
          <w:rStyle w:val="NormalTok"/>
        </w:rPr>
        <w:t xml:space="preserve"> SVC</w:t>
      </w:r>
      <w:r>
        <w:br/>
      </w:r>
      <w:proofErr w:type="spellStart"/>
      <w:r>
        <w:rPr>
          <w:rStyle w:val="NormalTok"/>
        </w:rPr>
        <w:t>svm</w:t>
      </w:r>
      <w:proofErr w:type="spellEnd"/>
      <w:r>
        <w:rPr>
          <w:rStyle w:val="NormalTok"/>
        </w:rPr>
        <w:t xml:space="preserve"> </w:t>
      </w:r>
      <w:r>
        <w:rPr>
          <w:rStyle w:val="OperatorTok"/>
        </w:rPr>
        <w:t>=</w:t>
      </w:r>
      <w:r>
        <w:rPr>
          <w:rStyle w:val="NormalTok"/>
        </w:rPr>
        <w:t xml:space="preserve"> SVC(kernel</w:t>
      </w:r>
      <w:r>
        <w:rPr>
          <w:rStyle w:val="OperatorTok"/>
        </w:rPr>
        <w:t>=</w:t>
      </w:r>
      <w:r>
        <w:rPr>
          <w:rStyle w:val="StringTok"/>
        </w:rPr>
        <w:t>'linear'</w:t>
      </w:r>
      <w:r>
        <w:rPr>
          <w:rStyle w:val="NormalTok"/>
        </w:rPr>
        <w:t>, C</w:t>
      </w:r>
      <w:r>
        <w:rPr>
          <w:rStyle w:val="OperatorTok"/>
        </w:rPr>
        <w:t>=</w:t>
      </w:r>
      <w:r>
        <w:rPr>
          <w:rStyle w:val="DecValTok"/>
        </w:rPr>
        <w:t>1</w:t>
      </w:r>
      <w:r>
        <w:rPr>
          <w:rStyle w:val="NormalTok"/>
        </w:rPr>
        <w:t xml:space="preserve">, </w:t>
      </w:r>
      <w:proofErr w:type="spellStart"/>
      <w:r>
        <w:rPr>
          <w:rStyle w:val="NormalTok"/>
        </w:rPr>
        <w:t>random_state</w:t>
      </w:r>
      <w:proofErr w:type="spellEnd"/>
      <w:r>
        <w:rPr>
          <w:rStyle w:val="OperatorTok"/>
        </w:rPr>
        <w:t>=</w:t>
      </w:r>
      <w:r>
        <w:rPr>
          <w:rStyle w:val="DecValTok"/>
        </w:rPr>
        <w:t>100</w:t>
      </w:r>
      <w:r>
        <w:rPr>
          <w:rStyle w:val="NormalTok"/>
        </w:rPr>
        <w:t>)</w:t>
      </w:r>
      <w:r>
        <w:br/>
      </w:r>
      <w:proofErr w:type="spellStart"/>
      <w:r>
        <w:rPr>
          <w:rStyle w:val="NormalTok"/>
        </w:rPr>
        <w:t>svm.fit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svm.predict</w:t>
      </w:r>
      <w:proofErr w:type="spellEnd"/>
      <w:r>
        <w:rPr>
          <w:rStyle w:val="NormalTok"/>
        </w:rPr>
        <w:t>(</w:t>
      </w:r>
      <w:proofErr w:type="spellStart"/>
      <w:r>
        <w:rPr>
          <w:rStyle w:val="NormalTok"/>
        </w:rPr>
        <w:t>X_test</w:t>
      </w:r>
      <w:proofErr w:type="spellEnd"/>
      <w:r>
        <w:rPr>
          <w:rStyle w:val="NormalTok"/>
        </w:rPr>
        <w:t>)</w:t>
      </w:r>
      <w:bookmarkEnd w:id="134"/>
    </w:p>
    <w:p w14:paraId="738C7579" w14:textId="77777777" w:rsidR="0065126D" w:rsidRDefault="0065126D" w:rsidP="0065126D">
      <w:pPr>
        <w:pStyle w:val="SourceCode"/>
        <w:rPr>
          <w:rStyle w:val="VerbatimChar"/>
        </w:rPr>
      </w:pPr>
      <w:bookmarkStart w:id="135" w:name="X4105dddb2f0d0252b4e3855946b4acb270b8b5e"/>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6E83A122" w14:textId="77777777" w:rsidR="0065126D" w:rsidRDefault="0065126D" w:rsidP="0065126D">
      <w:pPr>
        <w:pStyle w:val="SourceCode"/>
      </w:pPr>
      <w:r>
        <w:rPr>
          <w:rStyle w:val="VerbatimChar"/>
        </w:rPr>
        <w:lastRenderedPageBreak/>
        <w:t>Accuracy: 62.31%</w:t>
      </w:r>
      <w:r>
        <w:br/>
      </w:r>
      <w:r>
        <w:rPr>
          <w:rStyle w:val="VerbatimChar"/>
        </w:rPr>
        <w:t xml:space="preserve">              precision    recall  f1-score   support</w:t>
      </w:r>
      <w:r>
        <w:br/>
      </w:r>
      <w:r>
        <w:br/>
      </w:r>
      <w:r>
        <w:rPr>
          <w:rStyle w:val="VerbatimChar"/>
        </w:rPr>
        <w:t xml:space="preserve">           0       0.99      0.62      0.77      2809</w:t>
      </w:r>
      <w:r>
        <w:br/>
      </w:r>
      <w:r>
        <w:rPr>
          <w:rStyle w:val="VerbatimChar"/>
        </w:rPr>
        <w:t xml:space="preserve">           1       0.02      0.54      0.04        46</w:t>
      </w:r>
      <w:r>
        <w:br/>
      </w:r>
      <w:r>
        <w:br/>
      </w:r>
      <w:r>
        <w:rPr>
          <w:rStyle w:val="VerbatimChar"/>
        </w:rPr>
        <w:t xml:space="preserve">    accuracy                           0.62      2855</w:t>
      </w:r>
      <w:r>
        <w:br/>
      </w:r>
      <w:r>
        <w:rPr>
          <w:rStyle w:val="VerbatimChar"/>
        </w:rPr>
        <w:t xml:space="preserve">   macro avg       0.51      0.58      0.40      2855</w:t>
      </w:r>
      <w:r>
        <w:br/>
      </w:r>
      <w:r>
        <w:rPr>
          <w:rStyle w:val="VerbatimChar"/>
        </w:rPr>
        <w:t>weighted avg       0.97      0.62      0.75      2855</w:t>
      </w:r>
      <w:r>
        <w:br/>
      </w:r>
      <w:bookmarkEnd w:id="135"/>
    </w:p>
    <w:p w14:paraId="4AC9910F" w14:textId="77777777" w:rsidR="0065126D" w:rsidRDefault="0065126D" w:rsidP="0065126D">
      <w:pPr>
        <w:pStyle w:val="Heading5"/>
        <w:rPr>
          <w:rStyle w:val="ImportTok"/>
        </w:rPr>
      </w:pPr>
      <w:bookmarkStart w:id="136" w:name="d87427fd"/>
      <w:bookmarkStart w:id="137" w:name="X322e67c93233ea9cc84a028d0b12cfbede6bc40"/>
      <w:r>
        <w:t>6. Neural Network</w:t>
      </w:r>
      <w:bookmarkEnd w:id="136"/>
      <w:bookmarkEnd w:id="137"/>
    </w:p>
    <w:p w14:paraId="31CEC218" w14:textId="77777777" w:rsidR="0065126D" w:rsidRDefault="0065126D" w:rsidP="0065126D">
      <w:pPr>
        <w:pStyle w:val="SourceCode"/>
        <w:rPr>
          <w:rStyle w:val="BuiltInTok"/>
        </w:rPr>
      </w:pPr>
      <w:bookmarkStart w:id="138" w:name="Xe00c2d05fd07f9dbeddae1487fb51d2d98022aa"/>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proofErr w:type="spellStart"/>
      <w:r>
        <w:rPr>
          <w:rStyle w:val="NormalTok"/>
        </w:rPr>
        <w:t>mlp</w:t>
      </w:r>
      <w:proofErr w:type="spellEnd"/>
      <w:r>
        <w:rPr>
          <w:rStyle w:val="NormalTok"/>
        </w:rPr>
        <w:t xml:space="preserve"> </w:t>
      </w:r>
      <w:r>
        <w:rPr>
          <w:rStyle w:val="OperatorTok"/>
        </w:rPr>
        <w:t>=</w:t>
      </w:r>
      <w:r>
        <w:rPr>
          <w:rStyle w:val="NormalTok"/>
        </w:rPr>
        <w:t xml:space="preserve"> </w:t>
      </w:r>
      <w:proofErr w:type="spellStart"/>
      <w:r>
        <w:rPr>
          <w:rStyle w:val="NormalTok"/>
        </w:rPr>
        <w:t>MLPClassifier</w:t>
      </w:r>
      <w:proofErr w:type="spellEnd"/>
      <w:r>
        <w:rPr>
          <w:rStyle w:val="NormalTok"/>
        </w:rPr>
        <w:t>(</w:t>
      </w:r>
      <w:proofErr w:type="spellStart"/>
      <w:r>
        <w:rPr>
          <w:rStyle w:val="NormalTok"/>
        </w:rPr>
        <w:t>hidden_layer_sizes</w:t>
      </w:r>
      <w:proofErr w:type="spellEnd"/>
      <w:r>
        <w:rPr>
          <w:rStyle w:val="OperatorTok"/>
        </w:rPr>
        <w:t>=</w:t>
      </w:r>
      <w:r>
        <w:rPr>
          <w:rStyle w:val="NormalTok"/>
        </w:rPr>
        <w:t>(</w:t>
      </w:r>
      <w:r>
        <w:rPr>
          <w:rStyle w:val="DecValTok"/>
        </w:rPr>
        <w:t>100</w:t>
      </w:r>
      <w:r>
        <w:rPr>
          <w:rStyle w:val="NormalTok"/>
        </w:rPr>
        <w:t xml:space="preserve">, </w:t>
      </w:r>
      <w:r>
        <w:rPr>
          <w:rStyle w:val="DecValTok"/>
        </w:rPr>
        <w:t>50</w:t>
      </w:r>
      <w:r>
        <w:rPr>
          <w:rStyle w:val="NormalTok"/>
        </w:rPr>
        <w:t xml:space="preserve">), </w:t>
      </w:r>
      <w:proofErr w:type="spellStart"/>
      <w:r>
        <w:rPr>
          <w:rStyle w:val="NormalTok"/>
        </w:rPr>
        <w:t>max_iter</w:t>
      </w:r>
      <w:proofErr w:type="spellEnd"/>
      <w:r>
        <w:rPr>
          <w:rStyle w:val="OperatorTok"/>
        </w:rPr>
        <w:t>=</w:t>
      </w:r>
      <w:r>
        <w:rPr>
          <w:rStyle w:val="DecValTok"/>
        </w:rPr>
        <w:t>1000</w:t>
      </w:r>
      <w:r>
        <w:rPr>
          <w:rStyle w:val="NormalTok"/>
        </w:rPr>
        <w:t xml:space="preserve">, </w:t>
      </w:r>
      <w:proofErr w:type="spellStart"/>
      <w:r>
        <w:rPr>
          <w:rStyle w:val="NormalTok"/>
        </w:rPr>
        <w:t>random_state</w:t>
      </w:r>
      <w:proofErr w:type="spellEnd"/>
      <w:r>
        <w:rPr>
          <w:rStyle w:val="OperatorTok"/>
        </w:rPr>
        <w:t>=</w:t>
      </w:r>
      <w:r>
        <w:rPr>
          <w:rStyle w:val="DecValTok"/>
        </w:rPr>
        <w:t>100</w:t>
      </w:r>
      <w:r>
        <w:rPr>
          <w:rStyle w:val="NormalTok"/>
        </w:rPr>
        <w:t>)</w:t>
      </w:r>
      <w:r>
        <w:br/>
      </w:r>
      <w:proofErr w:type="spellStart"/>
      <w:r>
        <w:rPr>
          <w:rStyle w:val="NormalTok"/>
        </w:rPr>
        <w:t>mlp.fit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 </w:t>
      </w:r>
      <w:r>
        <w:rPr>
          <w:rStyle w:val="OperatorTok"/>
        </w:rPr>
        <w:t>=</w:t>
      </w:r>
      <w:r>
        <w:rPr>
          <w:rStyle w:val="NormalTok"/>
        </w:rPr>
        <w:t xml:space="preserve"> </w:t>
      </w:r>
      <w:proofErr w:type="spellStart"/>
      <w:r>
        <w:rPr>
          <w:rStyle w:val="NormalTok"/>
        </w:rPr>
        <w:t>mlp.predict</w:t>
      </w:r>
      <w:proofErr w:type="spellEnd"/>
      <w:r>
        <w:rPr>
          <w:rStyle w:val="NormalTok"/>
        </w:rPr>
        <w:t>(</w:t>
      </w:r>
      <w:proofErr w:type="spellStart"/>
      <w:r>
        <w:rPr>
          <w:rStyle w:val="NormalTok"/>
        </w:rPr>
        <w:t>X_test</w:t>
      </w:r>
      <w:proofErr w:type="spellEnd"/>
      <w:r>
        <w:rPr>
          <w:rStyle w:val="NormalTok"/>
        </w:rPr>
        <w:t>)</w:t>
      </w:r>
      <w:bookmarkEnd w:id="138"/>
    </w:p>
    <w:p w14:paraId="63F8DDCC" w14:textId="77777777" w:rsidR="0065126D" w:rsidRDefault="0065126D" w:rsidP="0065126D">
      <w:pPr>
        <w:pStyle w:val="SourceCode"/>
        <w:rPr>
          <w:rStyle w:val="VerbatimChar"/>
        </w:rPr>
      </w:pPr>
      <w:bookmarkStart w:id="139" w:name="X1a2bc62151821e8981d56fdb27ab2cec9da3af4"/>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prediction)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prediction))</w:t>
      </w:r>
    </w:p>
    <w:p w14:paraId="5D61B519" w14:textId="77777777" w:rsidR="0065126D" w:rsidRDefault="0065126D" w:rsidP="0065126D">
      <w:pPr>
        <w:pStyle w:val="SourceCode"/>
      </w:pPr>
      <w:r>
        <w:rPr>
          <w:rStyle w:val="VerbatimChar"/>
        </w:rPr>
        <w:t>Accuracy: 96.71%</w:t>
      </w:r>
      <w:r>
        <w:br/>
      </w:r>
      <w:r>
        <w:rPr>
          <w:rStyle w:val="VerbatimChar"/>
        </w:rPr>
        <w:t xml:space="preserve">              precision    recall  f1-score   support</w:t>
      </w:r>
      <w:r>
        <w:br/>
      </w:r>
      <w:r>
        <w:br/>
      </w:r>
      <w:r>
        <w:rPr>
          <w:rStyle w:val="VerbatimChar"/>
        </w:rPr>
        <w:t xml:space="preserve">           0       0.99      0.98      0.98      2809</w:t>
      </w:r>
      <w:r>
        <w:br/>
      </w:r>
      <w:r>
        <w:rPr>
          <w:rStyle w:val="VerbatimChar"/>
        </w:rPr>
        <w:t xml:space="preserve">           1       0.22      0.41      0.29        46</w:t>
      </w:r>
      <w:r>
        <w:br/>
      </w:r>
      <w:r>
        <w:br/>
      </w:r>
      <w:r>
        <w:rPr>
          <w:rStyle w:val="VerbatimChar"/>
        </w:rPr>
        <w:t xml:space="preserve">    accuracy                           0.97      2855</w:t>
      </w:r>
      <w:r>
        <w:br/>
      </w:r>
      <w:r>
        <w:rPr>
          <w:rStyle w:val="VerbatimChar"/>
        </w:rPr>
        <w:t xml:space="preserve">   macro avg       0.61      0.69      0.64      2855</w:t>
      </w:r>
      <w:r>
        <w:br/>
      </w:r>
      <w:r>
        <w:rPr>
          <w:rStyle w:val="VerbatimChar"/>
        </w:rPr>
        <w:t>weighted avg       0.98      0.97      0.97      2855</w:t>
      </w:r>
      <w:r>
        <w:br/>
      </w:r>
      <w:bookmarkEnd w:id="139"/>
    </w:p>
    <w:p w14:paraId="26F7DF49" w14:textId="77777777" w:rsidR="00937682" w:rsidRPr="00CD23FC" w:rsidRDefault="00937682" w:rsidP="00CD23FC">
      <w:pPr>
        <w:rPr>
          <w:rFonts w:asciiTheme="majorHAnsi" w:eastAsia="Times New Roman" w:hAnsiTheme="majorHAnsi"/>
          <w:b/>
          <w:bCs/>
          <w:sz w:val="28"/>
          <w:szCs w:val="28"/>
          <w:u w:val="single"/>
        </w:rPr>
      </w:pPr>
    </w:p>
    <w:sectPr w:rsidR="00937682" w:rsidRPr="00CD23FC" w:rsidSect="00865132">
      <w:headerReference w:type="default" r:id="rId65"/>
      <w:footerReference w:type="default" r:id="rId66"/>
      <w:pgSz w:w="11900" w:h="16840"/>
      <w:pgMar w:top="1400" w:right="992" w:bottom="1400" w:left="992" w:header="1144" w:footer="120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65597" w14:textId="77777777" w:rsidR="00CC362C" w:rsidRDefault="00CC362C">
      <w:r>
        <w:separator/>
      </w:r>
    </w:p>
  </w:endnote>
  <w:endnote w:type="continuationSeparator" w:id="0">
    <w:p w14:paraId="14F9B9E2" w14:textId="77777777" w:rsidR="00CC362C" w:rsidRDefault="00CC3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331">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auto"/>
    <w:pitch w:val="default"/>
    <w:sig w:usb0="E0000AFF" w:usb1="00007843" w:usb2="00000001" w:usb3="00000000" w:csb0="400001BF" w:csb1="DFF70000"/>
  </w:font>
  <w:font w:name="Arial Regular">
    <w:charset w:val="00"/>
    <w:family w:val="auto"/>
    <w:pitch w:val="default"/>
    <w:sig w:usb0="E0000AFF" w:usb1="00007843" w:usb2="00000001" w:usb3="00000000" w:csb0="400001BF" w:csb1="DFF70000"/>
  </w:font>
  <w:font w:name="Arial Bold">
    <w:panose1 w:val="020B0704020202020204"/>
    <w:charset w:val="00"/>
    <w:family w:val="auto"/>
    <w:pitch w:val="default"/>
    <w:sig w:usb0="E0000AFF" w:usb1="00007843" w:usb2="00000001" w:usb3="00000000" w:csb0="400001BF" w:csb1="DFF7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3BC62" w14:textId="77777777" w:rsidR="00865132" w:rsidRDefault="00865132">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231EA" w14:textId="77777777" w:rsidR="0065658A" w:rsidRDefault="0065658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2BC5D" w14:textId="77777777" w:rsidR="001D0144" w:rsidRDefault="001D0144">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016A8" w14:textId="77777777" w:rsidR="00CC362C" w:rsidRDefault="00CC362C">
      <w:r>
        <w:separator/>
      </w:r>
    </w:p>
  </w:footnote>
  <w:footnote w:type="continuationSeparator" w:id="0">
    <w:p w14:paraId="17E49F49" w14:textId="77777777" w:rsidR="00CC362C" w:rsidRDefault="00CC3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C7177" w14:textId="77777777" w:rsidR="00865132" w:rsidRDefault="00865132">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5B503" w14:textId="77777777" w:rsidR="0065658A" w:rsidRDefault="0065658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226A" w14:textId="77777777" w:rsidR="001D0144" w:rsidRDefault="001D0144">
    <w:pPr>
      <w:pStyle w:val="BodyText"/>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F6E716"/>
    <w:multiLevelType w:val="singleLevel"/>
    <w:tmpl w:val="B9F6E716"/>
    <w:lvl w:ilvl="0">
      <w:start w:val="1"/>
      <w:numFmt w:val="lowerRoman"/>
      <w:lvlText w:val="%1."/>
      <w:lvlJc w:val="left"/>
      <w:pPr>
        <w:tabs>
          <w:tab w:val="left" w:pos="425"/>
        </w:tabs>
        <w:ind w:left="425" w:hanging="425"/>
      </w:pPr>
    </w:lvl>
  </w:abstractNum>
  <w:abstractNum w:abstractNumId="1" w15:restartNumberingAfterBreak="0">
    <w:nsid w:val="DAABBD8C"/>
    <w:multiLevelType w:val="singleLevel"/>
    <w:tmpl w:val="DAABBD8C"/>
    <w:lvl w:ilvl="0">
      <w:start w:val="1"/>
      <w:numFmt w:val="lowerRoman"/>
      <w:lvlText w:val="%1."/>
      <w:lvlJc w:val="left"/>
      <w:pPr>
        <w:tabs>
          <w:tab w:val="left" w:pos="425"/>
        </w:tabs>
        <w:ind w:left="425" w:hanging="425"/>
      </w:pPr>
    </w:lvl>
  </w:abstractNum>
  <w:abstractNum w:abstractNumId="2" w15:restartNumberingAfterBreak="0">
    <w:nsid w:val="00000001"/>
    <w:multiLevelType w:val="multilevel"/>
    <w:tmpl w:val="00000001"/>
    <w:name w:val="WWNum1001"/>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000B57F3"/>
    <w:multiLevelType w:val="multilevel"/>
    <w:tmpl w:val="93DA8CCC"/>
    <w:lvl w:ilvl="0">
      <w:start w:val="1"/>
      <w:numFmt w:val="decimal"/>
      <w:lvlText w:val="%1."/>
      <w:lvlJc w:val="left"/>
      <w:pPr>
        <w:ind w:left="271" w:hanging="240"/>
        <w:jc w:val="left"/>
      </w:pPr>
      <w:rPr>
        <w:rFonts w:hint="default"/>
        <w:spacing w:val="0"/>
        <w:w w:val="100"/>
        <w:lang w:val="en-US" w:eastAsia="en-US" w:bidi="ar-SA"/>
      </w:rPr>
    </w:lvl>
    <w:lvl w:ilvl="1">
      <w:start w:val="1"/>
      <w:numFmt w:val="decimal"/>
      <w:lvlText w:val="%1.%2"/>
      <w:lvlJc w:val="left"/>
      <w:pPr>
        <w:ind w:left="720" w:hanging="360"/>
        <w:jc w:val="left"/>
      </w:pPr>
      <w:rPr>
        <w:rFonts w:hint="default"/>
        <w:spacing w:val="0"/>
        <w:w w:val="100"/>
        <w:lang w:val="en-US" w:eastAsia="en-US" w:bidi="ar-SA"/>
      </w:rPr>
    </w:lvl>
    <w:lvl w:ilvl="2">
      <w:numFmt w:val="bullet"/>
      <w:lvlText w:val="•"/>
      <w:lvlJc w:val="left"/>
      <w:pPr>
        <w:ind w:left="720" w:hanging="360"/>
      </w:pPr>
      <w:rPr>
        <w:rFonts w:hint="default"/>
        <w:lang w:val="en-US" w:eastAsia="en-US" w:bidi="ar-SA"/>
      </w:rPr>
    </w:lvl>
    <w:lvl w:ilvl="3">
      <w:numFmt w:val="bullet"/>
      <w:lvlText w:val="•"/>
      <w:lvlJc w:val="left"/>
      <w:pPr>
        <w:ind w:left="1755" w:hanging="360"/>
      </w:pPr>
      <w:rPr>
        <w:rFonts w:hint="default"/>
        <w:lang w:val="en-US" w:eastAsia="en-US" w:bidi="ar-SA"/>
      </w:rPr>
    </w:lvl>
    <w:lvl w:ilvl="4">
      <w:numFmt w:val="bullet"/>
      <w:lvlText w:val="•"/>
      <w:lvlJc w:val="left"/>
      <w:pPr>
        <w:ind w:left="2790" w:hanging="360"/>
      </w:pPr>
      <w:rPr>
        <w:rFonts w:hint="default"/>
        <w:lang w:val="en-US" w:eastAsia="en-US" w:bidi="ar-SA"/>
      </w:rPr>
    </w:lvl>
    <w:lvl w:ilvl="5">
      <w:numFmt w:val="bullet"/>
      <w:lvlText w:val="•"/>
      <w:lvlJc w:val="left"/>
      <w:pPr>
        <w:ind w:left="3825" w:hanging="360"/>
      </w:pPr>
      <w:rPr>
        <w:rFonts w:hint="default"/>
        <w:lang w:val="en-US" w:eastAsia="en-US" w:bidi="ar-SA"/>
      </w:rPr>
    </w:lvl>
    <w:lvl w:ilvl="6">
      <w:numFmt w:val="bullet"/>
      <w:lvlText w:val="•"/>
      <w:lvlJc w:val="left"/>
      <w:pPr>
        <w:ind w:left="4860" w:hanging="360"/>
      </w:pPr>
      <w:rPr>
        <w:rFonts w:hint="default"/>
        <w:lang w:val="en-US" w:eastAsia="en-US" w:bidi="ar-SA"/>
      </w:rPr>
    </w:lvl>
    <w:lvl w:ilvl="7">
      <w:numFmt w:val="bullet"/>
      <w:lvlText w:val="•"/>
      <w:lvlJc w:val="left"/>
      <w:pPr>
        <w:ind w:left="5895" w:hanging="360"/>
      </w:pPr>
      <w:rPr>
        <w:rFonts w:hint="default"/>
        <w:lang w:val="en-US" w:eastAsia="en-US" w:bidi="ar-SA"/>
      </w:rPr>
    </w:lvl>
    <w:lvl w:ilvl="8">
      <w:numFmt w:val="bullet"/>
      <w:lvlText w:val="•"/>
      <w:lvlJc w:val="left"/>
      <w:pPr>
        <w:ind w:left="6930" w:hanging="360"/>
      </w:pPr>
      <w:rPr>
        <w:rFonts w:hint="default"/>
        <w:lang w:val="en-US" w:eastAsia="en-US" w:bidi="ar-SA"/>
      </w:rPr>
    </w:lvl>
  </w:abstractNum>
  <w:abstractNum w:abstractNumId="8" w15:restartNumberingAfterBreak="0">
    <w:nsid w:val="02F7720F"/>
    <w:multiLevelType w:val="hybridMultilevel"/>
    <w:tmpl w:val="0DAAB2B8"/>
    <w:lvl w:ilvl="0" w:tplc="AF8C1F3E">
      <w:numFmt w:val="bullet"/>
      <w:lvlText w:val="•"/>
      <w:lvlJc w:val="left"/>
      <w:pPr>
        <w:ind w:left="864" w:hanging="360"/>
      </w:pPr>
      <w:rPr>
        <w:rFonts w:ascii="Trebuchet MS" w:eastAsia="Trebuchet MS" w:hAnsi="Trebuchet MS" w:cs="Trebuchet MS" w:hint="default"/>
        <w:b w:val="0"/>
        <w:bCs w:val="0"/>
        <w:i w:val="0"/>
        <w:iCs w:val="0"/>
        <w:spacing w:val="0"/>
        <w:w w:val="67"/>
        <w:sz w:val="24"/>
        <w:szCs w:val="24"/>
        <w:lang w:val="en-US" w:eastAsia="en-US" w:bidi="ar-SA"/>
      </w:rPr>
    </w:lvl>
    <w:lvl w:ilvl="1" w:tplc="CE4490BE">
      <w:numFmt w:val="bullet"/>
      <w:lvlText w:val="•"/>
      <w:lvlJc w:val="left"/>
      <w:pPr>
        <w:ind w:left="1794" w:hanging="360"/>
      </w:pPr>
      <w:rPr>
        <w:rFonts w:hint="default"/>
        <w:lang w:val="en-US" w:eastAsia="en-US" w:bidi="ar-SA"/>
      </w:rPr>
    </w:lvl>
    <w:lvl w:ilvl="2" w:tplc="3C088D26">
      <w:numFmt w:val="bullet"/>
      <w:lvlText w:val="•"/>
      <w:lvlJc w:val="left"/>
      <w:pPr>
        <w:ind w:left="2728" w:hanging="360"/>
      </w:pPr>
      <w:rPr>
        <w:rFonts w:hint="default"/>
        <w:lang w:val="en-US" w:eastAsia="en-US" w:bidi="ar-SA"/>
      </w:rPr>
    </w:lvl>
    <w:lvl w:ilvl="3" w:tplc="8BF6F44E">
      <w:numFmt w:val="bullet"/>
      <w:lvlText w:val="•"/>
      <w:lvlJc w:val="left"/>
      <w:pPr>
        <w:ind w:left="3662" w:hanging="360"/>
      </w:pPr>
      <w:rPr>
        <w:rFonts w:hint="default"/>
        <w:lang w:val="en-US" w:eastAsia="en-US" w:bidi="ar-SA"/>
      </w:rPr>
    </w:lvl>
    <w:lvl w:ilvl="4" w:tplc="FB70C1F4">
      <w:numFmt w:val="bullet"/>
      <w:lvlText w:val="•"/>
      <w:lvlJc w:val="left"/>
      <w:pPr>
        <w:ind w:left="4596" w:hanging="360"/>
      </w:pPr>
      <w:rPr>
        <w:rFonts w:hint="default"/>
        <w:lang w:val="en-US" w:eastAsia="en-US" w:bidi="ar-SA"/>
      </w:rPr>
    </w:lvl>
    <w:lvl w:ilvl="5" w:tplc="5F2E043E">
      <w:numFmt w:val="bullet"/>
      <w:lvlText w:val="•"/>
      <w:lvlJc w:val="left"/>
      <w:pPr>
        <w:ind w:left="5530" w:hanging="360"/>
      </w:pPr>
      <w:rPr>
        <w:rFonts w:hint="default"/>
        <w:lang w:val="en-US" w:eastAsia="en-US" w:bidi="ar-SA"/>
      </w:rPr>
    </w:lvl>
    <w:lvl w:ilvl="6" w:tplc="FAF6379C">
      <w:numFmt w:val="bullet"/>
      <w:lvlText w:val="•"/>
      <w:lvlJc w:val="left"/>
      <w:pPr>
        <w:ind w:left="6464" w:hanging="360"/>
      </w:pPr>
      <w:rPr>
        <w:rFonts w:hint="default"/>
        <w:lang w:val="en-US" w:eastAsia="en-US" w:bidi="ar-SA"/>
      </w:rPr>
    </w:lvl>
    <w:lvl w:ilvl="7" w:tplc="A3A20562">
      <w:numFmt w:val="bullet"/>
      <w:lvlText w:val="•"/>
      <w:lvlJc w:val="left"/>
      <w:pPr>
        <w:ind w:left="7398" w:hanging="360"/>
      </w:pPr>
      <w:rPr>
        <w:rFonts w:hint="default"/>
        <w:lang w:val="en-US" w:eastAsia="en-US" w:bidi="ar-SA"/>
      </w:rPr>
    </w:lvl>
    <w:lvl w:ilvl="8" w:tplc="E900528E">
      <w:numFmt w:val="bullet"/>
      <w:lvlText w:val="•"/>
      <w:lvlJc w:val="left"/>
      <w:pPr>
        <w:ind w:left="8332" w:hanging="360"/>
      </w:pPr>
      <w:rPr>
        <w:rFonts w:hint="default"/>
        <w:lang w:val="en-US" w:eastAsia="en-US" w:bidi="ar-SA"/>
      </w:rPr>
    </w:lvl>
  </w:abstractNum>
  <w:abstractNum w:abstractNumId="9" w15:restartNumberingAfterBreak="0">
    <w:nsid w:val="0D273EE9"/>
    <w:multiLevelType w:val="hybridMultilevel"/>
    <w:tmpl w:val="A36016A6"/>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0456067"/>
    <w:multiLevelType w:val="hybridMultilevel"/>
    <w:tmpl w:val="295ACD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0D02641"/>
    <w:multiLevelType w:val="hybridMultilevel"/>
    <w:tmpl w:val="9FB0B8E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4372A6C"/>
    <w:multiLevelType w:val="hybridMultilevel"/>
    <w:tmpl w:val="60B0BB5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2C7D1E"/>
    <w:multiLevelType w:val="hybridMultilevel"/>
    <w:tmpl w:val="6A42BD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3505CBF"/>
    <w:multiLevelType w:val="hybridMultilevel"/>
    <w:tmpl w:val="C84225D0"/>
    <w:lvl w:ilvl="0" w:tplc="2E549426">
      <w:start w:val="4"/>
      <w:numFmt w:val="bullet"/>
      <w:lvlText w:val=""/>
      <w:lvlJc w:val="left"/>
      <w:pPr>
        <w:ind w:left="360" w:hanging="360"/>
      </w:pPr>
      <w:rPr>
        <w:rFonts w:ascii="Wingdings" w:eastAsia="Times New Roman" w:hAnsi="Wingdings"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3AF2157"/>
    <w:multiLevelType w:val="multilevel"/>
    <w:tmpl w:val="DA64BCFE"/>
    <w:lvl w:ilvl="0">
      <w:start w:val="1"/>
      <w:numFmt w:val="decimal"/>
      <w:lvlText w:val="%1."/>
      <w:lvlJc w:val="left"/>
      <w:pPr>
        <w:ind w:left="720" w:hanging="360"/>
      </w:pPr>
    </w:lvl>
    <w:lvl w:ilvl="1">
      <w:start w:val="1"/>
      <w:numFmt w:val="decimal"/>
      <w:isLgl/>
      <w:lvlText w:val="%1.%2"/>
      <w:lvlJc w:val="left"/>
      <w:pPr>
        <w:ind w:left="732" w:hanging="372"/>
      </w:pPr>
      <w:rPr>
        <w:rFonts w:eastAsia="Times New Roman" w:cs="Times New Roman" w:hint="default"/>
        <w:sz w:val="24"/>
      </w:rPr>
    </w:lvl>
    <w:lvl w:ilvl="2">
      <w:start w:val="1"/>
      <w:numFmt w:val="decimal"/>
      <w:isLgl/>
      <w:lvlText w:val="%1.%2.%3"/>
      <w:lvlJc w:val="left"/>
      <w:pPr>
        <w:ind w:left="1080" w:hanging="720"/>
      </w:pPr>
      <w:rPr>
        <w:rFonts w:eastAsia="Times New Roman" w:cs="Times New Roman" w:hint="default"/>
        <w:sz w:val="24"/>
      </w:rPr>
    </w:lvl>
    <w:lvl w:ilvl="3">
      <w:start w:val="1"/>
      <w:numFmt w:val="decimal"/>
      <w:isLgl/>
      <w:lvlText w:val="%1.%2.%3.%4"/>
      <w:lvlJc w:val="left"/>
      <w:pPr>
        <w:ind w:left="1440" w:hanging="1080"/>
      </w:pPr>
      <w:rPr>
        <w:rFonts w:eastAsia="Times New Roman" w:cs="Times New Roman" w:hint="default"/>
        <w:sz w:val="24"/>
      </w:rPr>
    </w:lvl>
    <w:lvl w:ilvl="4">
      <w:start w:val="1"/>
      <w:numFmt w:val="decimal"/>
      <w:isLgl/>
      <w:lvlText w:val="%1.%2.%3.%4.%5"/>
      <w:lvlJc w:val="left"/>
      <w:pPr>
        <w:ind w:left="1440" w:hanging="1080"/>
      </w:pPr>
      <w:rPr>
        <w:rFonts w:eastAsia="Times New Roman" w:cs="Times New Roman" w:hint="default"/>
        <w:sz w:val="24"/>
      </w:rPr>
    </w:lvl>
    <w:lvl w:ilvl="5">
      <w:start w:val="1"/>
      <w:numFmt w:val="decimal"/>
      <w:isLgl/>
      <w:lvlText w:val="%1.%2.%3.%4.%5.%6"/>
      <w:lvlJc w:val="left"/>
      <w:pPr>
        <w:ind w:left="1800" w:hanging="1440"/>
      </w:pPr>
      <w:rPr>
        <w:rFonts w:eastAsia="Times New Roman" w:cs="Times New Roman" w:hint="default"/>
        <w:sz w:val="24"/>
      </w:rPr>
    </w:lvl>
    <w:lvl w:ilvl="6">
      <w:start w:val="1"/>
      <w:numFmt w:val="decimal"/>
      <w:isLgl/>
      <w:lvlText w:val="%1.%2.%3.%4.%5.%6.%7"/>
      <w:lvlJc w:val="left"/>
      <w:pPr>
        <w:ind w:left="1800" w:hanging="1440"/>
      </w:pPr>
      <w:rPr>
        <w:rFonts w:eastAsia="Times New Roman" w:cs="Times New Roman" w:hint="default"/>
        <w:sz w:val="24"/>
      </w:rPr>
    </w:lvl>
    <w:lvl w:ilvl="7">
      <w:start w:val="1"/>
      <w:numFmt w:val="decimal"/>
      <w:isLgl/>
      <w:lvlText w:val="%1.%2.%3.%4.%5.%6.%7.%8"/>
      <w:lvlJc w:val="left"/>
      <w:pPr>
        <w:ind w:left="2160" w:hanging="1800"/>
      </w:pPr>
      <w:rPr>
        <w:rFonts w:eastAsia="Times New Roman" w:cs="Times New Roman" w:hint="default"/>
        <w:sz w:val="24"/>
      </w:rPr>
    </w:lvl>
    <w:lvl w:ilvl="8">
      <w:start w:val="1"/>
      <w:numFmt w:val="decimal"/>
      <w:isLgl/>
      <w:lvlText w:val="%1.%2.%3.%4.%5.%6.%7.%8.%9"/>
      <w:lvlJc w:val="left"/>
      <w:pPr>
        <w:ind w:left="2160" w:hanging="1800"/>
      </w:pPr>
      <w:rPr>
        <w:rFonts w:eastAsia="Times New Roman" w:cs="Times New Roman" w:hint="default"/>
        <w:sz w:val="24"/>
      </w:rPr>
    </w:lvl>
  </w:abstractNum>
  <w:abstractNum w:abstractNumId="16" w15:restartNumberingAfterBreak="0">
    <w:nsid w:val="31664315"/>
    <w:multiLevelType w:val="hybridMultilevel"/>
    <w:tmpl w:val="6562CCEE"/>
    <w:lvl w:ilvl="0" w:tplc="4009000F">
      <w:start w:val="1"/>
      <w:numFmt w:val="decimal"/>
      <w:lvlText w:val="%1."/>
      <w:lvlJc w:val="left"/>
      <w:pPr>
        <w:ind w:left="863" w:hanging="360"/>
      </w:pPr>
    </w:lvl>
    <w:lvl w:ilvl="1" w:tplc="40090019" w:tentative="1">
      <w:start w:val="1"/>
      <w:numFmt w:val="lowerLetter"/>
      <w:lvlText w:val="%2."/>
      <w:lvlJc w:val="left"/>
      <w:pPr>
        <w:ind w:left="1583" w:hanging="360"/>
      </w:pPr>
    </w:lvl>
    <w:lvl w:ilvl="2" w:tplc="4009001B" w:tentative="1">
      <w:start w:val="1"/>
      <w:numFmt w:val="lowerRoman"/>
      <w:lvlText w:val="%3."/>
      <w:lvlJc w:val="right"/>
      <w:pPr>
        <w:ind w:left="2303" w:hanging="180"/>
      </w:pPr>
    </w:lvl>
    <w:lvl w:ilvl="3" w:tplc="4009000F" w:tentative="1">
      <w:start w:val="1"/>
      <w:numFmt w:val="decimal"/>
      <w:lvlText w:val="%4."/>
      <w:lvlJc w:val="left"/>
      <w:pPr>
        <w:ind w:left="3023" w:hanging="360"/>
      </w:pPr>
    </w:lvl>
    <w:lvl w:ilvl="4" w:tplc="40090019" w:tentative="1">
      <w:start w:val="1"/>
      <w:numFmt w:val="lowerLetter"/>
      <w:lvlText w:val="%5."/>
      <w:lvlJc w:val="left"/>
      <w:pPr>
        <w:ind w:left="3743" w:hanging="360"/>
      </w:pPr>
    </w:lvl>
    <w:lvl w:ilvl="5" w:tplc="4009001B" w:tentative="1">
      <w:start w:val="1"/>
      <w:numFmt w:val="lowerRoman"/>
      <w:lvlText w:val="%6."/>
      <w:lvlJc w:val="right"/>
      <w:pPr>
        <w:ind w:left="4463" w:hanging="180"/>
      </w:pPr>
    </w:lvl>
    <w:lvl w:ilvl="6" w:tplc="4009000F" w:tentative="1">
      <w:start w:val="1"/>
      <w:numFmt w:val="decimal"/>
      <w:lvlText w:val="%7."/>
      <w:lvlJc w:val="left"/>
      <w:pPr>
        <w:ind w:left="5183" w:hanging="360"/>
      </w:pPr>
    </w:lvl>
    <w:lvl w:ilvl="7" w:tplc="40090019" w:tentative="1">
      <w:start w:val="1"/>
      <w:numFmt w:val="lowerLetter"/>
      <w:lvlText w:val="%8."/>
      <w:lvlJc w:val="left"/>
      <w:pPr>
        <w:ind w:left="5903" w:hanging="360"/>
      </w:pPr>
    </w:lvl>
    <w:lvl w:ilvl="8" w:tplc="4009001B" w:tentative="1">
      <w:start w:val="1"/>
      <w:numFmt w:val="lowerRoman"/>
      <w:lvlText w:val="%9."/>
      <w:lvlJc w:val="right"/>
      <w:pPr>
        <w:ind w:left="6623" w:hanging="180"/>
      </w:pPr>
    </w:lvl>
  </w:abstractNum>
  <w:abstractNum w:abstractNumId="17" w15:restartNumberingAfterBreak="0">
    <w:nsid w:val="35095CBC"/>
    <w:multiLevelType w:val="hybridMultilevel"/>
    <w:tmpl w:val="8E0ABD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1D4206A"/>
    <w:multiLevelType w:val="hybridMultilevel"/>
    <w:tmpl w:val="89C24BE2"/>
    <w:lvl w:ilvl="0" w:tplc="770EE996">
      <w:start w:val="1"/>
      <w:numFmt w:val="decimal"/>
      <w:lvlText w:val="%1."/>
      <w:lvlJc w:val="left"/>
      <w:pPr>
        <w:ind w:left="38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BC82E2C">
      <w:numFmt w:val="bullet"/>
      <w:lvlText w:val="•"/>
      <w:lvlJc w:val="left"/>
      <w:pPr>
        <w:ind w:left="1362" w:hanging="240"/>
      </w:pPr>
      <w:rPr>
        <w:rFonts w:hint="default"/>
        <w:lang w:val="en-US" w:eastAsia="en-US" w:bidi="ar-SA"/>
      </w:rPr>
    </w:lvl>
    <w:lvl w:ilvl="2" w:tplc="D1E00278">
      <w:numFmt w:val="bullet"/>
      <w:lvlText w:val="•"/>
      <w:lvlJc w:val="left"/>
      <w:pPr>
        <w:ind w:left="2344" w:hanging="240"/>
      </w:pPr>
      <w:rPr>
        <w:rFonts w:hint="default"/>
        <w:lang w:val="en-US" w:eastAsia="en-US" w:bidi="ar-SA"/>
      </w:rPr>
    </w:lvl>
    <w:lvl w:ilvl="3" w:tplc="F5206F3C">
      <w:numFmt w:val="bullet"/>
      <w:lvlText w:val="•"/>
      <w:lvlJc w:val="left"/>
      <w:pPr>
        <w:ind w:left="3326" w:hanging="240"/>
      </w:pPr>
      <w:rPr>
        <w:rFonts w:hint="default"/>
        <w:lang w:val="en-US" w:eastAsia="en-US" w:bidi="ar-SA"/>
      </w:rPr>
    </w:lvl>
    <w:lvl w:ilvl="4" w:tplc="B86A690E">
      <w:numFmt w:val="bullet"/>
      <w:lvlText w:val="•"/>
      <w:lvlJc w:val="left"/>
      <w:pPr>
        <w:ind w:left="4308" w:hanging="240"/>
      </w:pPr>
      <w:rPr>
        <w:rFonts w:hint="default"/>
        <w:lang w:val="en-US" w:eastAsia="en-US" w:bidi="ar-SA"/>
      </w:rPr>
    </w:lvl>
    <w:lvl w:ilvl="5" w:tplc="B12C8A06">
      <w:numFmt w:val="bullet"/>
      <w:lvlText w:val="•"/>
      <w:lvlJc w:val="left"/>
      <w:pPr>
        <w:ind w:left="5290" w:hanging="240"/>
      </w:pPr>
      <w:rPr>
        <w:rFonts w:hint="default"/>
        <w:lang w:val="en-US" w:eastAsia="en-US" w:bidi="ar-SA"/>
      </w:rPr>
    </w:lvl>
    <w:lvl w:ilvl="6" w:tplc="8AD23A74">
      <w:numFmt w:val="bullet"/>
      <w:lvlText w:val="•"/>
      <w:lvlJc w:val="left"/>
      <w:pPr>
        <w:ind w:left="6272" w:hanging="240"/>
      </w:pPr>
      <w:rPr>
        <w:rFonts w:hint="default"/>
        <w:lang w:val="en-US" w:eastAsia="en-US" w:bidi="ar-SA"/>
      </w:rPr>
    </w:lvl>
    <w:lvl w:ilvl="7" w:tplc="C8FCFC76">
      <w:numFmt w:val="bullet"/>
      <w:lvlText w:val="•"/>
      <w:lvlJc w:val="left"/>
      <w:pPr>
        <w:ind w:left="7254" w:hanging="240"/>
      </w:pPr>
      <w:rPr>
        <w:rFonts w:hint="default"/>
        <w:lang w:val="en-US" w:eastAsia="en-US" w:bidi="ar-SA"/>
      </w:rPr>
    </w:lvl>
    <w:lvl w:ilvl="8" w:tplc="D30887DA">
      <w:numFmt w:val="bullet"/>
      <w:lvlText w:val="•"/>
      <w:lvlJc w:val="left"/>
      <w:pPr>
        <w:ind w:left="8236" w:hanging="240"/>
      </w:pPr>
      <w:rPr>
        <w:rFonts w:hint="default"/>
        <w:lang w:val="en-US" w:eastAsia="en-US" w:bidi="ar-SA"/>
      </w:rPr>
    </w:lvl>
  </w:abstractNum>
  <w:abstractNum w:abstractNumId="19" w15:restartNumberingAfterBreak="0">
    <w:nsid w:val="4A241123"/>
    <w:multiLevelType w:val="hybridMultilevel"/>
    <w:tmpl w:val="DB26D7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8A32E3B"/>
    <w:multiLevelType w:val="hybridMultilevel"/>
    <w:tmpl w:val="AFC81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D23128"/>
    <w:multiLevelType w:val="multilevel"/>
    <w:tmpl w:val="DA64BCFE"/>
    <w:lvl w:ilvl="0">
      <w:start w:val="1"/>
      <w:numFmt w:val="decimal"/>
      <w:lvlText w:val="%1."/>
      <w:lvlJc w:val="left"/>
      <w:pPr>
        <w:ind w:left="720" w:hanging="360"/>
      </w:pPr>
    </w:lvl>
    <w:lvl w:ilvl="1">
      <w:start w:val="1"/>
      <w:numFmt w:val="decimal"/>
      <w:isLgl/>
      <w:lvlText w:val="%1.%2"/>
      <w:lvlJc w:val="left"/>
      <w:pPr>
        <w:ind w:left="732" w:hanging="372"/>
      </w:pPr>
      <w:rPr>
        <w:rFonts w:eastAsia="Times New Roman" w:cs="Times New Roman" w:hint="default"/>
        <w:sz w:val="24"/>
      </w:rPr>
    </w:lvl>
    <w:lvl w:ilvl="2">
      <w:start w:val="1"/>
      <w:numFmt w:val="decimal"/>
      <w:isLgl/>
      <w:lvlText w:val="%1.%2.%3"/>
      <w:lvlJc w:val="left"/>
      <w:pPr>
        <w:ind w:left="1080" w:hanging="720"/>
      </w:pPr>
      <w:rPr>
        <w:rFonts w:eastAsia="Times New Roman" w:cs="Times New Roman" w:hint="default"/>
        <w:sz w:val="24"/>
      </w:rPr>
    </w:lvl>
    <w:lvl w:ilvl="3">
      <w:start w:val="1"/>
      <w:numFmt w:val="decimal"/>
      <w:isLgl/>
      <w:lvlText w:val="%1.%2.%3.%4"/>
      <w:lvlJc w:val="left"/>
      <w:pPr>
        <w:ind w:left="1440" w:hanging="1080"/>
      </w:pPr>
      <w:rPr>
        <w:rFonts w:eastAsia="Times New Roman" w:cs="Times New Roman" w:hint="default"/>
        <w:sz w:val="24"/>
      </w:rPr>
    </w:lvl>
    <w:lvl w:ilvl="4">
      <w:start w:val="1"/>
      <w:numFmt w:val="decimal"/>
      <w:isLgl/>
      <w:lvlText w:val="%1.%2.%3.%4.%5"/>
      <w:lvlJc w:val="left"/>
      <w:pPr>
        <w:ind w:left="1440" w:hanging="1080"/>
      </w:pPr>
      <w:rPr>
        <w:rFonts w:eastAsia="Times New Roman" w:cs="Times New Roman" w:hint="default"/>
        <w:sz w:val="24"/>
      </w:rPr>
    </w:lvl>
    <w:lvl w:ilvl="5">
      <w:start w:val="1"/>
      <w:numFmt w:val="decimal"/>
      <w:isLgl/>
      <w:lvlText w:val="%1.%2.%3.%4.%5.%6"/>
      <w:lvlJc w:val="left"/>
      <w:pPr>
        <w:ind w:left="1800" w:hanging="1440"/>
      </w:pPr>
      <w:rPr>
        <w:rFonts w:eastAsia="Times New Roman" w:cs="Times New Roman" w:hint="default"/>
        <w:sz w:val="24"/>
      </w:rPr>
    </w:lvl>
    <w:lvl w:ilvl="6">
      <w:start w:val="1"/>
      <w:numFmt w:val="decimal"/>
      <w:isLgl/>
      <w:lvlText w:val="%1.%2.%3.%4.%5.%6.%7"/>
      <w:lvlJc w:val="left"/>
      <w:pPr>
        <w:ind w:left="1800" w:hanging="1440"/>
      </w:pPr>
      <w:rPr>
        <w:rFonts w:eastAsia="Times New Roman" w:cs="Times New Roman" w:hint="default"/>
        <w:sz w:val="24"/>
      </w:rPr>
    </w:lvl>
    <w:lvl w:ilvl="7">
      <w:start w:val="1"/>
      <w:numFmt w:val="decimal"/>
      <w:isLgl/>
      <w:lvlText w:val="%1.%2.%3.%4.%5.%6.%7.%8"/>
      <w:lvlJc w:val="left"/>
      <w:pPr>
        <w:ind w:left="2160" w:hanging="1800"/>
      </w:pPr>
      <w:rPr>
        <w:rFonts w:eastAsia="Times New Roman" w:cs="Times New Roman" w:hint="default"/>
        <w:sz w:val="24"/>
      </w:rPr>
    </w:lvl>
    <w:lvl w:ilvl="8">
      <w:start w:val="1"/>
      <w:numFmt w:val="decimal"/>
      <w:isLgl/>
      <w:lvlText w:val="%1.%2.%3.%4.%5.%6.%7.%8.%9"/>
      <w:lvlJc w:val="left"/>
      <w:pPr>
        <w:ind w:left="2160" w:hanging="1800"/>
      </w:pPr>
      <w:rPr>
        <w:rFonts w:eastAsia="Times New Roman" w:cs="Times New Roman" w:hint="default"/>
        <w:sz w:val="24"/>
      </w:rPr>
    </w:lvl>
  </w:abstractNum>
  <w:abstractNum w:abstractNumId="22" w15:restartNumberingAfterBreak="0">
    <w:nsid w:val="643C9869"/>
    <w:multiLevelType w:val="hybridMultilevel"/>
    <w:tmpl w:val="7A1C25D4"/>
    <w:lvl w:ilvl="0" w:tplc="A508A15A">
      <w:start w:val="1"/>
      <w:numFmt w:val="decimal"/>
      <w:lvlText w:val="%1."/>
      <w:lvlJc w:val="left"/>
    </w:lvl>
    <w:lvl w:ilvl="1" w:tplc="60482212">
      <w:numFmt w:val="decimal"/>
      <w:lvlText w:val=""/>
      <w:lvlJc w:val="left"/>
    </w:lvl>
    <w:lvl w:ilvl="2" w:tplc="84426C38">
      <w:numFmt w:val="decimal"/>
      <w:lvlText w:val=""/>
      <w:lvlJc w:val="left"/>
    </w:lvl>
    <w:lvl w:ilvl="3" w:tplc="18747752">
      <w:numFmt w:val="decimal"/>
      <w:lvlText w:val=""/>
      <w:lvlJc w:val="left"/>
    </w:lvl>
    <w:lvl w:ilvl="4" w:tplc="E506C8E6">
      <w:numFmt w:val="decimal"/>
      <w:lvlText w:val=""/>
      <w:lvlJc w:val="left"/>
    </w:lvl>
    <w:lvl w:ilvl="5" w:tplc="A560FEAA">
      <w:numFmt w:val="decimal"/>
      <w:lvlText w:val=""/>
      <w:lvlJc w:val="left"/>
    </w:lvl>
    <w:lvl w:ilvl="6" w:tplc="8A0A4614">
      <w:numFmt w:val="decimal"/>
      <w:lvlText w:val=""/>
      <w:lvlJc w:val="left"/>
    </w:lvl>
    <w:lvl w:ilvl="7" w:tplc="EA88FD8C">
      <w:numFmt w:val="decimal"/>
      <w:lvlText w:val=""/>
      <w:lvlJc w:val="left"/>
    </w:lvl>
    <w:lvl w:ilvl="8" w:tplc="71E0358E">
      <w:numFmt w:val="decimal"/>
      <w:lvlText w:val=""/>
      <w:lvlJc w:val="left"/>
    </w:lvl>
  </w:abstractNum>
  <w:abstractNum w:abstractNumId="23" w15:restartNumberingAfterBreak="0">
    <w:nsid w:val="66334873"/>
    <w:multiLevelType w:val="hybridMultilevel"/>
    <w:tmpl w:val="12209950"/>
    <w:lvl w:ilvl="0" w:tplc="09BA8192">
      <w:start w:val="3"/>
      <w:numFmt w:val="decimal"/>
      <w:lvlText w:val="%1."/>
      <w:lvlJc w:val="left"/>
    </w:lvl>
    <w:lvl w:ilvl="1" w:tplc="4F0E25A2">
      <w:numFmt w:val="decimal"/>
      <w:lvlText w:val=""/>
      <w:lvlJc w:val="left"/>
    </w:lvl>
    <w:lvl w:ilvl="2" w:tplc="FA10FDB8">
      <w:numFmt w:val="decimal"/>
      <w:lvlText w:val=""/>
      <w:lvlJc w:val="left"/>
    </w:lvl>
    <w:lvl w:ilvl="3" w:tplc="2B8CFE88">
      <w:numFmt w:val="decimal"/>
      <w:lvlText w:val=""/>
      <w:lvlJc w:val="left"/>
    </w:lvl>
    <w:lvl w:ilvl="4" w:tplc="4C9EC8C8">
      <w:numFmt w:val="decimal"/>
      <w:lvlText w:val=""/>
      <w:lvlJc w:val="left"/>
    </w:lvl>
    <w:lvl w:ilvl="5" w:tplc="2248ACF0">
      <w:numFmt w:val="decimal"/>
      <w:lvlText w:val=""/>
      <w:lvlJc w:val="left"/>
    </w:lvl>
    <w:lvl w:ilvl="6" w:tplc="03E81A46">
      <w:numFmt w:val="decimal"/>
      <w:lvlText w:val=""/>
      <w:lvlJc w:val="left"/>
    </w:lvl>
    <w:lvl w:ilvl="7" w:tplc="6FCC7BD4">
      <w:numFmt w:val="decimal"/>
      <w:lvlText w:val=""/>
      <w:lvlJc w:val="left"/>
    </w:lvl>
    <w:lvl w:ilvl="8" w:tplc="11204F7C">
      <w:numFmt w:val="decimal"/>
      <w:lvlText w:val=""/>
      <w:lvlJc w:val="left"/>
    </w:lvl>
  </w:abstractNum>
  <w:abstractNum w:abstractNumId="24" w15:restartNumberingAfterBreak="0">
    <w:nsid w:val="6BD34272"/>
    <w:multiLevelType w:val="hybridMultilevel"/>
    <w:tmpl w:val="09E030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F822D76"/>
    <w:multiLevelType w:val="hybridMultilevel"/>
    <w:tmpl w:val="AAC48E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60732A"/>
    <w:multiLevelType w:val="hybridMultilevel"/>
    <w:tmpl w:val="AA12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5B5FD5"/>
    <w:multiLevelType w:val="hybridMultilevel"/>
    <w:tmpl w:val="83FA994C"/>
    <w:lvl w:ilvl="0" w:tplc="40090001">
      <w:start w:val="1"/>
      <w:numFmt w:val="bullet"/>
      <w:lvlText w:val=""/>
      <w:lvlJc w:val="left"/>
      <w:pPr>
        <w:ind w:left="1223" w:hanging="360"/>
      </w:pPr>
      <w:rPr>
        <w:rFonts w:ascii="Symbol" w:hAnsi="Symbol"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28" w15:restartNumberingAfterBreak="0">
    <w:nsid w:val="778EC570"/>
    <w:multiLevelType w:val="singleLevel"/>
    <w:tmpl w:val="778EC570"/>
    <w:lvl w:ilvl="0">
      <w:start w:val="19"/>
      <w:numFmt w:val="upperLetter"/>
      <w:suff w:val="space"/>
      <w:lvlText w:val="%1."/>
      <w:lvlJc w:val="left"/>
      <w:pPr>
        <w:ind w:left="0" w:firstLine="0"/>
      </w:pPr>
    </w:lvl>
  </w:abstractNum>
  <w:num w:numId="1" w16cid:durableId="933633318">
    <w:abstractNumId w:val="28"/>
  </w:num>
  <w:num w:numId="2" w16cid:durableId="501431902">
    <w:abstractNumId w:val="0"/>
  </w:num>
  <w:num w:numId="3" w16cid:durableId="669022848">
    <w:abstractNumId w:val="1"/>
  </w:num>
  <w:num w:numId="4" w16cid:durableId="1475173971">
    <w:abstractNumId w:val="22"/>
  </w:num>
  <w:num w:numId="5" w16cid:durableId="17464209">
    <w:abstractNumId w:val="23"/>
  </w:num>
  <w:num w:numId="6" w16cid:durableId="1861815830">
    <w:abstractNumId w:val="15"/>
  </w:num>
  <w:num w:numId="7" w16cid:durableId="1810246331">
    <w:abstractNumId w:val="26"/>
  </w:num>
  <w:num w:numId="8" w16cid:durableId="1290938689">
    <w:abstractNumId w:val="21"/>
  </w:num>
  <w:num w:numId="9" w16cid:durableId="1919946308">
    <w:abstractNumId w:val="25"/>
  </w:num>
  <w:num w:numId="10" w16cid:durableId="752775744">
    <w:abstractNumId w:val="8"/>
  </w:num>
  <w:num w:numId="11" w16cid:durableId="99884880">
    <w:abstractNumId w:val="27"/>
  </w:num>
  <w:num w:numId="12" w16cid:durableId="1732381633">
    <w:abstractNumId w:val="10"/>
  </w:num>
  <w:num w:numId="13" w16cid:durableId="1868326727">
    <w:abstractNumId w:val="18"/>
  </w:num>
  <w:num w:numId="14" w16cid:durableId="1248002739">
    <w:abstractNumId w:val="16"/>
  </w:num>
  <w:num w:numId="15" w16cid:durableId="993144090">
    <w:abstractNumId w:val="19"/>
  </w:num>
  <w:num w:numId="16" w16cid:durableId="203444320">
    <w:abstractNumId w:val="17"/>
  </w:num>
  <w:num w:numId="17" w16cid:durableId="972826309">
    <w:abstractNumId w:val="14"/>
  </w:num>
  <w:num w:numId="18" w16cid:durableId="2074498844">
    <w:abstractNumId w:val="24"/>
  </w:num>
  <w:num w:numId="19" w16cid:durableId="374238637">
    <w:abstractNumId w:val="9"/>
  </w:num>
  <w:num w:numId="20" w16cid:durableId="1572622008">
    <w:abstractNumId w:val="13"/>
  </w:num>
  <w:num w:numId="21" w16cid:durableId="278027797">
    <w:abstractNumId w:val="11"/>
  </w:num>
  <w:num w:numId="22" w16cid:durableId="1328753053">
    <w:abstractNumId w:val="12"/>
  </w:num>
  <w:num w:numId="23" w16cid:durableId="1091660518">
    <w:abstractNumId w:val="20"/>
  </w:num>
  <w:num w:numId="24" w16cid:durableId="644049336">
    <w:abstractNumId w:val="7"/>
  </w:num>
  <w:num w:numId="25" w16cid:durableId="988024795">
    <w:abstractNumId w:val="2"/>
  </w:num>
  <w:num w:numId="26" w16cid:durableId="1843546641">
    <w:abstractNumId w:val="3"/>
  </w:num>
  <w:num w:numId="27" w16cid:durableId="756709933">
    <w:abstractNumId w:val="4"/>
  </w:num>
  <w:num w:numId="28" w16cid:durableId="1919559050">
    <w:abstractNumId w:val="5"/>
  </w:num>
  <w:num w:numId="29" w16cid:durableId="17674620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338"/>
    <w:rsid w:val="00002037"/>
    <w:rsid w:val="00002426"/>
    <w:rsid w:val="000304A2"/>
    <w:rsid w:val="00045401"/>
    <w:rsid w:val="000455BA"/>
    <w:rsid w:val="000613AB"/>
    <w:rsid w:val="000662C4"/>
    <w:rsid w:val="00095025"/>
    <w:rsid w:val="00095B0B"/>
    <w:rsid w:val="000A1C7B"/>
    <w:rsid w:val="000B26E5"/>
    <w:rsid w:val="000B4EA6"/>
    <w:rsid w:val="000B749A"/>
    <w:rsid w:val="000C230A"/>
    <w:rsid w:val="000C2BB1"/>
    <w:rsid w:val="000C712C"/>
    <w:rsid w:val="000D38C0"/>
    <w:rsid w:val="000D494E"/>
    <w:rsid w:val="000E6A4B"/>
    <w:rsid w:val="000F74C0"/>
    <w:rsid w:val="001007CB"/>
    <w:rsid w:val="00105F77"/>
    <w:rsid w:val="0011011F"/>
    <w:rsid w:val="00130E61"/>
    <w:rsid w:val="00135396"/>
    <w:rsid w:val="0014748F"/>
    <w:rsid w:val="00153A47"/>
    <w:rsid w:val="00162B28"/>
    <w:rsid w:val="00191010"/>
    <w:rsid w:val="001A0E13"/>
    <w:rsid w:val="001A113E"/>
    <w:rsid w:val="001C2D4A"/>
    <w:rsid w:val="001C3FFC"/>
    <w:rsid w:val="001D0144"/>
    <w:rsid w:val="001D2FDB"/>
    <w:rsid w:val="001F06EA"/>
    <w:rsid w:val="001F3698"/>
    <w:rsid w:val="001F5EBD"/>
    <w:rsid w:val="001F78DF"/>
    <w:rsid w:val="00206669"/>
    <w:rsid w:val="00223957"/>
    <w:rsid w:val="00235FB5"/>
    <w:rsid w:val="00251B3A"/>
    <w:rsid w:val="002568D8"/>
    <w:rsid w:val="00261C9A"/>
    <w:rsid w:val="002777EA"/>
    <w:rsid w:val="00281A52"/>
    <w:rsid w:val="002839F3"/>
    <w:rsid w:val="002A187C"/>
    <w:rsid w:val="002B2378"/>
    <w:rsid w:val="002B2AF2"/>
    <w:rsid w:val="002D7EB6"/>
    <w:rsid w:val="002E491D"/>
    <w:rsid w:val="002F5979"/>
    <w:rsid w:val="003062B1"/>
    <w:rsid w:val="0032394D"/>
    <w:rsid w:val="00325B6C"/>
    <w:rsid w:val="00330051"/>
    <w:rsid w:val="00351F9F"/>
    <w:rsid w:val="00352AA2"/>
    <w:rsid w:val="00363BE7"/>
    <w:rsid w:val="00366B56"/>
    <w:rsid w:val="00376A38"/>
    <w:rsid w:val="003828AD"/>
    <w:rsid w:val="003850AB"/>
    <w:rsid w:val="003B53D1"/>
    <w:rsid w:val="003C28EF"/>
    <w:rsid w:val="003C4B28"/>
    <w:rsid w:val="003D1689"/>
    <w:rsid w:val="003D2234"/>
    <w:rsid w:val="003E3DC5"/>
    <w:rsid w:val="0040540C"/>
    <w:rsid w:val="004072FB"/>
    <w:rsid w:val="00411E23"/>
    <w:rsid w:val="00413CB6"/>
    <w:rsid w:val="004208FF"/>
    <w:rsid w:val="0042271C"/>
    <w:rsid w:val="00432F68"/>
    <w:rsid w:val="004409E3"/>
    <w:rsid w:val="00445ED7"/>
    <w:rsid w:val="004513E8"/>
    <w:rsid w:val="0045511A"/>
    <w:rsid w:val="004559FC"/>
    <w:rsid w:val="00463F47"/>
    <w:rsid w:val="00483E49"/>
    <w:rsid w:val="0050153D"/>
    <w:rsid w:val="005129DF"/>
    <w:rsid w:val="0051444C"/>
    <w:rsid w:val="00514613"/>
    <w:rsid w:val="00517486"/>
    <w:rsid w:val="00521DE6"/>
    <w:rsid w:val="00522223"/>
    <w:rsid w:val="005376BB"/>
    <w:rsid w:val="00572344"/>
    <w:rsid w:val="00581752"/>
    <w:rsid w:val="0058398E"/>
    <w:rsid w:val="005C0454"/>
    <w:rsid w:val="005C3EE3"/>
    <w:rsid w:val="005E29C4"/>
    <w:rsid w:val="005F00DC"/>
    <w:rsid w:val="00604338"/>
    <w:rsid w:val="0062256A"/>
    <w:rsid w:val="006439D6"/>
    <w:rsid w:val="006440FC"/>
    <w:rsid w:val="00644C48"/>
    <w:rsid w:val="0065126D"/>
    <w:rsid w:val="0065268F"/>
    <w:rsid w:val="0065658A"/>
    <w:rsid w:val="006747CE"/>
    <w:rsid w:val="00675AD6"/>
    <w:rsid w:val="006A00E2"/>
    <w:rsid w:val="006A31EF"/>
    <w:rsid w:val="006B3227"/>
    <w:rsid w:val="006C33F7"/>
    <w:rsid w:val="0071517B"/>
    <w:rsid w:val="00715A20"/>
    <w:rsid w:val="00726AC1"/>
    <w:rsid w:val="0073005E"/>
    <w:rsid w:val="007346A7"/>
    <w:rsid w:val="0074126B"/>
    <w:rsid w:val="00743E71"/>
    <w:rsid w:val="00745C17"/>
    <w:rsid w:val="007571F6"/>
    <w:rsid w:val="00761578"/>
    <w:rsid w:val="00763A0C"/>
    <w:rsid w:val="00764CB4"/>
    <w:rsid w:val="007723A3"/>
    <w:rsid w:val="00772A83"/>
    <w:rsid w:val="00776BF4"/>
    <w:rsid w:val="007A3574"/>
    <w:rsid w:val="007A50A8"/>
    <w:rsid w:val="007A7B8E"/>
    <w:rsid w:val="007C0772"/>
    <w:rsid w:val="007C55C8"/>
    <w:rsid w:val="007D3C9E"/>
    <w:rsid w:val="007E6E0A"/>
    <w:rsid w:val="007F2750"/>
    <w:rsid w:val="00802ECD"/>
    <w:rsid w:val="00805F2E"/>
    <w:rsid w:val="008318EB"/>
    <w:rsid w:val="00832AA2"/>
    <w:rsid w:val="00852425"/>
    <w:rsid w:val="00865132"/>
    <w:rsid w:val="008672E4"/>
    <w:rsid w:val="008741A5"/>
    <w:rsid w:val="0089174B"/>
    <w:rsid w:val="008924A8"/>
    <w:rsid w:val="00896084"/>
    <w:rsid w:val="00896CF5"/>
    <w:rsid w:val="008B4F1D"/>
    <w:rsid w:val="008C6379"/>
    <w:rsid w:val="008E068A"/>
    <w:rsid w:val="008E7B6C"/>
    <w:rsid w:val="00907A0A"/>
    <w:rsid w:val="00935D35"/>
    <w:rsid w:val="00937682"/>
    <w:rsid w:val="0094274D"/>
    <w:rsid w:val="00954215"/>
    <w:rsid w:val="0096103E"/>
    <w:rsid w:val="00963346"/>
    <w:rsid w:val="00980E07"/>
    <w:rsid w:val="0099297F"/>
    <w:rsid w:val="009A0EB1"/>
    <w:rsid w:val="009E678B"/>
    <w:rsid w:val="00A02302"/>
    <w:rsid w:val="00A0538C"/>
    <w:rsid w:val="00A13C46"/>
    <w:rsid w:val="00A226A4"/>
    <w:rsid w:val="00A30C90"/>
    <w:rsid w:val="00A53C04"/>
    <w:rsid w:val="00A62101"/>
    <w:rsid w:val="00A71CC5"/>
    <w:rsid w:val="00A73564"/>
    <w:rsid w:val="00A975A3"/>
    <w:rsid w:val="00AA054C"/>
    <w:rsid w:val="00AA597F"/>
    <w:rsid w:val="00AA621B"/>
    <w:rsid w:val="00AC3BE6"/>
    <w:rsid w:val="00AC54D6"/>
    <w:rsid w:val="00AC63F3"/>
    <w:rsid w:val="00AE36B8"/>
    <w:rsid w:val="00AE644B"/>
    <w:rsid w:val="00B03BB2"/>
    <w:rsid w:val="00B04C93"/>
    <w:rsid w:val="00B13E17"/>
    <w:rsid w:val="00B17C12"/>
    <w:rsid w:val="00B218DC"/>
    <w:rsid w:val="00B36017"/>
    <w:rsid w:val="00B367CF"/>
    <w:rsid w:val="00B47227"/>
    <w:rsid w:val="00B55BA3"/>
    <w:rsid w:val="00B5789B"/>
    <w:rsid w:val="00B736E0"/>
    <w:rsid w:val="00B73CEF"/>
    <w:rsid w:val="00B80CBF"/>
    <w:rsid w:val="00B8159F"/>
    <w:rsid w:val="00B8221A"/>
    <w:rsid w:val="00B934C4"/>
    <w:rsid w:val="00B97A2E"/>
    <w:rsid w:val="00BA3697"/>
    <w:rsid w:val="00BB0B12"/>
    <w:rsid w:val="00BD755B"/>
    <w:rsid w:val="00BF19F6"/>
    <w:rsid w:val="00C30ABD"/>
    <w:rsid w:val="00C34053"/>
    <w:rsid w:val="00C3567C"/>
    <w:rsid w:val="00C36951"/>
    <w:rsid w:val="00C4294D"/>
    <w:rsid w:val="00C43545"/>
    <w:rsid w:val="00C600CD"/>
    <w:rsid w:val="00C62125"/>
    <w:rsid w:val="00C6578A"/>
    <w:rsid w:val="00C66E6B"/>
    <w:rsid w:val="00C81816"/>
    <w:rsid w:val="00CA5CE4"/>
    <w:rsid w:val="00CC1AA2"/>
    <w:rsid w:val="00CC3291"/>
    <w:rsid w:val="00CC362C"/>
    <w:rsid w:val="00CD03EB"/>
    <w:rsid w:val="00CD23FC"/>
    <w:rsid w:val="00CD53F9"/>
    <w:rsid w:val="00CD60F6"/>
    <w:rsid w:val="00CF0909"/>
    <w:rsid w:val="00D175D8"/>
    <w:rsid w:val="00D179D7"/>
    <w:rsid w:val="00D23B50"/>
    <w:rsid w:val="00D331DC"/>
    <w:rsid w:val="00D426CF"/>
    <w:rsid w:val="00D44369"/>
    <w:rsid w:val="00DA3264"/>
    <w:rsid w:val="00DB54D2"/>
    <w:rsid w:val="00DE2C8E"/>
    <w:rsid w:val="00E11843"/>
    <w:rsid w:val="00E3097A"/>
    <w:rsid w:val="00E32E6A"/>
    <w:rsid w:val="00E43BE9"/>
    <w:rsid w:val="00E47F58"/>
    <w:rsid w:val="00E57B2F"/>
    <w:rsid w:val="00E61D88"/>
    <w:rsid w:val="00E777FD"/>
    <w:rsid w:val="00E823DC"/>
    <w:rsid w:val="00E9327C"/>
    <w:rsid w:val="00EB17FB"/>
    <w:rsid w:val="00F06BE8"/>
    <w:rsid w:val="00F078A1"/>
    <w:rsid w:val="00F10BD3"/>
    <w:rsid w:val="00F244F1"/>
    <w:rsid w:val="00F26AB2"/>
    <w:rsid w:val="00F341E0"/>
    <w:rsid w:val="00F36615"/>
    <w:rsid w:val="00F36A92"/>
    <w:rsid w:val="00F37B53"/>
    <w:rsid w:val="00F43641"/>
    <w:rsid w:val="00F518B8"/>
    <w:rsid w:val="00F64FFB"/>
    <w:rsid w:val="00F7167B"/>
    <w:rsid w:val="00F73F81"/>
    <w:rsid w:val="00F82909"/>
    <w:rsid w:val="00F8482E"/>
    <w:rsid w:val="00F87844"/>
    <w:rsid w:val="00FE4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0C713"/>
  <w15:chartTrackingRefBased/>
  <w15:docId w15:val="{D16E736E-10CA-4604-8445-02395AEE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38"/>
    <w:pPr>
      <w:spacing w:after="0" w:line="240" w:lineRule="auto"/>
    </w:pPr>
    <w:rPr>
      <w:rFonts w:eastAsiaTheme="minorEastAsia"/>
      <w:kern w:val="0"/>
      <w:sz w:val="20"/>
      <w:szCs w:val="20"/>
      <w:lang w:val="en-US" w:eastAsia="zh-CN"/>
      <w14:ligatures w14:val="none"/>
    </w:rPr>
  </w:style>
  <w:style w:type="paragraph" w:styleId="Heading1">
    <w:name w:val="heading 1"/>
    <w:basedOn w:val="Normal"/>
    <w:next w:val="Normal"/>
    <w:link w:val="Heading1Char"/>
    <w:qFormat/>
    <w:rsid w:val="0060433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eastAsia="en-US"/>
      <w14:ligatures w14:val="standardContextual"/>
    </w:rPr>
  </w:style>
  <w:style w:type="paragraph" w:styleId="Heading2">
    <w:name w:val="heading 2"/>
    <w:basedOn w:val="Normal"/>
    <w:next w:val="Normal"/>
    <w:link w:val="Heading2Char"/>
    <w:unhideWhenUsed/>
    <w:qFormat/>
    <w:rsid w:val="0060433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eastAsia="en-US"/>
      <w14:ligatures w14:val="standardContextual"/>
    </w:rPr>
  </w:style>
  <w:style w:type="paragraph" w:styleId="Heading3">
    <w:name w:val="heading 3"/>
    <w:basedOn w:val="Normal"/>
    <w:next w:val="Normal"/>
    <w:link w:val="Heading3Char"/>
    <w:unhideWhenUsed/>
    <w:qFormat/>
    <w:rsid w:val="00604338"/>
    <w:pPr>
      <w:keepNext/>
      <w:keepLines/>
      <w:spacing w:before="160" w:after="80" w:line="278" w:lineRule="auto"/>
      <w:outlineLvl w:val="2"/>
    </w:pPr>
    <w:rPr>
      <w:rFonts w:eastAsiaTheme="majorEastAsia" w:cstheme="majorBidi"/>
      <w:color w:val="0F4761" w:themeColor="accent1" w:themeShade="BF"/>
      <w:kern w:val="2"/>
      <w:sz w:val="28"/>
      <w:szCs w:val="28"/>
      <w:lang w:val="en-IN" w:eastAsia="en-US"/>
      <w14:ligatures w14:val="standardContextual"/>
    </w:rPr>
  </w:style>
  <w:style w:type="paragraph" w:styleId="Heading4">
    <w:name w:val="heading 4"/>
    <w:basedOn w:val="Normal"/>
    <w:next w:val="Normal"/>
    <w:link w:val="Heading4Char"/>
    <w:unhideWhenUsed/>
    <w:qFormat/>
    <w:rsid w:val="00604338"/>
    <w:pPr>
      <w:keepNext/>
      <w:keepLines/>
      <w:spacing w:before="80" w:after="40" w:line="278" w:lineRule="auto"/>
      <w:outlineLvl w:val="3"/>
    </w:pPr>
    <w:rPr>
      <w:rFonts w:eastAsiaTheme="majorEastAsia" w:cstheme="majorBidi"/>
      <w:i/>
      <w:iCs/>
      <w:color w:val="0F4761" w:themeColor="accent1" w:themeShade="BF"/>
      <w:kern w:val="2"/>
      <w:sz w:val="24"/>
      <w:szCs w:val="24"/>
      <w:lang w:val="en-IN" w:eastAsia="en-US"/>
      <w14:ligatures w14:val="standardContextual"/>
    </w:rPr>
  </w:style>
  <w:style w:type="paragraph" w:styleId="Heading5">
    <w:name w:val="heading 5"/>
    <w:basedOn w:val="Normal"/>
    <w:next w:val="Normal"/>
    <w:link w:val="Heading5Char"/>
    <w:unhideWhenUsed/>
    <w:qFormat/>
    <w:rsid w:val="00604338"/>
    <w:pPr>
      <w:keepNext/>
      <w:keepLines/>
      <w:spacing w:before="80" w:after="40" w:line="278" w:lineRule="auto"/>
      <w:outlineLvl w:val="4"/>
    </w:pPr>
    <w:rPr>
      <w:rFonts w:eastAsiaTheme="majorEastAsia" w:cstheme="majorBidi"/>
      <w:color w:val="0F4761" w:themeColor="accent1" w:themeShade="BF"/>
      <w:kern w:val="2"/>
      <w:sz w:val="24"/>
      <w:szCs w:val="24"/>
      <w:lang w:val="en-IN" w:eastAsia="en-US"/>
      <w14:ligatures w14:val="standardContextual"/>
    </w:rPr>
  </w:style>
  <w:style w:type="paragraph" w:styleId="Heading6">
    <w:name w:val="heading 6"/>
    <w:basedOn w:val="Normal"/>
    <w:next w:val="Normal"/>
    <w:link w:val="Heading6Char"/>
    <w:unhideWhenUsed/>
    <w:qFormat/>
    <w:rsid w:val="00604338"/>
    <w:pPr>
      <w:keepNext/>
      <w:keepLines/>
      <w:spacing w:before="40" w:line="278" w:lineRule="auto"/>
      <w:outlineLvl w:val="5"/>
    </w:pPr>
    <w:rPr>
      <w:rFonts w:eastAsiaTheme="majorEastAsia" w:cstheme="majorBidi"/>
      <w:i/>
      <w:iCs/>
      <w:color w:val="595959" w:themeColor="text1" w:themeTint="A6"/>
      <w:kern w:val="2"/>
      <w:sz w:val="24"/>
      <w:szCs w:val="24"/>
      <w:lang w:val="en-IN" w:eastAsia="en-US"/>
      <w14:ligatures w14:val="standardContextual"/>
    </w:rPr>
  </w:style>
  <w:style w:type="paragraph" w:styleId="Heading7">
    <w:name w:val="heading 7"/>
    <w:basedOn w:val="Normal"/>
    <w:next w:val="Normal"/>
    <w:link w:val="Heading7Char"/>
    <w:unhideWhenUsed/>
    <w:qFormat/>
    <w:rsid w:val="00604338"/>
    <w:pPr>
      <w:keepNext/>
      <w:keepLines/>
      <w:spacing w:before="40" w:line="278" w:lineRule="auto"/>
      <w:outlineLvl w:val="6"/>
    </w:pPr>
    <w:rPr>
      <w:rFonts w:eastAsiaTheme="majorEastAsia"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nhideWhenUsed/>
    <w:qFormat/>
    <w:rsid w:val="00604338"/>
    <w:pPr>
      <w:keepNext/>
      <w:keepLines/>
      <w:spacing w:line="278" w:lineRule="auto"/>
      <w:outlineLvl w:val="7"/>
    </w:pPr>
    <w:rPr>
      <w:rFonts w:eastAsiaTheme="majorEastAsia"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nhideWhenUsed/>
    <w:qFormat/>
    <w:rsid w:val="00604338"/>
    <w:pPr>
      <w:keepNext/>
      <w:keepLines/>
      <w:spacing w:line="278" w:lineRule="auto"/>
      <w:outlineLvl w:val="8"/>
    </w:pPr>
    <w:rPr>
      <w:rFonts w:eastAsiaTheme="majorEastAsia"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3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43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43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43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43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43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3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3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338"/>
    <w:rPr>
      <w:rFonts w:eastAsiaTheme="majorEastAsia" w:cstheme="majorBidi"/>
      <w:color w:val="272727" w:themeColor="text1" w:themeTint="D8"/>
    </w:rPr>
  </w:style>
  <w:style w:type="paragraph" w:styleId="Title">
    <w:name w:val="Title"/>
    <w:basedOn w:val="Normal"/>
    <w:next w:val="Normal"/>
    <w:link w:val="TitleChar"/>
    <w:qFormat/>
    <w:rsid w:val="00604338"/>
    <w:pPr>
      <w:spacing w:after="80"/>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6043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604338"/>
    <w:pPr>
      <w:numPr>
        <w:ilvl w:val="1"/>
      </w:numPr>
      <w:spacing w:after="160" w:line="278" w:lineRule="auto"/>
    </w:pPr>
    <w:rPr>
      <w:rFonts w:eastAsiaTheme="majorEastAsia"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6043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338"/>
    <w:pPr>
      <w:spacing w:before="160" w:after="160" w:line="278" w:lineRule="auto"/>
      <w:jc w:val="center"/>
    </w:pPr>
    <w:rPr>
      <w:rFonts w:eastAsiaTheme="minorHAns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604338"/>
    <w:rPr>
      <w:i/>
      <w:iCs/>
      <w:color w:val="404040" w:themeColor="text1" w:themeTint="BF"/>
    </w:rPr>
  </w:style>
  <w:style w:type="paragraph" w:styleId="ListParagraph">
    <w:name w:val="List Paragraph"/>
    <w:basedOn w:val="Normal"/>
    <w:uiPriority w:val="1"/>
    <w:qFormat/>
    <w:rsid w:val="00604338"/>
    <w:pPr>
      <w:spacing w:after="160" w:line="278" w:lineRule="auto"/>
      <w:ind w:left="720"/>
      <w:contextualSpacing/>
    </w:pPr>
    <w:rPr>
      <w:rFonts w:eastAsiaTheme="minorHAnsi"/>
      <w:kern w:val="2"/>
      <w:sz w:val="24"/>
      <w:szCs w:val="24"/>
      <w:lang w:val="en-IN" w:eastAsia="en-US"/>
      <w14:ligatures w14:val="standardContextual"/>
    </w:rPr>
  </w:style>
  <w:style w:type="character" w:styleId="IntenseEmphasis">
    <w:name w:val="Intense Emphasis"/>
    <w:basedOn w:val="DefaultParagraphFont"/>
    <w:uiPriority w:val="21"/>
    <w:qFormat/>
    <w:rsid w:val="00604338"/>
    <w:rPr>
      <w:i/>
      <w:iCs/>
      <w:color w:val="0F4761" w:themeColor="accent1" w:themeShade="BF"/>
    </w:rPr>
  </w:style>
  <w:style w:type="paragraph" w:styleId="IntenseQuote">
    <w:name w:val="Intense Quote"/>
    <w:basedOn w:val="Normal"/>
    <w:next w:val="Normal"/>
    <w:link w:val="IntenseQuoteChar"/>
    <w:uiPriority w:val="30"/>
    <w:qFormat/>
    <w:rsid w:val="0060433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604338"/>
    <w:rPr>
      <w:i/>
      <w:iCs/>
      <w:color w:val="0F4761" w:themeColor="accent1" w:themeShade="BF"/>
    </w:rPr>
  </w:style>
  <w:style w:type="character" w:styleId="IntenseReference">
    <w:name w:val="Intense Reference"/>
    <w:basedOn w:val="DefaultParagraphFont"/>
    <w:uiPriority w:val="32"/>
    <w:qFormat/>
    <w:rsid w:val="00604338"/>
    <w:rPr>
      <w:b/>
      <w:bCs/>
      <w:smallCaps/>
      <w:color w:val="0F4761" w:themeColor="accent1" w:themeShade="BF"/>
      <w:spacing w:val="5"/>
    </w:rPr>
  </w:style>
  <w:style w:type="paragraph" w:styleId="BodyText">
    <w:name w:val="Body Text"/>
    <w:basedOn w:val="Normal"/>
    <w:link w:val="BodyTextChar"/>
    <w:qFormat/>
    <w:rsid w:val="00865132"/>
    <w:pPr>
      <w:widowControl w:val="0"/>
      <w:autoSpaceDE w:val="0"/>
      <w:autoSpaceDN w:val="0"/>
      <w:ind w:left="143"/>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865132"/>
    <w:rPr>
      <w:rFonts w:ascii="Times New Roman" w:eastAsia="Times New Roman" w:hAnsi="Times New Roman" w:cs="Times New Roman"/>
      <w:kern w:val="0"/>
      <w:lang w:val="en-US"/>
      <w14:ligatures w14:val="none"/>
    </w:rPr>
  </w:style>
  <w:style w:type="table" w:styleId="TableGrid">
    <w:name w:val="Table Grid"/>
    <w:basedOn w:val="TableNormal"/>
    <w:rsid w:val="00030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2B28"/>
    <w:pPr>
      <w:tabs>
        <w:tab w:val="center" w:pos="4513"/>
        <w:tab w:val="right" w:pos="9026"/>
      </w:tabs>
    </w:pPr>
  </w:style>
  <w:style w:type="character" w:customStyle="1" w:styleId="HeaderChar">
    <w:name w:val="Header Char"/>
    <w:basedOn w:val="DefaultParagraphFont"/>
    <w:link w:val="Header"/>
    <w:uiPriority w:val="99"/>
    <w:rsid w:val="00162B28"/>
    <w:rPr>
      <w:rFonts w:eastAsiaTheme="minorEastAsia"/>
      <w:kern w:val="0"/>
      <w:sz w:val="20"/>
      <w:szCs w:val="20"/>
      <w:lang w:val="en-US" w:eastAsia="zh-CN"/>
      <w14:ligatures w14:val="none"/>
    </w:rPr>
  </w:style>
  <w:style w:type="paragraph" w:styleId="Footer">
    <w:name w:val="footer"/>
    <w:basedOn w:val="Normal"/>
    <w:link w:val="FooterChar"/>
    <w:uiPriority w:val="99"/>
    <w:unhideWhenUsed/>
    <w:rsid w:val="00162B28"/>
    <w:pPr>
      <w:tabs>
        <w:tab w:val="center" w:pos="4513"/>
        <w:tab w:val="right" w:pos="9026"/>
      </w:tabs>
    </w:pPr>
  </w:style>
  <w:style w:type="character" w:customStyle="1" w:styleId="FooterChar">
    <w:name w:val="Footer Char"/>
    <w:basedOn w:val="DefaultParagraphFont"/>
    <w:link w:val="Footer"/>
    <w:uiPriority w:val="99"/>
    <w:rsid w:val="00162B28"/>
    <w:rPr>
      <w:rFonts w:eastAsiaTheme="minorEastAsia"/>
      <w:kern w:val="0"/>
      <w:sz w:val="20"/>
      <w:szCs w:val="20"/>
      <w:lang w:val="en-US" w:eastAsia="zh-CN"/>
      <w14:ligatures w14:val="none"/>
    </w:rPr>
  </w:style>
  <w:style w:type="paragraph" w:customStyle="1" w:styleId="TableParagraph">
    <w:name w:val="Table Paragraph"/>
    <w:basedOn w:val="Normal"/>
    <w:uiPriority w:val="1"/>
    <w:qFormat/>
    <w:rsid w:val="002777EA"/>
    <w:pPr>
      <w:widowControl w:val="0"/>
      <w:autoSpaceDE w:val="0"/>
      <w:autoSpaceDN w:val="0"/>
      <w:spacing w:before="51"/>
      <w:ind w:left="56"/>
    </w:pPr>
    <w:rPr>
      <w:rFonts w:ascii="Times New Roman" w:eastAsia="Times New Roman" w:hAnsi="Times New Roman" w:cs="Times New Roman"/>
      <w:sz w:val="22"/>
      <w:szCs w:val="22"/>
      <w:lang w:eastAsia="en-US"/>
    </w:rPr>
  </w:style>
  <w:style w:type="character" w:customStyle="1" w:styleId="VerbatimChar">
    <w:name w:val="Verbatim Char"/>
    <w:rsid w:val="0065126D"/>
    <w:rPr>
      <w:rFonts w:ascii="Consolas" w:hAnsi="Consolas"/>
      <w:sz w:val="22"/>
    </w:rPr>
  </w:style>
  <w:style w:type="character" w:customStyle="1" w:styleId="SectionNumber">
    <w:name w:val="Section Number"/>
    <w:basedOn w:val="BodyTextChar"/>
    <w:rsid w:val="0065126D"/>
    <w:rPr>
      <w:rFonts w:ascii="Times New Roman" w:eastAsia="Times New Roman" w:hAnsi="Times New Roman" w:cs="Times New Roman"/>
      <w:kern w:val="0"/>
      <w:lang w:val="en-US"/>
      <w14:ligatures w14:val="none"/>
    </w:rPr>
  </w:style>
  <w:style w:type="character" w:customStyle="1" w:styleId="FootnoteCharacters">
    <w:name w:val="Footnote Characters"/>
    <w:rsid w:val="0065126D"/>
    <w:rPr>
      <w:vertAlign w:val="superscript"/>
    </w:rPr>
  </w:style>
  <w:style w:type="character" w:styleId="FootnoteReference">
    <w:name w:val="footnote reference"/>
    <w:rsid w:val="0065126D"/>
    <w:rPr>
      <w:vertAlign w:val="superscript"/>
    </w:rPr>
  </w:style>
  <w:style w:type="character" w:styleId="Hyperlink">
    <w:name w:val="Hyperlink"/>
    <w:rsid w:val="0065126D"/>
    <w:rPr>
      <w:color w:val="4F81BD"/>
    </w:rPr>
  </w:style>
  <w:style w:type="character" w:customStyle="1" w:styleId="KeywordTok">
    <w:name w:val="KeywordTok"/>
    <w:rsid w:val="0065126D"/>
    <w:rPr>
      <w:rFonts w:ascii="Consolas" w:hAnsi="Consolas"/>
      <w:b/>
      <w:color w:val="007020"/>
      <w:sz w:val="22"/>
    </w:rPr>
  </w:style>
  <w:style w:type="character" w:customStyle="1" w:styleId="DataTypeTok">
    <w:name w:val="DataTypeTok"/>
    <w:rsid w:val="0065126D"/>
    <w:rPr>
      <w:rFonts w:ascii="Consolas" w:hAnsi="Consolas"/>
      <w:color w:val="902000"/>
      <w:sz w:val="22"/>
    </w:rPr>
  </w:style>
  <w:style w:type="character" w:customStyle="1" w:styleId="DecValTok">
    <w:name w:val="DecValTok"/>
    <w:rsid w:val="0065126D"/>
    <w:rPr>
      <w:rFonts w:ascii="Consolas" w:hAnsi="Consolas"/>
      <w:color w:val="40A070"/>
      <w:sz w:val="22"/>
    </w:rPr>
  </w:style>
  <w:style w:type="character" w:customStyle="1" w:styleId="BaseNTok">
    <w:name w:val="BaseNTok"/>
    <w:rsid w:val="0065126D"/>
    <w:rPr>
      <w:rFonts w:ascii="Consolas" w:hAnsi="Consolas"/>
      <w:color w:val="40A070"/>
      <w:sz w:val="22"/>
    </w:rPr>
  </w:style>
  <w:style w:type="character" w:customStyle="1" w:styleId="FloatTok">
    <w:name w:val="FloatTok"/>
    <w:rsid w:val="0065126D"/>
    <w:rPr>
      <w:rFonts w:ascii="Consolas" w:hAnsi="Consolas"/>
      <w:color w:val="40A070"/>
      <w:sz w:val="22"/>
    </w:rPr>
  </w:style>
  <w:style w:type="character" w:customStyle="1" w:styleId="ConstantTok">
    <w:name w:val="ConstantTok"/>
    <w:rsid w:val="0065126D"/>
    <w:rPr>
      <w:rFonts w:ascii="Consolas" w:hAnsi="Consolas"/>
      <w:color w:val="880000"/>
      <w:sz w:val="22"/>
    </w:rPr>
  </w:style>
  <w:style w:type="character" w:customStyle="1" w:styleId="CharTok">
    <w:name w:val="CharTok"/>
    <w:rsid w:val="0065126D"/>
    <w:rPr>
      <w:rFonts w:ascii="Consolas" w:hAnsi="Consolas"/>
      <w:color w:val="4070A0"/>
      <w:sz w:val="22"/>
    </w:rPr>
  </w:style>
  <w:style w:type="character" w:customStyle="1" w:styleId="SpecialCharTok">
    <w:name w:val="SpecialCharTok"/>
    <w:rsid w:val="0065126D"/>
    <w:rPr>
      <w:rFonts w:ascii="Consolas" w:hAnsi="Consolas"/>
      <w:color w:val="4070A0"/>
      <w:sz w:val="22"/>
    </w:rPr>
  </w:style>
  <w:style w:type="character" w:customStyle="1" w:styleId="StringTok">
    <w:name w:val="StringTok"/>
    <w:rsid w:val="0065126D"/>
    <w:rPr>
      <w:rFonts w:ascii="Consolas" w:hAnsi="Consolas"/>
      <w:color w:val="4070A0"/>
      <w:sz w:val="22"/>
    </w:rPr>
  </w:style>
  <w:style w:type="character" w:customStyle="1" w:styleId="VerbatimStringTok">
    <w:name w:val="VerbatimStringTok"/>
    <w:rsid w:val="0065126D"/>
    <w:rPr>
      <w:rFonts w:ascii="Consolas" w:hAnsi="Consolas"/>
      <w:color w:val="4070A0"/>
      <w:sz w:val="22"/>
    </w:rPr>
  </w:style>
  <w:style w:type="character" w:customStyle="1" w:styleId="SpecialStringTok">
    <w:name w:val="SpecialStringTok"/>
    <w:rsid w:val="0065126D"/>
    <w:rPr>
      <w:rFonts w:ascii="Consolas" w:hAnsi="Consolas"/>
      <w:color w:val="BB6688"/>
      <w:sz w:val="22"/>
    </w:rPr>
  </w:style>
  <w:style w:type="character" w:customStyle="1" w:styleId="ImportTok">
    <w:name w:val="ImportTok"/>
    <w:rsid w:val="0065126D"/>
    <w:rPr>
      <w:rFonts w:ascii="Consolas" w:hAnsi="Consolas"/>
      <w:b/>
      <w:color w:val="008000"/>
      <w:sz w:val="22"/>
    </w:rPr>
  </w:style>
  <w:style w:type="character" w:customStyle="1" w:styleId="CommentTok">
    <w:name w:val="CommentTok"/>
    <w:rsid w:val="0065126D"/>
    <w:rPr>
      <w:rFonts w:ascii="Consolas" w:hAnsi="Consolas"/>
      <w:i/>
      <w:color w:val="60A0B0"/>
      <w:sz w:val="22"/>
    </w:rPr>
  </w:style>
  <w:style w:type="character" w:customStyle="1" w:styleId="DocumentationTok">
    <w:name w:val="DocumentationTok"/>
    <w:rsid w:val="0065126D"/>
    <w:rPr>
      <w:rFonts w:ascii="Consolas" w:hAnsi="Consolas"/>
      <w:i/>
      <w:color w:val="BA2121"/>
      <w:sz w:val="22"/>
    </w:rPr>
  </w:style>
  <w:style w:type="character" w:customStyle="1" w:styleId="AnnotationTok">
    <w:name w:val="AnnotationTok"/>
    <w:rsid w:val="0065126D"/>
    <w:rPr>
      <w:rFonts w:ascii="Consolas" w:hAnsi="Consolas"/>
      <w:b/>
      <w:i/>
      <w:color w:val="60A0B0"/>
      <w:sz w:val="22"/>
    </w:rPr>
  </w:style>
  <w:style w:type="character" w:customStyle="1" w:styleId="CommentVarTok">
    <w:name w:val="CommentVarTok"/>
    <w:rsid w:val="0065126D"/>
    <w:rPr>
      <w:rFonts w:ascii="Consolas" w:hAnsi="Consolas"/>
      <w:b/>
      <w:i/>
      <w:color w:val="60A0B0"/>
      <w:sz w:val="22"/>
    </w:rPr>
  </w:style>
  <w:style w:type="character" w:customStyle="1" w:styleId="OtherTok">
    <w:name w:val="OtherTok"/>
    <w:rsid w:val="0065126D"/>
    <w:rPr>
      <w:rFonts w:ascii="Consolas" w:hAnsi="Consolas"/>
      <w:color w:val="007020"/>
      <w:sz w:val="22"/>
    </w:rPr>
  </w:style>
  <w:style w:type="character" w:customStyle="1" w:styleId="FunctionTok">
    <w:name w:val="FunctionTok"/>
    <w:rsid w:val="0065126D"/>
    <w:rPr>
      <w:rFonts w:ascii="Consolas" w:hAnsi="Consolas"/>
      <w:color w:val="06287E"/>
      <w:sz w:val="22"/>
    </w:rPr>
  </w:style>
  <w:style w:type="character" w:customStyle="1" w:styleId="VariableTok">
    <w:name w:val="VariableTok"/>
    <w:rsid w:val="0065126D"/>
    <w:rPr>
      <w:rFonts w:ascii="Consolas" w:hAnsi="Consolas"/>
      <w:color w:val="19177C"/>
      <w:sz w:val="22"/>
    </w:rPr>
  </w:style>
  <w:style w:type="character" w:customStyle="1" w:styleId="ControlFlowTok">
    <w:name w:val="ControlFlowTok"/>
    <w:rsid w:val="0065126D"/>
    <w:rPr>
      <w:rFonts w:ascii="Consolas" w:hAnsi="Consolas"/>
      <w:b/>
      <w:color w:val="007020"/>
      <w:sz w:val="22"/>
    </w:rPr>
  </w:style>
  <w:style w:type="character" w:customStyle="1" w:styleId="OperatorTok">
    <w:name w:val="OperatorTok"/>
    <w:rsid w:val="0065126D"/>
    <w:rPr>
      <w:rFonts w:ascii="Consolas" w:hAnsi="Consolas"/>
      <w:color w:val="666666"/>
      <w:sz w:val="22"/>
    </w:rPr>
  </w:style>
  <w:style w:type="character" w:customStyle="1" w:styleId="BuiltInTok">
    <w:name w:val="BuiltInTok"/>
    <w:rsid w:val="0065126D"/>
    <w:rPr>
      <w:rFonts w:ascii="Consolas" w:hAnsi="Consolas"/>
      <w:color w:val="008000"/>
      <w:sz w:val="22"/>
    </w:rPr>
  </w:style>
  <w:style w:type="character" w:customStyle="1" w:styleId="ExtensionTok">
    <w:name w:val="ExtensionTok"/>
    <w:basedOn w:val="VerbatimChar"/>
    <w:rsid w:val="0065126D"/>
    <w:rPr>
      <w:rFonts w:ascii="Consolas" w:hAnsi="Consolas"/>
      <w:sz w:val="22"/>
    </w:rPr>
  </w:style>
  <w:style w:type="character" w:customStyle="1" w:styleId="PreprocessorTok">
    <w:name w:val="PreprocessorTok"/>
    <w:rsid w:val="0065126D"/>
    <w:rPr>
      <w:rFonts w:ascii="Consolas" w:hAnsi="Consolas"/>
      <w:color w:val="BC7A00"/>
      <w:sz w:val="22"/>
    </w:rPr>
  </w:style>
  <w:style w:type="character" w:customStyle="1" w:styleId="AttributeTok">
    <w:name w:val="AttributeTok"/>
    <w:rsid w:val="0065126D"/>
    <w:rPr>
      <w:rFonts w:ascii="Consolas" w:hAnsi="Consolas"/>
      <w:color w:val="7D9029"/>
      <w:sz w:val="22"/>
    </w:rPr>
  </w:style>
  <w:style w:type="character" w:customStyle="1" w:styleId="RegionMarkerTok">
    <w:name w:val="RegionMarkerTok"/>
    <w:basedOn w:val="VerbatimChar"/>
    <w:rsid w:val="0065126D"/>
    <w:rPr>
      <w:rFonts w:ascii="Consolas" w:hAnsi="Consolas"/>
      <w:sz w:val="22"/>
    </w:rPr>
  </w:style>
  <w:style w:type="character" w:customStyle="1" w:styleId="InformationTok">
    <w:name w:val="InformationTok"/>
    <w:rsid w:val="0065126D"/>
    <w:rPr>
      <w:rFonts w:ascii="Consolas" w:hAnsi="Consolas"/>
      <w:b/>
      <w:i/>
      <w:color w:val="60A0B0"/>
      <w:sz w:val="22"/>
    </w:rPr>
  </w:style>
  <w:style w:type="character" w:customStyle="1" w:styleId="WarningTok">
    <w:name w:val="WarningTok"/>
    <w:rsid w:val="0065126D"/>
    <w:rPr>
      <w:rFonts w:ascii="Consolas" w:hAnsi="Consolas"/>
      <w:b/>
      <w:i/>
      <w:color w:val="60A0B0"/>
      <w:sz w:val="22"/>
    </w:rPr>
  </w:style>
  <w:style w:type="character" w:customStyle="1" w:styleId="AlertTok">
    <w:name w:val="AlertTok"/>
    <w:rsid w:val="0065126D"/>
    <w:rPr>
      <w:rFonts w:ascii="Consolas" w:hAnsi="Consolas"/>
      <w:b/>
      <w:color w:val="FF0000"/>
      <w:sz w:val="22"/>
    </w:rPr>
  </w:style>
  <w:style w:type="character" w:customStyle="1" w:styleId="ErrorTok">
    <w:name w:val="ErrorTok"/>
    <w:rsid w:val="0065126D"/>
    <w:rPr>
      <w:rFonts w:ascii="Consolas" w:hAnsi="Consolas"/>
      <w:b/>
      <w:color w:val="FF0000"/>
      <w:sz w:val="22"/>
    </w:rPr>
  </w:style>
  <w:style w:type="character" w:customStyle="1" w:styleId="NormalTok">
    <w:name w:val="NormalTok"/>
    <w:basedOn w:val="VerbatimChar"/>
    <w:rsid w:val="0065126D"/>
    <w:rPr>
      <w:rFonts w:ascii="Consolas" w:hAnsi="Consolas"/>
      <w:sz w:val="22"/>
    </w:rPr>
  </w:style>
  <w:style w:type="character" w:customStyle="1" w:styleId="ListLabel1">
    <w:name w:val="ListLabel 1"/>
    <w:rsid w:val="0065126D"/>
  </w:style>
  <w:style w:type="character" w:customStyle="1" w:styleId="ListLabel2">
    <w:name w:val="ListLabel 2"/>
    <w:rsid w:val="0065126D"/>
  </w:style>
  <w:style w:type="character" w:customStyle="1" w:styleId="ListLabel3">
    <w:name w:val="ListLabel 3"/>
    <w:rsid w:val="0065126D"/>
  </w:style>
  <w:style w:type="character" w:customStyle="1" w:styleId="ListLabel4">
    <w:name w:val="ListLabel 4"/>
    <w:rsid w:val="0065126D"/>
  </w:style>
  <w:style w:type="character" w:customStyle="1" w:styleId="ListLabel5">
    <w:name w:val="ListLabel 5"/>
    <w:rsid w:val="0065126D"/>
  </w:style>
  <w:style w:type="character" w:customStyle="1" w:styleId="ListLabel6">
    <w:name w:val="ListLabel 6"/>
    <w:rsid w:val="0065126D"/>
  </w:style>
  <w:style w:type="character" w:customStyle="1" w:styleId="ListLabel7">
    <w:name w:val="ListLabel 7"/>
    <w:rsid w:val="0065126D"/>
  </w:style>
  <w:style w:type="character" w:customStyle="1" w:styleId="ListLabel8">
    <w:name w:val="ListLabel 8"/>
    <w:rsid w:val="0065126D"/>
  </w:style>
  <w:style w:type="character" w:customStyle="1" w:styleId="ListLabel9">
    <w:name w:val="ListLabel 9"/>
    <w:rsid w:val="0065126D"/>
  </w:style>
  <w:style w:type="character" w:customStyle="1" w:styleId="ListLabel10">
    <w:name w:val="ListLabel 10"/>
    <w:rsid w:val="0065126D"/>
  </w:style>
  <w:style w:type="character" w:customStyle="1" w:styleId="ListLabel11">
    <w:name w:val="ListLabel 11"/>
    <w:rsid w:val="0065126D"/>
  </w:style>
  <w:style w:type="character" w:customStyle="1" w:styleId="ListLabel12">
    <w:name w:val="ListLabel 12"/>
    <w:rsid w:val="0065126D"/>
  </w:style>
  <w:style w:type="character" w:customStyle="1" w:styleId="ListLabel13">
    <w:name w:val="ListLabel 13"/>
    <w:rsid w:val="0065126D"/>
  </w:style>
  <w:style w:type="character" w:customStyle="1" w:styleId="ListLabel14">
    <w:name w:val="ListLabel 14"/>
    <w:rsid w:val="0065126D"/>
  </w:style>
  <w:style w:type="character" w:customStyle="1" w:styleId="ListLabel15">
    <w:name w:val="ListLabel 15"/>
    <w:rsid w:val="0065126D"/>
  </w:style>
  <w:style w:type="character" w:customStyle="1" w:styleId="ListLabel16">
    <w:name w:val="ListLabel 16"/>
    <w:rsid w:val="0065126D"/>
  </w:style>
  <w:style w:type="character" w:customStyle="1" w:styleId="ListLabel17">
    <w:name w:val="ListLabel 17"/>
    <w:rsid w:val="0065126D"/>
  </w:style>
  <w:style w:type="character" w:customStyle="1" w:styleId="ListLabel18">
    <w:name w:val="ListLabel 18"/>
    <w:rsid w:val="0065126D"/>
  </w:style>
  <w:style w:type="character" w:customStyle="1" w:styleId="ListLabel19">
    <w:name w:val="ListLabel 19"/>
    <w:rsid w:val="0065126D"/>
  </w:style>
  <w:style w:type="character" w:customStyle="1" w:styleId="ListLabel20">
    <w:name w:val="ListLabel 20"/>
    <w:rsid w:val="0065126D"/>
  </w:style>
  <w:style w:type="character" w:customStyle="1" w:styleId="ListLabel21">
    <w:name w:val="ListLabel 21"/>
    <w:rsid w:val="0065126D"/>
  </w:style>
  <w:style w:type="character" w:customStyle="1" w:styleId="ListLabel22">
    <w:name w:val="ListLabel 22"/>
    <w:rsid w:val="0065126D"/>
  </w:style>
  <w:style w:type="character" w:customStyle="1" w:styleId="ListLabel23">
    <w:name w:val="ListLabel 23"/>
    <w:rsid w:val="0065126D"/>
  </w:style>
  <w:style w:type="character" w:customStyle="1" w:styleId="ListLabel24">
    <w:name w:val="ListLabel 24"/>
    <w:rsid w:val="0065126D"/>
  </w:style>
  <w:style w:type="character" w:customStyle="1" w:styleId="ListLabel25">
    <w:name w:val="ListLabel 25"/>
    <w:rsid w:val="0065126D"/>
  </w:style>
  <w:style w:type="character" w:customStyle="1" w:styleId="ListLabel26">
    <w:name w:val="ListLabel 26"/>
    <w:rsid w:val="0065126D"/>
  </w:style>
  <w:style w:type="character" w:customStyle="1" w:styleId="ListLabel27">
    <w:name w:val="ListLabel 27"/>
    <w:rsid w:val="0065126D"/>
  </w:style>
  <w:style w:type="character" w:customStyle="1" w:styleId="ListLabel28">
    <w:name w:val="ListLabel 28"/>
    <w:rsid w:val="0065126D"/>
  </w:style>
  <w:style w:type="character" w:customStyle="1" w:styleId="ListLabel29">
    <w:name w:val="ListLabel 29"/>
    <w:rsid w:val="0065126D"/>
  </w:style>
  <w:style w:type="character" w:customStyle="1" w:styleId="ListLabel30">
    <w:name w:val="ListLabel 30"/>
    <w:rsid w:val="0065126D"/>
  </w:style>
  <w:style w:type="character" w:customStyle="1" w:styleId="ListLabel31">
    <w:name w:val="ListLabel 31"/>
    <w:rsid w:val="0065126D"/>
  </w:style>
  <w:style w:type="character" w:customStyle="1" w:styleId="ListLabel32">
    <w:name w:val="ListLabel 32"/>
    <w:rsid w:val="0065126D"/>
  </w:style>
  <w:style w:type="character" w:customStyle="1" w:styleId="ListLabel33">
    <w:name w:val="ListLabel 33"/>
    <w:rsid w:val="0065126D"/>
  </w:style>
  <w:style w:type="character" w:customStyle="1" w:styleId="ListLabel34">
    <w:name w:val="ListLabel 34"/>
    <w:rsid w:val="0065126D"/>
  </w:style>
  <w:style w:type="character" w:customStyle="1" w:styleId="ListLabel35">
    <w:name w:val="ListLabel 35"/>
    <w:rsid w:val="0065126D"/>
  </w:style>
  <w:style w:type="character" w:customStyle="1" w:styleId="ListLabel36">
    <w:name w:val="ListLabel 36"/>
    <w:rsid w:val="0065126D"/>
  </w:style>
  <w:style w:type="character" w:customStyle="1" w:styleId="ListLabel37">
    <w:name w:val="ListLabel 37"/>
    <w:rsid w:val="0065126D"/>
  </w:style>
  <w:style w:type="character" w:customStyle="1" w:styleId="ListLabel38">
    <w:name w:val="ListLabel 38"/>
    <w:rsid w:val="0065126D"/>
  </w:style>
  <w:style w:type="character" w:customStyle="1" w:styleId="ListLabel39">
    <w:name w:val="ListLabel 39"/>
    <w:rsid w:val="0065126D"/>
  </w:style>
  <w:style w:type="character" w:customStyle="1" w:styleId="ListLabel40">
    <w:name w:val="ListLabel 40"/>
    <w:rsid w:val="0065126D"/>
  </w:style>
  <w:style w:type="character" w:customStyle="1" w:styleId="ListLabel41">
    <w:name w:val="ListLabel 41"/>
    <w:rsid w:val="0065126D"/>
  </w:style>
  <w:style w:type="character" w:customStyle="1" w:styleId="ListLabel42">
    <w:name w:val="ListLabel 42"/>
    <w:rsid w:val="0065126D"/>
  </w:style>
  <w:style w:type="character" w:customStyle="1" w:styleId="ListLabel43">
    <w:name w:val="ListLabel 43"/>
    <w:rsid w:val="0065126D"/>
  </w:style>
  <w:style w:type="character" w:customStyle="1" w:styleId="ListLabel44">
    <w:name w:val="ListLabel 44"/>
    <w:rsid w:val="0065126D"/>
  </w:style>
  <w:style w:type="character" w:customStyle="1" w:styleId="ListLabel45">
    <w:name w:val="ListLabel 45"/>
    <w:rsid w:val="0065126D"/>
  </w:style>
  <w:style w:type="paragraph" w:customStyle="1" w:styleId="Heading">
    <w:name w:val="Heading"/>
    <w:basedOn w:val="Normal"/>
    <w:next w:val="BodyText"/>
    <w:rsid w:val="0065126D"/>
    <w:pPr>
      <w:keepNext/>
      <w:suppressAutoHyphens/>
      <w:spacing w:before="240" w:after="120"/>
    </w:pPr>
    <w:rPr>
      <w:rFonts w:ascii="Liberation Sans" w:eastAsia="DejaVu Sans" w:hAnsi="Liberation Sans" w:cs="Droid Sans Devanagari"/>
      <w:sz w:val="28"/>
      <w:szCs w:val="28"/>
      <w:lang w:eastAsia="en-US"/>
    </w:rPr>
  </w:style>
  <w:style w:type="paragraph" w:styleId="List">
    <w:name w:val="List"/>
    <w:basedOn w:val="BodyText"/>
    <w:rsid w:val="0065126D"/>
    <w:pPr>
      <w:widowControl/>
      <w:suppressAutoHyphens/>
      <w:autoSpaceDE/>
      <w:autoSpaceDN/>
      <w:spacing w:before="180" w:after="180"/>
      <w:ind w:left="0"/>
    </w:pPr>
    <w:rPr>
      <w:rFonts w:ascii="Cambria" w:eastAsia="Cambria" w:hAnsi="Cambria" w:cs="Droid Sans Devanagari"/>
    </w:rPr>
  </w:style>
  <w:style w:type="paragraph" w:styleId="Caption">
    <w:name w:val="caption"/>
    <w:basedOn w:val="Normal"/>
    <w:qFormat/>
    <w:rsid w:val="0065126D"/>
    <w:pPr>
      <w:suppressAutoHyphens/>
      <w:spacing w:after="120"/>
    </w:pPr>
    <w:rPr>
      <w:rFonts w:ascii="Cambria" w:eastAsia="Cambria" w:hAnsi="Cambria" w:cs="font1331"/>
      <w:i/>
      <w:sz w:val="24"/>
      <w:szCs w:val="24"/>
      <w:lang w:eastAsia="en-US"/>
    </w:rPr>
  </w:style>
  <w:style w:type="paragraph" w:customStyle="1" w:styleId="Index">
    <w:name w:val="Index"/>
    <w:basedOn w:val="Normal"/>
    <w:rsid w:val="0065126D"/>
    <w:pPr>
      <w:suppressLineNumbers/>
      <w:suppressAutoHyphens/>
      <w:spacing w:after="200"/>
    </w:pPr>
    <w:rPr>
      <w:rFonts w:ascii="Cambria" w:eastAsia="Cambria" w:hAnsi="Cambria" w:cs="Droid Sans Devanagari"/>
      <w:sz w:val="24"/>
      <w:szCs w:val="24"/>
      <w:lang w:eastAsia="en-US"/>
    </w:rPr>
  </w:style>
  <w:style w:type="paragraph" w:customStyle="1" w:styleId="FirstParagraph">
    <w:name w:val="First Paragraph"/>
    <w:basedOn w:val="BodyText"/>
    <w:next w:val="BodyText"/>
    <w:rsid w:val="0065126D"/>
    <w:pPr>
      <w:widowControl/>
      <w:suppressAutoHyphens/>
      <w:autoSpaceDE/>
      <w:autoSpaceDN/>
      <w:spacing w:before="180" w:after="180"/>
      <w:ind w:left="0"/>
    </w:pPr>
    <w:rPr>
      <w:rFonts w:ascii="Cambria" w:eastAsia="Cambria" w:hAnsi="Cambria" w:cs="font1331"/>
    </w:rPr>
  </w:style>
  <w:style w:type="paragraph" w:customStyle="1" w:styleId="Compact">
    <w:name w:val="Compact"/>
    <w:basedOn w:val="BodyText"/>
    <w:rsid w:val="0065126D"/>
    <w:pPr>
      <w:widowControl/>
      <w:suppressAutoHyphens/>
      <w:autoSpaceDE/>
      <w:autoSpaceDN/>
      <w:spacing w:before="36" w:after="36"/>
      <w:ind w:left="0"/>
    </w:pPr>
    <w:rPr>
      <w:rFonts w:ascii="Cambria" w:eastAsia="Cambria" w:hAnsi="Cambria" w:cs="font1331"/>
    </w:rPr>
  </w:style>
  <w:style w:type="paragraph" w:customStyle="1" w:styleId="Author">
    <w:name w:val="Author"/>
    <w:next w:val="BodyText"/>
    <w:rsid w:val="0065126D"/>
    <w:pPr>
      <w:keepNext/>
      <w:keepLines/>
      <w:suppressAutoHyphens/>
      <w:spacing w:after="200" w:line="240" w:lineRule="auto"/>
      <w:jc w:val="center"/>
    </w:pPr>
    <w:rPr>
      <w:rFonts w:ascii="Cambria" w:eastAsia="Cambria" w:hAnsi="Cambria" w:cs="font1331"/>
      <w:kern w:val="0"/>
      <w:lang w:val="en-US"/>
      <w14:ligatures w14:val="none"/>
    </w:rPr>
  </w:style>
  <w:style w:type="paragraph" w:styleId="Date">
    <w:name w:val="Date"/>
    <w:next w:val="BodyText"/>
    <w:link w:val="DateChar"/>
    <w:rsid w:val="0065126D"/>
    <w:pPr>
      <w:keepNext/>
      <w:keepLines/>
      <w:suppressAutoHyphens/>
      <w:spacing w:after="200" w:line="240" w:lineRule="auto"/>
      <w:jc w:val="center"/>
    </w:pPr>
    <w:rPr>
      <w:rFonts w:ascii="Cambria" w:eastAsia="Cambria" w:hAnsi="Cambria" w:cs="font1331"/>
      <w:kern w:val="0"/>
      <w:lang w:val="en-US"/>
      <w14:ligatures w14:val="none"/>
    </w:rPr>
  </w:style>
  <w:style w:type="character" w:customStyle="1" w:styleId="DateChar">
    <w:name w:val="Date Char"/>
    <w:basedOn w:val="DefaultParagraphFont"/>
    <w:link w:val="Date"/>
    <w:rsid w:val="0065126D"/>
    <w:rPr>
      <w:rFonts w:ascii="Cambria" w:eastAsia="Cambria" w:hAnsi="Cambria" w:cs="font1331"/>
      <w:kern w:val="0"/>
      <w:lang w:val="en-US"/>
      <w14:ligatures w14:val="none"/>
    </w:rPr>
  </w:style>
  <w:style w:type="paragraph" w:customStyle="1" w:styleId="Abstract">
    <w:name w:val="Abstract"/>
    <w:basedOn w:val="Normal"/>
    <w:next w:val="BodyText"/>
    <w:rsid w:val="0065126D"/>
    <w:pPr>
      <w:keepNext/>
      <w:keepLines/>
      <w:suppressAutoHyphens/>
      <w:spacing w:before="300" w:after="300"/>
    </w:pPr>
    <w:rPr>
      <w:rFonts w:ascii="Cambria" w:eastAsia="Cambria" w:hAnsi="Cambria" w:cs="font1331"/>
      <w:lang w:eastAsia="en-US"/>
    </w:rPr>
  </w:style>
  <w:style w:type="paragraph" w:styleId="Bibliography">
    <w:name w:val="Bibliography"/>
    <w:basedOn w:val="Normal"/>
    <w:rsid w:val="0065126D"/>
    <w:pPr>
      <w:suppressAutoHyphens/>
      <w:spacing w:after="200"/>
    </w:pPr>
    <w:rPr>
      <w:rFonts w:ascii="Cambria" w:eastAsia="Cambria" w:hAnsi="Cambria" w:cs="font1331"/>
      <w:sz w:val="24"/>
      <w:szCs w:val="24"/>
      <w:lang w:eastAsia="en-US"/>
    </w:rPr>
  </w:style>
  <w:style w:type="paragraph" w:styleId="BlockText">
    <w:name w:val="Block Text"/>
    <w:basedOn w:val="BodyText"/>
    <w:next w:val="BodyText"/>
    <w:rsid w:val="0065126D"/>
    <w:pPr>
      <w:widowControl/>
      <w:suppressAutoHyphens/>
      <w:autoSpaceDE/>
      <w:autoSpaceDN/>
      <w:spacing w:before="100" w:after="100"/>
      <w:ind w:left="480" w:right="480"/>
    </w:pPr>
    <w:rPr>
      <w:rFonts w:ascii="Cambria" w:eastAsia="Cambria" w:hAnsi="Cambria" w:cs="font1331"/>
    </w:rPr>
  </w:style>
  <w:style w:type="paragraph" w:styleId="FootnoteText">
    <w:name w:val="footnote text"/>
    <w:basedOn w:val="Normal"/>
    <w:link w:val="FootnoteTextChar"/>
    <w:rsid w:val="0065126D"/>
    <w:pPr>
      <w:suppressAutoHyphens/>
      <w:spacing w:after="200"/>
    </w:pPr>
    <w:rPr>
      <w:rFonts w:ascii="Cambria" w:eastAsia="Cambria" w:hAnsi="Cambria" w:cs="font1331"/>
      <w:sz w:val="24"/>
      <w:szCs w:val="24"/>
      <w:lang w:eastAsia="en-US"/>
    </w:rPr>
  </w:style>
  <w:style w:type="character" w:customStyle="1" w:styleId="FootnoteTextChar">
    <w:name w:val="Footnote Text Char"/>
    <w:basedOn w:val="DefaultParagraphFont"/>
    <w:link w:val="FootnoteText"/>
    <w:rsid w:val="0065126D"/>
    <w:rPr>
      <w:rFonts w:ascii="Cambria" w:eastAsia="Cambria" w:hAnsi="Cambria" w:cs="font1331"/>
      <w:kern w:val="0"/>
      <w:lang w:val="en-US"/>
      <w14:ligatures w14:val="none"/>
    </w:rPr>
  </w:style>
  <w:style w:type="paragraph" w:customStyle="1" w:styleId="DefinitionTerm">
    <w:name w:val="Definition Term"/>
    <w:basedOn w:val="Normal"/>
    <w:next w:val="Definition"/>
    <w:rsid w:val="0065126D"/>
    <w:pPr>
      <w:keepNext/>
      <w:keepLines/>
      <w:suppressAutoHyphens/>
    </w:pPr>
    <w:rPr>
      <w:rFonts w:ascii="Cambria" w:eastAsia="Cambria" w:hAnsi="Cambria" w:cs="font1331"/>
      <w:b/>
      <w:sz w:val="24"/>
      <w:szCs w:val="24"/>
      <w:lang w:eastAsia="en-US"/>
    </w:rPr>
  </w:style>
  <w:style w:type="paragraph" w:customStyle="1" w:styleId="Definition">
    <w:name w:val="Definition"/>
    <w:basedOn w:val="Normal"/>
    <w:rsid w:val="0065126D"/>
    <w:pPr>
      <w:suppressAutoHyphens/>
      <w:spacing w:after="200"/>
    </w:pPr>
    <w:rPr>
      <w:rFonts w:ascii="Cambria" w:eastAsia="Cambria" w:hAnsi="Cambria" w:cs="font1331"/>
      <w:sz w:val="24"/>
      <w:szCs w:val="24"/>
      <w:lang w:eastAsia="en-US"/>
    </w:rPr>
  </w:style>
  <w:style w:type="paragraph" w:customStyle="1" w:styleId="TableCaption">
    <w:name w:val="Table Caption"/>
    <w:basedOn w:val="Caption"/>
    <w:rsid w:val="0065126D"/>
    <w:pPr>
      <w:keepNext/>
    </w:pPr>
  </w:style>
  <w:style w:type="paragraph" w:customStyle="1" w:styleId="ImageCaption">
    <w:name w:val="Image Caption"/>
    <w:basedOn w:val="Caption"/>
    <w:rsid w:val="0065126D"/>
  </w:style>
  <w:style w:type="paragraph" w:customStyle="1" w:styleId="Figure">
    <w:name w:val="Figure"/>
    <w:basedOn w:val="Normal"/>
    <w:rsid w:val="0065126D"/>
    <w:pPr>
      <w:suppressAutoHyphens/>
      <w:spacing w:after="200"/>
    </w:pPr>
    <w:rPr>
      <w:rFonts w:ascii="Cambria" w:eastAsia="Cambria" w:hAnsi="Cambria" w:cs="font1331"/>
      <w:sz w:val="24"/>
      <w:szCs w:val="24"/>
      <w:lang w:eastAsia="en-US"/>
    </w:rPr>
  </w:style>
  <w:style w:type="paragraph" w:customStyle="1" w:styleId="CaptionedFigure">
    <w:name w:val="Captioned Figure"/>
    <w:basedOn w:val="Figure"/>
    <w:rsid w:val="0065126D"/>
    <w:pPr>
      <w:keepNext/>
    </w:pPr>
  </w:style>
  <w:style w:type="paragraph" w:styleId="Index1">
    <w:name w:val="index 1"/>
    <w:basedOn w:val="Normal"/>
    <w:next w:val="Normal"/>
    <w:autoRedefine/>
    <w:uiPriority w:val="99"/>
    <w:semiHidden/>
    <w:unhideWhenUsed/>
    <w:rsid w:val="0065126D"/>
    <w:pPr>
      <w:ind w:left="200" w:hanging="200"/>
    </w:pPr>
  </w:style>
  <w:style w:type="paragraph" w:styleId="IndexHeading">
    <w:name w:val="index heading"/>
    <w:basedOn w:val="Heading"/>
    <w:rsid w:val="0065126D"/>
  </w:style>
  <w:style w:type="paragraph" w:styleId="TOAHeading">
    <w:name w:val="toa heading"/>
    <w:basedOn w:val="Heading1"/>
    <w:next w:val="BodyText"/>
    <w:rsid w:val="0065126D"/>
    <w:pPr>
      <w:suppressAutoHyphens/>
      <w:spacing w:before="240" w:after="0" w:line="259" w:lineRule="auto"/>
      <w:outlineLvl w:val="9"/>
    </w:pPr>
    <w:rPr>
      <w:rFonts w:ascii="Calibri" w:eastAsia="font1331" w:hAnsi="Calibri" w:cs="font1331"/>
      <w:color w:val="365F91"/>
      <w:kern w:val="0"/>
      <w:sz w:val="32"/>
      <w:szCs w:val="32"/>
      <w:lang w:val="en-US"/>
      <w14:ligatures w14:val="none"/>
    </w:rPr>
  </w:style>
  <w:style w:type="paragraph" w:customStyle="1" w:styleId="SourceCode">
    <w:name w:val="Source Code"/>
    <w:basedOn w:val="Normal"/>
    <w:rsid w:val="0065126D"/>
    <w:pPr>
      <w:suppressAutoHyphens/>
      <w:spacing w:after="200"/>
    </w:pPr>
    <w:rPr>
      <w:rFonts w:ascii="Cambria" w:eastAsia="Cambria" w:hAnsi="Cambria" w:cs="font133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461941">
      <w:bodyDiv w:val="1"/>
      <w:marLeft w:val="0"/>
      <w:marRight w:val="0"/>
      <w:marTop w:val="0"/>
      <w:marBottom w:val="0"/>
      <w:divBdr>
        <w:top w:val="none" w:sz="0" w:space="0" w:color="auto"/>
        <w:left w:val="none" w:sz="0" w:space="0" w:color="auto"/>
        <w:bottom w:val="none" w:sz="0" w:space="0" w:color="auto"/>
        <w:right w:val="none" w:sz="0" w:space="0" w:color="auto"/>
      </w:divBdr>
    </w:div>
    <w:div w:id="615527871">
      <w:bodyDiv w:val="1"/>
      <w:marLeft w:val="0"/>
      <w:marRight w:val="0"/>
      <w:marTop w:val="0"/>
      <w:marBottom w:val="0"/>
      <w:divBdr>
        <w:top w:val="none" w:sz="0" w:space="0" w:color="auto"/>
        <w:left w:val="none" w:sz="0" w:space="0" w:color="auto"/>
        <w:bottom w:val="none" w:sz="0" w:space="0" w:color="auto"/>
        <w:right w:val="none" w:sz="0" w:space="0" w:color="auto"/>
      </w:divBdr>
    </w:div>
    <w:div w:id="910850708">
      <w:bodyDiv w:val="1"/>
      <w:marLeft w:val="0"/>
      <w:marRight w:val="0"/>
      <w:marTop w:val="0"/>
      <w:marBottom w:val="0"/>
      <w:divBdr>
        <w:top w:val="none" w:sz="0" w:space="0" w:color="auto"/>
        <w:left w:val="none" w:sz="0" w:space="0" w:color="auto"/>
        <w:bottom w:val="none" w:sz="0" w:space="0" w:color="auto"/>
        <w:right w:val="none" w:sz="0" w:space="0" w:color="auto"/>
      </w:divBdr>
    </w:div>
    <w:div w:id="162260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9D9A-2F4D-4E73-A50D-B5FBA3BC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48</Pages>
  <Words>7412</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Shukla</dc:creator>
  <cp:keywords/>
  <dc:description/>
  <cp:lastModifiedBy>Shantanu Shukla</cp:lastModifiedBy>
  <cp:revision>242</cp:revision>
  <dcterms:created xsi:type="dcterms:W3CDTF">2025-05-10T08:31:00Z</dcterms:created>
  <dcterms:modified xsi:type="dcterms:W3CDTF">2025-05-11T14:40:00Z</dcterms:modified>
</cp:coreProperties>
</file>